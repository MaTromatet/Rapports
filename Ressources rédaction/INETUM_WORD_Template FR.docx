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AB1D3" w14:textId="35F5AA89" w:rsidR="00686A4A" w:rsidRPr="00F27094" w:rsidRDefault="00D8137C" w:rsidP="00D8137C">
      <w:pPr>
        <w:spacing w:after="0"/>
      </w:pPr>
      <w:r w:rsidRPr="00F27094">
        <w:rPr>
          <w:noProof/>
          <w:lang w:eastAsia="fr-FR"/>
        </w:rPr>
        <mc:AlternateContent>
          <mc:Choice Requires="wpg">
            <w:drawing>
              <wp:inline distT="0" distB="0" distL="0" distR="0" wp14:anchorId="2C9C12D3" wp14:editId="7ACDAC89">
                <wp:extent cx="2854660" cy="676660"/>
                <wp:effectExtent l="0" t="0" r="3175" b="9525"/>
                <wp:docPr id="36" name="Graphique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4660" cy="676660"/>
                          <a:chOff x="0" y="0"/>
                          <a:chExt cx="1824935" cy="432728"/>
                        </a:xfrm>
                      </wpg:grpSpPr>
                      <wps:wsp>
                        <wps:cNvPr id="37" name="Forme libre : forme 37"/>
                        <wps:cNvSpPr/>
                        <wps:spPr>
                          <a:xfrm>
                            <a:off x="285267" y="341289"/>
                            <a:ext cx="1254402" cy="91439"/>
                          </a:xfrm>
                          <a:custGeom>
                            <a:avLst/>
                            <a:gdLst>
                              <a:gd name="connsiteX0" fmla="*/ 70834 w 1254402"/>
                              <a:gd name="connsiteY0" fmla="*/ 31553 h 91439"/>
                              <a:gd name="connsiteX1" fmla="*/ 47652 w 1254402"/>
                              <a:gd name="connsiteY1" fmla="*/ 53447 h 91439"/>
                              <a:gd name="connsiteX2" fmla="*/ 15455 w 1254402"/>
                              <a:gd name="connsiteY2" fmla="*/ 53447 h 91439"/>
                              <a:gd name="connsiteX3" fmla="*/ 15455 w 1254402"/>
                              <a:gd name="connsiteY3" fmla="*/ 69546 h 91439"/>
                              <a:gd name="connsiteX4" fmla="*/ 0 w 1254402"/>
                              <a:gd name="connsiteY4" fmla="*/ 69546 h 91439"/>
                              <a:gd name="connsiteX5" fmla="*/ 0 w 1254402"/>
                              <a:gd name="connsiteY5" fmla="*/ 9015 h 91439"/>
                              <a:gd name="connsiteX6" fmla="*/ 47652 w 1254402"/>
                              <a:gd name="connsiteY6" fmla="*/ 9015 h 91439"/>
                              <a:gd name="connsiteX7" fmla="*/ 70834 w 1254402"/>
                              <a:gd name="connsiteY7" fmla="*/ 31553 h 91439"/>
                              <a:gd name="connsiteX8" fmla="*/ 55379 w 1254402"/>
                              <a:gd name="connsiteY8" fmla="*/ 31553 h 91439"/>
                              <a:gd name="connsiteX9" fmla="*/ 43788 w 1254402"/>
                              <a:gd name="connsiteY9" fmla="*/ 22538 h 91439"/>
                              <a:gd name="connsiteX10" fmla="*/ 16099 w 1254402"/>
                              <a:gd name="connsiteY10" fmla="*/ 22538 h 91439"/>
                              <a:gd name="connsiteX11" fmla="*/ 16099 w 1254402"/>
                              <a:gd name="connsiteY11" fmla="*/ 40568 h 91439"/>
                              <a:gd name="connsiteX12" fmla="*/ 43144 w 1254402"/>
                              <a:gd name="connsiteY12" fmla="*/ 40568 h 91439"/>
                              <a:gd name="connsiteX13" fmla="*/ 55379 w 1254402"/>
                              <a:gd name="connsiteY13" fmla="*/ 31553 h 91439"/>
                              <a:gd name="connsiteX14" fmla="*/ 79849 w 1254402"/>
                              <a:gd name="connsiteY14" fmla="*/ 44432 h 91439"/>
                              <a:gd name="connsiteX15" fmla="*/ 115266 w 1254402"/>
                              <a:gd name="connsiteY15" fmla="*/ 18030 h 91439"/>
                              <a:gd name="connsiteX16" fmla="*/ 150683 w 1254402"/>
                              <a:gd name="connsiteY16" fmla="*/ 44432 h 91439"/>
                              <a:gd name="connsiteX17" fmla="*/ 115266 w 1254402"/>
                              <a:gd name="connsiteY17" fmla="*/ 70834 h 91439"/>
                              <a:gd name="connsiteX18" fmla="*/ 79849 w 1254402"/>
                              <a:gd name="connsiteY18" fmla="*/ 44432 h 91439"/>
                              <a:gd name="connsiteX19" fmla="*/ 135228 w 1254402"/>
                              <a:gd name="connsiteY19" fmla="*/ 44432 h 91439"/>
                              <a:gd name="connsiteX20" fmla="*/ 114622 w 1254402"/>
                              <a:gd name="connsiteY20" fmla="*/ 30265 h 91439"/>
                              <a:gd name="connsiteX21" fmla="*/ 94016 w 1254402"/>
                              <a:gd name="connsiteY21" fmla="*/ 44432 h 91439"/>
                              <a:gd name="connsiteX22" fmla="*/ 114622 w 1254402"/>
                              <a:gd name="connsiteY22" fmla="*/ 58599 h 91439"/>
                              <a:gd name="connsiteX23" fmla="*/ 135228 w 1254402"/>
                              <a:gd name="connsiteY23" fmla="*/ 44432 h 91439"/>
                              <a:gd name="connsiteX24" fmla="*/ 173221 w 1254402"/>
                              <a:gd name="connsiteY24" fmla="*/ 52159 h 91439"/>
                              <a:gd name="connsiteX25" fmla="*/ 195115 w 1254402"/>
                              <a:gd name="connsiteY25" fmla="*/ 59887 h 91439"/>
                              <a:gd name="connsiteX26" fmla="*/ 213789 w 1254402"/>
                              <a:gd name="connsiteY26" fmla="*/ 54735 h 91439"/>
                              <a:gd name="connsiteX27" fmla="*/ 193827 w 1254402"/>
                              <a:gd name="connsiteY27" fmla="*/ 49584 h 91439"/>
                              <a:gd name="connsiteX28" fmla="*/ 160342 w 1254402"/>
                              <a:gd name="connsiteY28" fmla="*/ 34129 h 91439"/>
                              <a:gd name="connsiteX29" fmla="*/ 193827 w 1254402"/>
                              <a:gd name="connsiteY29" fmla="*/ 18674 h 91439"/>
                              <a:gd name="connsiteX30" fmla="*/ 226668 w 1254402"/>
                              <a:gd name="connsiteY30" fmla="*/ 35417 h 91439"/>
                              <a:gd name="connsiteX31" fmla="*/ 211857 w 1254402"/>
                              <a:gd name="connsiteY31" fmla="*/ 35417 h 91439"/>
                              <a:gd name="connsiteX32" fmla="*/ 192539 w 1254402"/>
                              <a:gd name="connsiteY32" fmla="*/ 30265 h 91439"/>
                              <a:gd name="connsiteX33" fmla="*/ 174509 w 1254402"/>
                              <a:gd name="connsiteY33" fmla="*/ 34129 h 91439"/>
                              <a:gd name="connsiteX34" fmla="*/ 194471 w 1254402"/>
                              <a:gd name="connsiteY34" fmla="*/ 39281 h 91439"/>
                              <a:gd name="connsiteX35" fmla="*/ 227956 w 1254402"/>
                              <a:gd name="connsiteY35" fmla="*/ 54735 h 91439"/>
                              <a:gd name="connsiteX36" fmla="*/ 195759 w 1254402"/>
                              <a:gd name="connsiteY36" fmla="*/ 71478 h 91439"/>
                              <a:gd name="connsiteX37" fmla="*/ 158410 w 1254402"/>
                              <a:gd name="connsiteY37" fmla="*/ 52803 h 91439"/>
                              <a:gd name="connsiteX38" fmla="*/ 173221 w 1254402"/>
                              <a:gd name="connsiteY38" fmla="*/ 52803 h 91439"/>
                              <a:gd name="connsiteX39" fmla="*/ 254358 w 1254402"/>
                              <a:gd name="connsiteY39" fmla="*/ 644 h 91439"/>
                              <a:gd name="connsiteX40" fmla="*/ 254358 w 1254402"/>
                              <a:gd name="connsiteY40" fmla="*/ 13523 h 91439"/>
                              <a:gd name="connsiteX41" fmla="*/ 239547 w 1254402"/>
                              <a:gd name="connsiteY41" fmla="*/ 13523 h 91439"/>
                              <a:gd name="connsiteX42" fmla="*/ 239547 w 1254402"/>
                              <a:gd name="connsiteY42" fmla="*/ 644 h 91439"/>
                              <a:gd name="connsiteX43" fmla="*/ 254358 w 1254402"/>
                              <a:gd name="connsiteY43" fmla="*/ 644 h 91439"/>
                              <a:gd name="connsiteX44" fmla="*/ 254358 w 1254402"/>
                              <a:gd name="connsiteY44" fmla="*/ 19318 h 91439"/>
                              <a:gd name="connsiteX45" fmla="*/ 254358 w 1254402"/>
                              <a:gd name="connsiteY45" fmla="*/ 70190 h 91439"/>
                              <a:gd name="connsiteX46" fmla="*/ 239547 w 1254402"/>
                              <a:gd name="connsiteY46" fmla="*/ 70190 h 91439"/>
                              <a:gd name="connsiteX47" fmla="*/ 239547 w 1254402"/>
                              <a:gd name="connsiteY47" fmla="*/ 19318 h 91439"/>
                              <a:gd name="connsiteX48" fmla="*/ 254358 w 1254402"/>
                              <a:gd name="connsiteY48" fmla="*/ 19318 h 91439"/>
                              <a:gd name="connsiteX49" fmla="*/ 292994 w 1254402"/>
                              <a:gd name="connsiteY49" fmla="*/ 31553 h 91439"/>
                              <a:gd name="connsiteX50" fmla="*/ 292994 w 1254402"/>
                              <a:gd name="connsiteY50" fmla="*/ 46364 h 91439"/>
                              <a:gd name="connsiteX51" fmla="*/ 303941 w 1254402"/>
                              <a:gd name="connsiteY51" fmla="*/ 58599 h 91439"/>
                              <a:gd name="connsiteX52" fmla="*/ 316820 w 1254402"/>
                              <a:gd name="connsiteY52" fmla="*/ 57955 h 91439"/>
                              <a:gd name="connsiteX53" fmla="*/ 316820 w 1254402"/>
                              <a:gd name="connsiteY53" fmla="*/ 69546 h 91439"/>
                              <a:gd name="connsiteX54" fmla="*/ 299434 w 1254402"/>
                              <a:gd name="connsiteY54" fmla="*/ 70834 h 91439"/>
                              <a:gd name="connsiteX55" fmla="*/ 278184 w 1254402"/>
                              <a:gd name="connsiteY55" fmla="*/ 54735 h 91439"/>
                              <a:gd name="connsiteX56" fmla="*/ 278184 w 1254402"/>
                              <a:gd name="connsiteY56" fmla="*/ 31553 h 91439"/>
                              <a:gd name="connsiteX57" fmla="*/ 264661 w 1254402"/>
                              <a:gd name="connsiteY57" fmla="*/ 31553 h 91439"/>
                              <a:gd name="connsiteX58" fmla="*/ 264661 w 1254402"/>
                              <a:gd name="connsiteY58" fmla="*/ 19318 h 91439"/>
                              <a:gd name="connsiteX59" fmla="*/ 278184 w 1254402"/>
                              <a:gd name="connsiteY59" fmla="*/ 19318 h 91439"/>
                              <a:gd name="connsiteX60" fmla="*/ 278184 w 1254402"/>
                              <a:gd name="connsiteY60" fmla="*/ 9015 h 91439"/>
                              <a:gd name="connsiteX61" fmla="*/ 292994 w 1254402"/>
                              <a:gd name="connsiteY61" fmla="*/ 4508 h 91439"/>
                              <a:gd name="connsiteX62" fmla="*/ 292994 w 1254402"/>
                              <a:gd name="connsiteY62" fmla="*/ 19318 h 91439"/>
                              <a:gd name="connsiteX63" fmla="*/ 316820 w 1254402"/>
                              <a:gd name="connsiteY63" fmla="*/ 19318 h 91439"/>
                              <a:gd name="connsiteX64" fmla="*/ 316820 w 1254402"/>
                              <a:gd name="connsiteY64" fmla="*/ 31553 h 91439"/>
                              <a:gd name="connsiteX65" fmla="*/ 292994 w 1254402"/>
                              <a:gd name="connsiteY65" fmla="*/ 31553 h 91439"/>
                              <a:gd name="connsiteX66" fmla="*/ 342578 w 1254402"/>
                              <a:gd name="connsiteY66" fmla="*/ 644 h 91439"/>
                              <a:gd name="connsiteX67" fmla="*/ 342578 w 1254402"/>
                              <a:gd name="connsiteY67" fmla="*/ 13523 h 91439"/>
                              <a:gd name="connsiteX68" fmla="*/ 327767 w 1254402"/>
                              <a:gd name="connsiteY68" fmla="*/ 13523 h 91439"/>
                              <a:gd name="connsiteX69" fmla="*/ 327767 w 1254402"/>
                              <a:gd name="connsiteY69" fmla="*/ 644 h 91439"/>
                              <a:gd name="connsiteX70" fmla="*/ 342578 w 1254402"/>
                              <a:gd name="connsiteY70" fmla="*/ 644 h 91439"/>
                              <a:gd name="connsiteX71" fmla="*/ 342578 w 1254402"/>
                              <a:gd name="connsiteY71" fmla="*/ 19318 h 91439"/>
                              <a:gd name="connsiteX72" fmla="*/ 342578 w 1254402"/>
                              <a:gd name="connsiteY72" fmla="*/ 70190 h 91439"/>
                              <a:gd name="connsiteX73" fmla="*/ 327767 w 1254402"/>
                              <a:gd name="connsiteY73" fmla="*/ 70190 h 91439"/>
                              <a:gd name="connsiteX74" fmla="*/ 327767 w 1254402"/>
                              <a:gd name="connsiteY74" fmla="*/ 19318 h 91439"/>
                              <a:gd name="connsiteX75" fmla="*/ 342578 w 1254402"/>
                              <a:gd name="connsiteY75" fmla="*/ 19318 h 91439"/>
                              <a:gd name="connsiteX76" fmla="*/ 424359 w 1254402"/>
                              <a:gd name="connsiteY76" fmla="*/ 19318 h 91439"/>
                              <a:gd name="connsiteX77" fmla="*/ 398601 w 1254402"/>
                              <a:gd name="connsiteY77" fmla="*/ 70190 h 91439"/>
                              <a:gd name="connsiteX78" fmla="*/ 377995 w 1254402"/>
                              <a:gd name="connsiteY78" fmla="*/ 70190 h 91439"/>
                              <a:gd name="connsiteX79" fmla="*/ 352237 w 1254402"/>
                              <a:gd name="connsiteY79" fmla="*/ 19318 h 91439"/>
                              <a:gd name="connsiteX80" fmla="*/ 368336 w 1254402"/>
                              <a:gd name="connsiteY80" fmla="*/ 19318 h 91439"/>
                              <a:gd name="connsiteX81" fmla="*/ 388298 w 1254402"/>
                              <a:gd name="connsiteY81" fmla="*/ 59887 h 91439"/>
                              <a:gd name="connsiteX82" fmla="*/ 408260 w 1254402"/>
                              <a:gd name="connsiteY82" fmla="*/ 19318 h 91439"/>
                              <a:gd name="connsiteX83" fmla="*/ 424359 w 1254402"/>
                              <a:gd name="connsiteY83" fmla="*/ 19318 h 91439"/>
                              <a:gd name="connsiteX84" fmla="*/ 481670 w 1254402"/>
                              <a:gd name="connsiteY84" fmla="*/ 51515 h 91439"/>
                              <a:gd name="connsiteX85" fmla="*/ 496481 w 1254402"/>
                              <a:gd name="connsiteY85" fmla="*/ 51515 h 91439"/>
                              <a:gd name="connsiteX86" fmla="*/ 461708 w 1254402"/>
                              <a:gd name="connsiteY86" fmla="*/ 70834 h 91439"/>
                              <a:gd name="connsiteX87" fmla="*/ 427579 w 1254402"/>
                              <a:gd name="connsiteY87" fmla="*/ 44432 h 91439"/>
                              <a:gd name="connsiteX88" fmla="*/ 462995 w 1254402"/>
                              <a:gd name="connsiteY88" fmla="*/ 18030 h 91439"/>
                              <a:gd name="connsiteX89" fmla="*/ 497768 w 1254402"/>
                              <a:gd name="connsiteY89" fmla="*/ 47652 h 91439"/>
                              <a:gd name="connsiteX90" fmla="*/ 442389 w 1254402"/>
                              <a:gd name="connsiteY90" fmla="*/ 47652 h 91439"/>
                              <a:gd name="connsiteX91" fmla="*/ 461708 w 1254402"/>
                              <a:gd name="connsiteY91" fmla="*/ 58599 h 91439"/>
                              <a:gd name="connsiteX92" fmla="*/ 481670 w 1254402"/>
                              <a:gd name="connsiteY92" fmla="*/ 51515 h 91439"/>
                              <a:gd name="connsiteX93" fmla="*/ 442389 w 1254402"/>
                              <a:gd name="connsiteY93" fmla="*/ 38637 h 91439"/>
                              <a:gd name="connsiteX94" fmla="*/ 481026 w 1254402"/>
                              <a:gd name="connsiteY94" fmla="*/ 38637 h 91439"/>
                              <a:gd name="connsiteX95" fmla="*/ 461708 w 1254402"/>
                              <a:gd name="connsiteY95" fmla="*/ 29621 h 91439"/>
                              <a:gd name="connsiteX96" fmla="*/ 442389 w 1254402"/>
                              <a:gd name="connsiteY96" fmla="*/ 38637 h 91439"/>
                              <a:gd name="connsiteX97" fmla="*/ 622694 w 1254402"/>
                              <a:gd name="connsiteY97" fmla="*/ 644 h 91439"/>
                              <a:gd name="connsiteX98" fmla="*/ 622694 w 1254402"/>
                              <a:gd name="connsiteY98" fmla="*/ 69546 h 91439"/>
                              <a:gd name="connsiteX99" fmla="*/ 607883 w 1254402"/>
                              <a:gd name="connsiteY99" fmla="*/ 69546 h 91439"/>
                              <a:gd name="connsiteX100" fmla="*/ 607883 w 1254402"/>
                              <a:gd name="connsiteY100" fmla="*/ 61819 h 91439"/>
                              <a:gd name="connsiteX101" fmla="*/ 582769 w 1254402"/>
                              <a:gd name="connsiteY101" fmla="*/ 70834 h 91439"/>
                              <a:gd name="connsiteX102" fmla="*/ 552504 w 1254402"/>
                              <a:gd name="connsiteY102" fmla="*/ 44432 h 91439"/>
                              <a:gd name="connsiteX103" fmla="*/ 582769 w 1254402"/>
                              <a:gd name="connsiteY103" fmla="*/ 18030 h 91439"/>
                              <a:gd name="connsiteX104" fmla="*/ 607883 w 1254402"/>
                              <a:gd name="connsiteY104" fmla="*/ 27046 h 91439"/>
                              <a:gd name="connsiteX105" fmla="*/ 607883 w 1254402"/>
                              <a:gd name="connsiteY105" fmla="*/ 644 h 91439"/>
                              <a:gd name="connsiteX106" fmla="*/ 622694 w 1254402"/>
                              <a:gd name="connsiteY106" fmla="*/ 644 h 91439"/>
                              <a:gd name="connsiteX107" fmla="*/ 607883 w 1254402"/>
                              <a:gd name="connsiteY107" fmla="*/ 44432 h 91439"/>
                              <a:gd name="connsiteX108" fmla="*/ 587277 w 1254402"/>
                              <a:gd name="connsiteY108" fmla="*/ 30265 h 91439"/>
                              <a:gd name="connsiteX109" fmla="*/ 566670 w 1254402"/>
                              <a:gd name="connsiteY109" fmla="*/ 44432 h 91439"/>
                              <a:gd name="connsiteX110" fmla="*/ 587277 w 1254402"/>
                              <a:gd name="connsiteY110" fmla="*/ 58599 h 91439"/>
                              <a:gd name="connsiteX111" fmla="*/ 607883 w 1254402"/>
                              <a:gd name="connsiteY111" fmla="*/ 44432 h 91439"/>
                              <a:gd name="connsiteX112" fmla="*/ 649739 w 1254402"/>
                              <a:gd name="connsiteY112" fmla="*/ 644 h 91439"/>
                              <a:gd name="connsiteX113" fmla="*/ 649739 w 1254402"/>
                              <a:gd name="connsiteY113" fmla="*/ 13523 h 91439"/>
                              <a:gd name="connsiteX114" fmla="*/ 634928 w 1254402"/>
                              <a:gd name="connsiteY114" fmla="*/ 13523 h 91439"/>
                              <a:gd name="connsiteX115" fmla="*/ 634928 w 1254402"/>
                              <a:gd name="connsiteY115" fmla="*/ 644 h 91439"/>
                              <a:gd name="connsiteX116" fmla="*/ 649739 w 1254402"/>
                              <a:gd name="connsiteY116" fmla="*/ 644 h 91439"/>
                              <a:gd name="connsiteX117" fmla="*/ 649739 w 1254402"/>
                              <a:gd name="connsiteY117" fmla="*/ 19318 h 91439"/>
                              <a:gd name="connsiteX118" fmla="*/ 649739 w 1254402"/>
                              <a:gd name="connsiteY118" fmla="*/ 70190 h 91439"/>
                              <a:gd name="connsiteX119" fmla="*/ 634928 w 1254402"/>
                              <a:gd name="connsiteY119" fmla="*/ 70190 h 91439"/>
                              <a:gd name="connsiteX120" fmla="*/ 634928 w 1254402"/>
                              <a:gd name="connsiteY120" fmla="*/ 19318 h 91439"/>
                              <a:gd name="connsiteX121" fmla="*/ 649739 w 1254402"/>
                              <a:gd name="connsiteY121" fmla="*/ 19318 h 91439"/>
                              <a:gd name="connsiteX122" fmla="*/ 730876 w 1254402"/>
                              <a:gd name="connsiteY122" fmla="*/ 19318 h 91439"/>
                              <a:gd name="connsiteX123" fmla="*/ 730876 w 1254402"/>
                              <a:gd name="connsiteY123" fmla="*/ 61819 h 91439"/>
                              <a:gd name="connsiteX124" fmla="*/ 698035 w 1254402"/>
                              <a:gd name="connsiteY124" fmla="*/ 91440 h 91439"/>
                              <a:gd name="connsiteX125" fmla="*/ 666482 w 1254402"/>
                              <a:gd name="connsiteY125" fmla="*/ 87576 h 91439"/>
                              <a:gd name="connsiteX126" fmla="*/ 666482 w 1254402"/>
                              <a:gd name="connsiteY126" fmla="*/ 75985 h 91439"/>
                              <a:gd name="connsiteX127" fmla="*/ 694815 w 1254402"/>
                              <a:gd name="connsiteY127" fmla="*/ 79849 h 91439"/>
                              <a:gd name="connsiteX128" fmla="*/ 716065 w 1254402"/>
                              <a:gd name="connsiteY128" fmla="*/ 61175 h 91439"/>
                              <a:gd name="connsiteX129" fmla="*/ 690308 w 1254402"/>
                              <a:gd name="connsiteY129" fmla="*/ 70190 h 91439"/>
                              <a:gd name="connsiteX130" fmla="*/ 660686 w 1254402"/>
                              <a:gd name="connsiteY130" fmla="*/ 44432 h 91439"/>
                              <a:gd name="connsiteX131" fmla="*/ 690308 w 1254402"/>
                              <a:gd name="connsiteY131" fmla="*/ 18674 h 91439"/>
                              <a:gd name="connsiteX132" fmla="*/ 716065 w 1254402"/>
                              <a:gd name="connsiteY132" fmla="*/ 27690 h 91439"/>
                              <a:gd name="connsiteX133" fmla="*/ 716065 w 1254402"/>
                              <a:gd name="connsiteY133" fmla="*/ 19318 h 91439"/>
                              <a:gd name="connsiteX134" fmla="*/ 730876 w 1254402"/>
                              <a:gd name="connsiteY134" fmla="*/ 19318 h 91439"/>
                              <a:gd name="connsiteX135" fmla="*/ 715421 w 1254402"/>
                              <a:gd name="connsiteY135" fmla="*/ 43788 h 91439"/>
                              <a:gd name="connsiteX136" fmla="*/ 694815 w 1254402"/>
                              <a:gd name="connsiteY136" fmla="*/ 30909 h 91439"/>
                              <a:gd name="connsiteX137" fmla="*/ 674209 w 1254402"/>
                              <a:gd name="connsiteY137" fmla="*/ 43788 h 91439"/>
                              <a:gd name="connsiteX138" fmla="*/ 694815 w 1254402"/>
                              <a:gd name="connsiteY138" fmla="*/ 56667 h 91439"/>
                              <a:gd name="connsiteX139" fmla="*/ 715421 w 1254402"/>
                              <a:gd name="connsiteY139" fmla="*/ 43788 h 91439"/>
                              <a:gd name="connsiteX140" fmla="*/ 757278 w 1254402"/>
                              <a:gd name="connsiteY140" fmla="*/ 644 h 91439"/>
                              <a:gd name="connsiteX141" fmla="*/ 757278 w 1254402"/>
                              <a:gd name="connsiteY141" fmla="*/ 13523 h 91439"/>
                              <a:gd name="connsiteX142" fmla="*/ 742467 w 1254402"/>
                              <a:gd name="connsiteY142" fmla="*/ 13523 h 91439"/>
                              <a:gd name="connsiteX143" fmla="*/ 742467 w 1254402"/>
                              <a:gd name="connsiteY143" fmla="*/ 644 h 91439"/>
                              <a:gd name="connsiteX144" fmla="*/ 757278 w 1254402"/>
                              <a:gd name="connsiteY144" fmla="*/ 644 h 91439"/>
                              <a:gd name="connsiteX145" fmla="*/ 757278 w 1254402"/>
                              <a:gd name="connsiteY145" fmla="*/ 19318 h 91439"/>
                              <a:gd name="connsiteX146" fmla="*/ 757278 w 1254402"/>
                              <a:gd name="connsiteY146" fmla="*/ 70190 h 91439"/>
                              <a:gd name="connsiteX147" fmla="*/ 742467 w 1254402"/>
                              <a:gd name="connsiteY147" fmla="*/ 70190 h 91439"/>
                              <a:gd name="connsiteX148" fmla="*/ 742467 w 1254402"/>
                              <a:gd name="connsiteY148" fmla="*/ 19318 h 91439"/>
                              <a:gd name="connsiteX149" fmla="*/ 757278 w 1254402"/>
                              <a:gd name="connsiteY149" fmla="*/ 19318 h 91439"/>
                              <a:gd name="connsiteX150" fmla="*/ 795914 w 1254402"/>
                              <a:gd name="connsiteY150" fmla="*/ 31553 h 91439"/>
                              <a:gd name="connsiteX151" fmla="*/ 795914 w 1254402"/>
                              <a:gd name="connsiteY151" fmla="*/ 46364 h 91439"/>
                              <a:gd name="connsiteX152" fmla="*/ 806861 w 1254402"/>
                              <a:gd name="connsiteY152" fmla="*/ 58599 h 91439"/>
                              <a:gd name="connsiteX153" fmla="*/ 819740 w 1254402"/>
                              <a:gd name="connsiteY153" fmla="*/ 57955 h 91439"/>
                              <a:gd name="connsiteX154" fmla="*/ 819740 w 1254402"/>
                              <a:gd name="connsiteY154" fmla="*/ 69546 h 91439"/>
                              <a:gd name="connsiteX155" fmla="*/ 802354 w 1254402"/>
                              <a:gd name="connsiteY155" fmla="*/ 70834 h 91439"/>
                              <a:gd name="connsiteX156" fmla="*/ 781104 w 1254402"/>
                              <a:gd name="connsiteY156" fmla="*/ 54735 h 91439"/>
                              <a:gd name="connsiteX157" fmla="*/ 781104 w 1254402"/>
                              <a:gd name="connsiteY157" fmla="*/ 31553 h 91439"/>
                              <a:gd name="connsiteX158" fmla="*/ 767581 w 1254402"/>
                              <a:gd name="connsiteY158" fmla="*/ 31553 h 91439"/>
                              <a:gd name="connsiteX159" fmla="*/ 767581 w 1254402"/>
                              <a:gd name="connsiteY159" fmla="*/ 19318 h 91439"/>
                              <a:gd name="connsiteX160" fmla="*/ 781104 w 1254402"/>
                              <a:gd name="connsiteY160" fmla="*/ 19318 h 91439"/>
                              <a:gd name="connsiteX161" fmla="*/ 781104 w 1254402"/>
                              <a:gd name="connsiteY161" fmla="*/ 9015 h 91439"/>
                              <a:gd name="connsiteX162" fmla="*/ 795914 w 1254402"/>
                              <a:gd name="connsiteY162" fmla="*/ 4508 h 91439"/>
                              <a:gd name="connsiteX163" fmla="*/ 795914 w 1254402"/>
                              <a:gd name="connsiteY163" fmla="*/ 19318 h 91439"/>
                              <a:gd name="connsiteX164" fmla="*/ 819740 w 1254402"/>
                              <a:gd name="connsiteY164" fmla="*/ 19318 h 91439"/>
                              <a:gd name="connsiteX165" fmla="*/ 819740 w 1254402"/>
                              <a:gd name="connsiteY165" fmla="*/ 31553 h 91439"/>
                              <a:gd name="connsiteX166" fmla="*/ 795914 w 1254402"/>
                              <a:gd name="connsiteY166" fmla="*/ 31553 h 91439"/>
                              <a:gd name="connsiteX167" fmla="*/ 898301 w 1254402"/>
                              <a:gd name="connsiteY167" fmla="*/ 44432 h 91439"/>
                              <a:gd name="connsiteX168" fmla="*/ 898301 w 1254402"/>
                              <a:gd name="connsiteY168" fmla="*/ 70190 h 91439"/>
                              <a:gd name="connsiteX169" fmla="*/ 883491 w 1254402"/>
                              <a:gd name="connsiteY169" fmla="*/ 70190 h 91439"/>
                              <a:gd name="connsiteX170" fmla="*/ 883491 w 1254402"/>
                              <a:gd name="connsiteY170" fmla="*/ 63750 h 91439"/>
                              <a:gd name="connsiteX171" fmla="*/ 852581 w 1254402"/>
                              <a:gd name="connsiteY171" fmla="*/ 70834 h 91439"/>
                              <a:gd name="connsiteX172" fmla="*/ 829400 w 1254402"/>
                              <a:gd name="connsiteY172" fmla="*/ 54735 h 91439"/>
                              <a:gd name="connsiteX173" fmla="*/ 860309 w 1254402"/>
                              <a:gd name="connsiteY173" fmla="*/ 37349 h 91439"/>
                              <a:gd name="connsiteX174" fmla="*/ 883491 w 1254402"/>
                              <a:gd name="connsiteY174" fmla="*/ 41212 h 91439"/>
                              <a:gd name="connsiteX175" fmla="*/ 864172 w 1254402"/>
                              <a:gd name="connsiteY175" fmla="*/ 30909 h 91439"/>
                              <a:gd name="connsiteX176" fmla="*/ 839059 w 1254402"/>
                              <a:gd name="connsiteY176" fmla="*/ 34773 h 91439"/>
                              <a:gd name="connsiteX177" fmla="*/ 833907 w 1254402"/>
                              <a:gd name="connsiteY177" fmla="*/ 23826 h 91439"/>
                              <a:gd name="connsiteX178" fmla="*/ 864816 w 1254402"/>
                              <a:gd name="connsiteY178" fmla="*/ 18674 h 91439"/>
                              <a:gd name="connsiteX179" fmla="*/ 898301 w 1254402"/>
                              <a:gd name="connsiteY179" fmla="*/ 44432 h 91439"/>
                              <a:gd name="connsiteX180" fmla="*/ 883491 w 1254402"/>
                              <a:gd name="connsiteY180" fmla="*/ 50228 h 91439"/>
                              <a:gd name="connsiteX181" fmla="*/ 862241 w 1254402"/>
                              <a:gd name="connsiteY181" fmla="*/ 47008 h 91439"/>
                              <a:gd name="connsiteX182" fmla="*/ 844854 w 1254402"/>
                              <a:gd name="connsiteY182" fmla="*/ 54091 h 91439"/>
                              <a:gd name="connsiteX183" fmla="*/ 857733 w 1254402"/>
                              <a:gd name="connsiteY183" fmla="*/ 59887 h 91439"/>
                              <a:gd name="connsiteX184" fmla="*/ 884135 w 1254402"/>
                              <a:gd name="connsiteY184" fmla="*/ 54091 h 91439"/>
                              <a:gd name="connsiteX185" fmla="*/ 884135 w 1254402"/>
                              <a:gd name="connsiteY185" fmla="*/ 50228 h 91439"/>
                              <a:gd name="connsiteX186" fmla="*/ 925347 w 1254402"/>
                              <a:gd name="connsiteY186" fmla="*/ 644 h 91439"/>
                              <a:gd name="connsiteX187" fmla="*/ 925347 w 1254402"/>
                              <a:gd name="connsiteY187" fmla="*/ 69546 h 91439"/>
                              <a:gd name="connsiteX188" fmla="*/ 910536 w 1254402"/>
                              <a:gd name="connsiteY188" fmla="*/ 69546 h 91439"/>
                              <a:gd name="connsiteX189" fmla="*/ 910536 w 1254402"/>
                              <a:gd name="connsiteY189" fmla="*/ 644 h 91439"/>
                              <a:gd name="connsiteX190" fmla="*/ 925347 w 1254402"/>
                              <a:gd name="connsiteY190" fmla="*/ 644 h 91439"/>
                              <a:gd name="connsiteX191" fmla="*/ 1009704 w 1254402"/>
                              <a:gd name="connsiteY191" fmla="*/ 19318 h 91439"/>
                              <a:gd name="connsiteX192" fmla="*/ 1030954 w 1254402"/>
                              <a:gd name="connsiteY192" fmla="*/ 19318 h 91439"/>
                              <a:gd name="connsiteX193" fmla="*/ 1030954 w 1254402"/>
                              <a:gd name="connsiteY193" fmla="*/ 31553 h 91439"/>
                              <a:gd name="connsiteX194" fmla="*/ 1009704 w 1254402"/>
                              <a:gd name="connsiteY194" fmla="*/ 31553 h 91439"/>
                              <a:gd name="connsiteX195" fmla="*/ 1009704 w 1254402"/>
                              <a:gd name="connsiteY195" fmla="*/ 70190 h 91439"/>
                              <a:gd name="connsiteX196" fmla="*/ 994893 w 1254402"/>
                              <a:gd name="connsiteY196" fmla="*/ 70190 h 91439"/>
                              <a:gd name="connsiteX197" fmla="*/ 994893 w 1254402"/>
                              <a:gd name="connsiteY197" fmla="*/ 31553 h 91439"/>
                              <a:gd name="connsiteX198" fmla="*/ 981370 w 1254402"/>
                              <a:gd name="connsiteY198" fmla="*/ 31553 h 91439"/>
                              <a:gd name="connsiteX199" fmla="*/ 981370 w 1254402"/>
                              <a:gd name="connsiteY199" fmla="*/ 19318 h 91439"/>
                              <a:gd name="connsiteX200" fmla="*/ 994893 w 1254402"/>
                              <a:gd name="connsiteY200" fmla="*/ 19318 h 91439"/>
                              <a:gd name="connsiteX201" fmla="*/ 994893 w 1254402"/>
                              <a:gd name="connsiteY201" fmla="*/ 15455 h 91439"/>
                              <a:gd name="connsiteX202" fmla="*/ 1016143 w 1254402"/>
                              <a:gd name="connsiteY202" fmla="*/ 0 h 91439"/>
                              <a:gd name="connsiteX203" fmla="*/ 1031598 w 1254402"/>
                              <a:gd name="connsiteY203" fmla="*/ 644 h 91439"/>
                              <a:gd name="connsiteX204" fmla="*/ 1031598 w 1254402"/>
                              <a:gd name="connsiteY204" fmla="*/ 10947 h 91439"/>
                              <a:gd name="connsiteX205" fmla="*/ 1021295 w 1254402"/>
                              <a:gd name="connsiteY205" fmla="*/ 10303 h 91439"/>
                              <a:gd name="connsiteX206" fmla="*/ 1009704 w 1254402"/>
                              <a:gd name="connsiteY206" fmla="*/ 19318 h 91439"/>
                              <a:gd name="connsiteX207" fmla="*/ 1056712 w 1254402"/>
                              <a:gd name="connsiteY207" fmla="*/ 644 h 91439"/>
                              <a:gd name="connsiteX208" fmla="*/ 1056712 w 1254402"/>
                              <a:gd name="connsiteY208" fmla="*/ 69546 h 91439"/>
                              <a:gd name="connsiteX209" fmla="*/ 1041901 w 1254402"/>
                              <a:gd name="connsiteY209" fmla="*/ 69546 h 91439"/>
                              <a:gd name="connsiteX210" fmla="*/ 1041901 w 1254402"/>
                              <a:gd name="connsiteY210" fmla="*/ 644 h 91439"/>
                              <a:gd name="connsiteX211" fmla="*/ 1056712 w 1254402"/>
                              <a:gd name="connsiteY211" fmla="*/ 644 h 91439"/>
                              <a:gd name="connsiteX212" fmla="*/ 1067659 w 1254402"/>
                              <a:gd name="connsiteY212" fmla="*/ 44432 h 91439"/>
                              <a:gd name="connsiteX213" fmla="*/ 1103076 w 1254402"/>
                              <a:gd name="connsiteY213" fmla="*/ 18030 h 91439"/>
                              <a:gd name="connsiteX214" fmla="*/ 1138493 w 1254402"/>
                              <a:gd name="connsiteY214" fmla="*/ 44432 h 91439"/>
                              <a:gd name="connsiteX215" fmla="*/ 1103076 w 1254402"/>
                              <a:gd name="connsiteY215" fmla="*/ 70834 h 91439"/>
                              <a:gd name="connsiteX216" fmla="*/ 1067659 w 1254402"/>
                              <a:gd name="connsiteY216" fmla="*/ 44432 h 91439"/>
                              <a:gd name="connsiteX217" fmla="*/ 1123038 w 1254402"/>
                              <a:gd name="connsiteY217" fmla="*/ 44432 h 91439"/>
                              <a:gd name="connsiteX218" fmla="*/ 1102432 w 1254402"/>
                              <a:gd name="connsiteY218" fmla="*/ 30265 h 91439"/>
                              <a:gd name="connsiteX219" fmla="*/ 1081825 w 1254402"/>
                              <a:gd name="connsiteY219" fmla="*/ 44432 h 91439"/>
                              <a:gd name="connsiteX220" fmla="*/ 1102432 w 1254402"/>
                              <a:gd name="connsiteY220" fmla="*/ 58599 h 91439"/>
                              <a:gd name="connsiteX221" fmla="*/ 1123038 w 1254402"/>
                              <a:gd name="connsiteY221" fmla="*/ 44432 h 91439"/>
                              <a:gd name="connsiteX222" fmla="*/ 1254402 w 1254402"/>
                              <a:gd name="connsiteY222" fmla="*/ 19318 h 91439"/>
                              <a:gd name="connsiteX223" fmla="*/ 1231864 w 1254402"/>
                              <a:gd name="connsiteY223" fmla="*/ 70190 h 91439"/>
                              <a:gd name="connsiteX224" fmla="*/ 1211902 w 1254402"/>
                              <a:gd name="connsiteY224" fmla="*/ 70190 h 91439"/>
                              <a:gd name="connsiteX225" fmla="*/ 1197091 w 1254402"/>
                              <a:gd name="connsiteY225" fmla="*/ 34773 h 91439"/>
                              <a:gd name="connsiteX226" fmla="*/ 1182281 w 1254402"/>
                              <a:gd name="connsiteY226" fmla="*/ 70190 h 91439"/>
                              <a:gd name="connsiteX227" fmla="*/ 1162318 w 1254402"/>
                              <a:gd name="connsiteY227" fmla="*/ 70190 h 91439"/>
                              <a:gd name="connsiteX228" fmla="*/ 1139780 w 1254402"/>
                              <a:gd name="connsiteY228" fmla="*/ 19318 h 91439"/>
                              <a:gd name="connsiteX229" fmla="*/ 1156523 w 1254402"/>
                              <a:gd name="connsiteY229" fmla="*/ 19318 h 91439"/>
                              <a:gd name="connsiteX230" fmla="*/ 1173265 w 1254402"/>
                              <a:gd name="connsiteY230" fmla="*/ 58599 h 91439"/>
                              <a:gd name="connsiteX231" fmla="*/ 1188720 w 1254402"/>
                              <a:gd name="connsiteY231" fmla="*/ 19318 h 91439"/>
                              <a:gd name="connsiteX232" fmla="*/ 1206107 w 1254402"/>
                              <a:gd name="connsiteY232" fmla="*/ 19318 h 91439"/>
                              <a:gd name="connsiteX233" fmla="*/ 1221561 w 1254402"/>
                              <a:gd name="connsiteY233" fmla="*/ 57955 h 91439"/>
                              <a:gd name="connsiteX234" fmla="*/ 1238304 w 1254402"/>
                              <a:gd name="connsiteY234" fmla="*/ 18674 h 91439"/>
                              <a:gd name="connsiteX235" fmla="*/ 1254402 w 1254402"/>
                              <a:gd name="connsiteY235" fmla="*/ 18674 h 9143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</a:cxnLst>
                            <a:rect l="l" t="t" r="r" b="b"/>
                            <a:pathLst>
                              <a:path w="1254402" h="91439">
                                <a:moveTo>
                                  <a:pt x="70834" y="31553"/>
                                </a:moveTo>
                                <a:cubicBezTo>
                                  <a:pt x="70834" y="45076"/>
                                  <a:pt x="61175" y="53447"/>
                                  <a:pt x="47652" y="53447"/>
                                </a:cubicBezTo>
                                <a:lnTo>
                                  <a:pt x="15455" y="53447"/>
                                </a:lnTo>
                                <a:lnTo>
                                  <a:pt x="15455" y="69546"/>
                                </a:lnTo>
                                <a:lnTo>
                                  <a:pt x="0" y="69546"/>
                                </a:lnTo>
                                <a:lnTo>
                                  <a:pt x="0" y="9015"/>
                                </a:lnTo>
                                <a:lnTo>
                                  <a:pt x="47652" y="9015"/>
                                </a:lnTo>
                                <a:cubicBezTo>
                                  <a:pt x="61175" y="9659"/>
                                  <a:pt x="70834" y="18030"/>
                                  <a:pt x="70834" y="31553"/>
                                </a:cubicBezTo>
                                <a:close/>
                                <a:moveTo>
                                  <a:pt x="55379" y="31553"/>
                                </a:moveTo>
                                <a:cubicBezTo>
                                  <a:pt x="55379" y="22538"/>
                                  <a:pt x="48296" y="22538"/>
                                  <a:pt x="43788" y="22538"/>
                                </a:cubicBezTo>
                                <a:lnTo>
                                  <a:pt x="16099" y="22538"/>
                                </a:lnTo>
                                <a:lnTo>
                                  <a:pt x="16099" y="40568"/>
                                </a:lnTo>
                                <a:lnTo>
                                  <a:pt x="43144" y="40568"/>
                                </a:lnTo>
                                <a:cubicBezTo>
                                  <a:pt x="48296" y="40568"/>
                                  <a:pt x="55379" y="40568"/>
                                  <a:pt x="55379" y="31553"/>
                                </a:cubicBezTo>
                                <a:close/>
                                <a:moveTo>
                                  <a:pt x="79849" y="44432"/>
                                </a:moveTo>
                                <a:cubicBezTo>
                                  <a:pt x="79849" y="25758"/>
                                  <a:pt x="94016" y="18030"/>
                                  <a:pt x="115266" y="18030"/>
                                </a:cubicBezTo>
                                <a:cubicBezTo>
                                  <a:pt x="136516" y="18030"/>
                                  <a:pt x="150683" y="25758"/>
                                  <a:pt x="150683" y="44432"/>
                                </a:cubicBezTo>
                                <a:cubicBezTo>
                                  <a:pt x="150683" y="63106"/>
                                  <a:pt x="136516" y="70834"/>
                                  <a:pt x="115266" y="70834"/>
                                </a:cubicBezTo>
                                <a:cubicBezTo>
                                  <a:pt x="94016" y="70834"/>
                                  <a:pt x="79849" y="63106"/>
                                  <a:pt x="79849" y="44432"/>
                                </a:cubicBezTo>
                                <a:close/>
                                <a:moveTo>
                                  <a:pt x="135228" y="44432"/>
                                </a:moveTo>
                                <a:cubicBezTo>
                                  <a:pt x="135228" y="34129"/>
                                  <a:pt x="128789" y="30265"/>
                                  <a:pt x="114622" y="30265"/>
                                </a:cubicBezTo>
                                <a:cubicBezTo>
                                  <a:pt x="101099" y="30265"/>
                                  <a:pt x="94016" y="33485"/>
                                  <a:pt x="94016" y="44432"/>
                                </a:cubicBezTo>
                                <a:cubicBezTo>
                                  <a:pt x="94016" y="54735"/>
                                  <a:pt x="100455" y="58599"/>
                                  <a:pt x="114622" y="58599"/>
                                </a:cubicBezTo>
                                <a:cubicBezTo>
                                  <a:pt x="128789" y="58599"/>
                                  <a:pt x="135228" y="54735"/>
                                  <a:pt x="135228" y="44432"/>
                                </a:cubicBezTo>
                                <a:close/>
                                <a:moveTo>
                                  <a:pt x="173221" y="52159"/>
                                </a:moveTo>
                                <a:cubicBezTo>
                                  <a:pt x="173221" y="57311"/>
                                  <a:pt x="179016" y="59887"/>
                                  <a:pt x="195115" y="59887"/>
                                </a:cubicBezTo>
                                <a:cubicBezTo>
                                  <a:pt x="211214" y="59887"/>
                                  <a:pt x="213789" y="58599"/>
                                  <a:pt x="213789" y="54735"/>
                                </a:cubicBezTo>
                                <a:cubicBezTo>
                                  <a:pt x="213789" y="50872"/>
                                  <a:pt x="211214" y="50872"/>
                                  <a:pt x="193827" y="49584"/>
                                </a:cubicBezTo>
                                <a:cubicBezTo>
                                  <a:pt x="171289" y="48296"/>
                                  <a:pt x="160342" y="46364"/>
                                  <a:pt x="160342" y="34129"/>
                                </a:cubicBezTo>
                                <a:cubicBezTo>
                                  <a:pt x="160342" y="20606"/>
                                  <a:pt x="175797" y="18674"/>
                                  <a:pt x="193827" y="18674"/>
                                </a:cubicBezTo>
                                <a:cubicBezTo>
                                  <a:pt x="213145" y="18674"/>
                                  <a:pt x="226668" y="21250"/>
                                  <a:pt x="226668" y="35417"/>
                                </a:cubicBezTo>
                                <a:lnTo>
                                  <a:pt x="211857" y="35417"/>
                                </a:lnTo>
                                <a:cubicBezTo>
                                  <a:pt x="211857" y="30909"/>
                                  <a:pt x="206706" y="30265"/>
                                  <a:pt x="192539" y="30265"/>
                                </a:cubicBezTo>
                                <a:cubicBezTo>
                                  <a:pt x="178372" y="30265"/>
                                  <a:pt x="174509" y="31553"/>
                                  <a:pt x="174509" y="34129"/>
                                </a:cubicBezTo>
                                <a:cubicBezTo>
                                  <a:pt x="174509" y="37349"/>
                                  <a:pt x="177085" y="37993"/>
                                  <a:pt x="194471" y="39281"/>
                                </a:cubicBezTo>
                                <a:cubicBezTo>
                                  <a:pt x="214433" y="40568"/>
                                  <a:pt x="227956" y="41212"/>
                                  <a:pt x="227956" y="54735"/>
                                </a:cubicBezTo>
                                <a:cubicBezTo>
                                  <a:pt x="227956" y="68902"/>
                                  <a:pt x="215077" y="71478"/>
                                  <a:pt x="195759" y="71478"/>
                                </a:cubicBezTo>
                                <a:cubicBezTo>
                                  <a:pt x="176441" y="71478"/>
                                  <a:pt x="158410" y="68902"/>
                                  <a:pt x="158410" y="52803"/>
                                </a:cubicBezTo>
                                <a:lnTo>
                                  <a:pt x="173221" y="52803"/>
                                </a:lnTo>
                                <a:close/>
                                <a:moveTo>
                                  <a:pt x="254358" y="644"/>
                                </a:moveTo>
                                <a:lnTo>
                                  <a:pt x="254358" y="13523"/>
                                </a:lnTo>
                                <a:lnTo>
                                  <a:pt x="239547" y="13523"/>
                                </a:lnTo>
                                <a:lnTo>
                                  <a:pt x="239547" y="644"/>
                                </a:lnTo>
                                <a:lnTo>
                                  <a:pt x="254358" y="644"/>
                                </a:lnTo>
                                <a:close/>
                                <a:moveTo>
                                  <a:pt x="254358" y="19318"/>
                                </a:moveTo>
                                <a:lnTo>
                                  <a:pt x="254358" y="70190"/>
                                </a:lnTo>
                                <a:lnTo>
                                  <a:pt x="239547" y="70190"/>
                                </a:lnTo>
                                <a:lnTo>
                                  <a:pt x="239547" y="19318"/>
                                </a:lnTo>
                                <a:lnTo>
                                  <a:pt x="254358" y="19318"/>
                                </a:lnTo>
                                <a:close/>
                                <a:moveTo>
                                  <a:pt x="292994" y="31553"/>
                                </a:moveTo>
                                <a:lnTo>
                                  <a:pt x="292994" y="46364"/>
                                </a:lnTo>
                                <a:cubicBezTo>
                                  <a:pt x="292994" y="56023"/>
                                  <a:pt x="294926" y="58599"/>
                                  <a:pt x="303941" y="58599"/>
                                </a:cubicBezTo>
                                <a:cubicBezTo>
                                  <a:pt x="308449" y="58599"/>
                                  <a:pt x="311025" y="58599"/>
                                  <a:pt x="316820" y="57955"/>
                                </a:cubicBezTo>
                                <a:lnTo>
                                  <a:pt x="316820" y="69546"/>
                                </a:lnTo>
                                <a:cubicBezTo>
                                  <a:pt x="311669" y="70190"/>
                                  <a:pt x="306517" y="70834"/>
                                  <a:pt x="299434" y="70834"/>
                                </a:cubicBezTo>
                                <a:cubicBezTo>
                                  <a:pt x="286555" y="70834"/>
                                  <a:pt x="278184" y="65682"/>
                                  <a:pt x="278184" y="54735"/>
                                </a:cubicBezTo>
                                <a:lnTo>
                                  <a:pt x="278184" y="31553"/>
                                </a:lnTo>
                                <a:lnTo>
                                  <a:pt x="264661" y="31553"/>
                                </a:lnTo>
                                <a:lnTo>
                                  <a:pt x="264661" y="19318"/>
                                </a:lnTo>
                                <a:lnTo>
                                  <a:pt x="278184" y="19318"/>
                                </a:lnTo>
                                <a:lnTo>
                                  <a:pt x="278184" y="9015"/>
                                </a:lnTo>
                                <a:lnTo>
                                  <a:pt x="292994" y="4508"/>
                                </a:lnTo>
                                <a:lnTo>
                                  <a:pt x="292994" y="19318"/>
                                </a:lnTo>
                                <a:lnTo>
                                  <a:pt x="316820" y="19318"/>
                                </a:lnTo>
                                <a:lnTo>
                                  <a:pt x="316820" y="31553"/>
                                </a:lnTo>
                                <a:lnTo>
                                  <a:pt x="292994" y="31553"/>
                                </a:lnTo>
                                <a:close/>
                                <a:moveTo>
                                  <a:pt x="342578" y="644"/>
                                </a:moveTo>
                                <a:lnTo>
                                  <a:pt x="342578" y="13523"/>
                                </a:lnTo>
                                <a:lnTo>
                                  <a:pt x="327767" y="13523"/>
                                </a:lnTo>
                                <a:lnTo>
                                  <a:pt x="327767" y="644"/>
                                </a:lnTo>
                                <a:lnTo>
                                  <a:pt x="342578" y="644"/>
                                </a:lnTo>
                                <a:close/>
                                <a:moveTo>
                                  <a:pt x="342578" y="19318"/>
                                </a:moveTo>
                                <a:lnTo>
                                  <a:pt x="342578" y="70190"/>
                                </a:lnTo>
                                <a:lnTo>
                                  <a:pt x="327767" y="70190"/>
                                </a:lnTo>
                                <a:lnTo>
                                  <a:pt x="327767" y="19318"/>
                                </a:lnTo>
                                <a:lnTo>
                                  <a:pt x="342578" y="19318"/>
                                </a:lnTo>
                                <a:close/>
                                <a:moveTo>
                                  <a:pt x="424359" y="19318"/>
                                </a:moveTo>
                                <a:lnTo>
                                  <a:pt x="398601" y="70190"/>
                                </a:lnTo>
                                <a:lnTo>
                                  <a:pt x="377995" y="70190"/>
                                </a:lnTo>
                                <a:lnTo>
                                  <a:pt x="352237" y="19318"/>
                                </a:lnTo>
                                <a:lnTo>
                                  <a:pt x="368336" y="19318"/>
                                </a:lnTo>
                                <a:lnTo>
                                  <a:pt x="388298" y="59887"/>
                                </a:lnTo>
                                <a:lnTo>
                                  <a:pt x="408260" y="19318"/>
                                </a:lnTo>
                                <a:lnTo>
                                  <a:pt x="424359" y="19318"/>
                                </a:lnTo>
                                <a:close/>
                                <a:moveTo>
                                  <a:pt x="481670" y="51515"/>
                                </a:moveTo>
                                <a:lnTo>
                                  <a:pt x="496481" y="51515"/>
                                </a:lnTo>
                                <a:cubicBezTo>
                                  <a:pt x="493261" y="64394"/>
                                  <a:pt x="480382" y="70834"/>
                                  <a:pt x="461708" y="70834"/>
                                </a:cubicBezTo>
                                <a:cubicBezTo>
                                  <a:pt x="442389" y="70834"/>
                                  <a:pt x="427579" y="63106"/>
                                  <a:pt x="427579" y="44432"/>
                                </a:cubicBezTo>
                                <a:cubicBezTo>
                                  <a:pt x="427579" y="25758"/>
                                  <a:pt x="442389" y="18030"/>
                                  <a:pt x="462995" y="18030"/>
                                </a:cubicBezTo>
                                <a:cubicBezTo>
                                  <a:pt x="482314" y="18030"/>
                                  <a:pt x="497768" y="24470"/>
                                  <a:pt x="497768" y="47652"/>
                                </a:cubicBezTo>
                                <a:lnTo>
                                  <a:pt x="442389" y="47652"/>
                                </a:lnTo>
                                <a:cubicBezTo>
                                  <a:pt x="444321" y="56023"/>
                                  <a:pt x="452048" y="58599"/>
                                  <a:pt x="461708" y="58599"/>
                                </a:cubicBezTo>
                                <a:cubicBezTo>
                                  <a:pt x="471367" y="58599"/>
                                  <a:pt x="477806" y="56667"/>
                                  <a:pt x="481670" y="51515"/>
                                </a:cubicBezTo>
                                <a:close/>
                                <a:moveTo>
                                  <a:pt x="442389" y="38637"/>
                                </a:moveTo>
                                <a:lnTo>
                                  <a:pt x="481026" y="38637"/>
                                </a:lnTo>
                                <a:cubicBezTo>
                                  <a:pt x="478450" y="31553"/>
                                  <a:pt x="471367" y="29621"/>
                                  <a:pt x="461708" y="29621"/>
                                </a:cubicBezTo>
                                <a:cubicBezTo>
                                  <a:pt x="452048" y="29621"/>
                                  <a:pt x="444965" y="31553"/>
                                  <a:pt x="442389" y="38637"/>
                                </a:cubicBezTo>
                                <a:close/>
                                <a:moveTo>
                                  <a:pt x="622694" y="644"/>
                                </a:moveTo>
                                <a:lnTo>
                                  <a:pt x="622694" y="69546"/>
                                </a:lnTo>
                                <a:lnTo>
                                  <a:pt x="607883" y="69546"/>
                                </a:lnTo>
                                <a:lnTo>
                                  <a:pt x="607883" y="61819"/>
                                </a:lnTo>
                                <a:cubicBezTo>
                                  <a:pt x="602087" y="67614"/>
                                  <a:pt x="593716" y="70834"/>
                                  <a:pt x="582769" y="70834"/>
                                </a:cubicBezTo>
                                <a:cubicBezTo>
                                  <a:pt x="566670" y="70834"/>
                                  <a:pt x="552504" y="63750"/>
                                  <a:pt x="552504" y="44432"/>
                                </a:cubicBezTo>
                                <a:cubicBezTo>
                                  <a:pt x="552504" y="25114"/>
                                  <a:pt x="566670" y="18030"/>
                                  <a:pt x="582769" y="18030"/>
                                </a:cubicBezTo>
                                <a:cubicBezTo>
                                  <a:pt x="593716" y="18030"/>
                                  <a:pt x="602731" y="21250"/>
                                  <a:pt x="607883" y="27046"/>
                                </a:cubicBezTo>
                                <a:lnTo>
                                  <a:pt x="607883" y="644"/>
                                </a:lnTo>
                                <a:lnTo>
                                  <a:pt x="622694" y="644"/>
                                </a:lnTo>
                                <a:close/>
                                <a:moveTo>
                                  <a:pt x="607883" y="44432"/>
                                </a:moveTo>
                                <a:cubicBezTo>
                                  <a:pt x="607883" y="34129"/>
                                  <a:pt x="600800" y="30265"/>
                                  <a:pt x="587277" y="30265"/>
                                </a:cubicBezTo>
                                <a:cubicBezTo>
                                  <a:pt x="574398" y="30265"/>
                                  <a:pt x="566670" y="34129"/>
                                  <a:pt x="566670" y="44432"/>
                                </a:cubicBezTo>
                                <a:cubicBezTo>
                                  <a:pt x="566670" y="54735"/>
                                  <a:pt x="573754" y="58599"/>
                                  <a:pt x="587277" y="58599"/>
                                </a:cubicBezTo>
                                <a:cubicBezTo>
                                  <a:pt x="600800" y="58599"/>
                                  <a:pt x="607883" y="54735"/>
                                  <a:pt x="607883" y="44432"/>
                                </a:cubicBezTo>
                                <a:close/>
                                <a:moveTo>
                                  <a:pt x="649739" y="644"/>
                                </a:moveTo>
                                <a:lnTo>
                                  <a:pt x="649739" y="13523"/>
                                </a:lnTo>
                                <a:lnTo>
                                  <a:pt x="634928" y="13523"/>
                                </a:lnTo>
                                <a:lnTo>
                                  <a:pt x="634928" y="644"/>
                                </a:lnTo>
                                <a:lnTo>
                                  <a:pt x="649739" y="644"/>
                                </a:lnTo>
                                <a:close/>
                                <a:moveTo>
                                  <a:pt x="649739" y="19318"/>
                                </a:moveTo>
                                <a:lnTo>
                                  <a:pt x="649739" y="70190"/>
                                </a:lnTo>
                                <a:lnTo>
                                  <a:pt x="634928" y="70190"/>
                                </a:lnTo>
                                <a:lnTo>
                                  <a:pt x="634928" y="19318"/>
                                </a:lnTo>
                                <a:lnTo>
                                  <a:pt x="649739" y="19318"/>
                                </a:lnTo>
                                <a:close/>
                                <a:moveTo>
                                  <a:pt x="730876" y="19318"/>
                                </a:moveTo>
                                <a:lnTo>
                                  <a:pt x="730876" y="61819"/>
                                </a:lnTo>
                                <a:cubicBezTo>
                                  <a:pt x="730876" y="82425"/>
                                  <a:pt x="716709" y="91440"/>
                                  <a:pt x="698035" y="91440"/>
                                </a:cubicBezTo>
                                <a:cubicBezTo>
                                  <a:pt x="683224" y="91440"/>
                                  <a:pt x="670989" y="88864"/>
                                  <a:pt x="666482" y="87576"/>
                                </a:cubicBezTo>
                                <a:lnTo>
                                  <a:pt x="666482" y="75985"/>
                                </a:lnTo>
                                <a:cubicBezTo>
                                  <a:pt x="672277" y="77273"/>
                                  <a:pt x="683868" y="79849"/>
                                  <a:pt x="694815" y="79849"/>
                                </a:cubicBezTo>
                                <a:cubicBezTo>
                                  <a:pt x="710270" y="79849"/>
                                  <a:pt x="716065" y="74053"/>
                                  <a:pt x="716065" y="61175"/>
                                </a:cubicBezTo>
                                <a:cubicBezTo>
                                  <a:pt x="710914" y="66970"/>
                                  <a:pt x="702543" y="70190"/>
                                  <a:pt x="690308" y="70190"/>
                                </a:cubicBezTo>
                                <a:cubicBezTo>
                                  <a:pt x="672921" y="70190"/>
                                  <a:pt x="660686" y="62463"/>
                                  <a:pt x="660686" y="44432"/>
                                </a:cubicBezTo>
                                <a:cubicBezTo>
                                  <a:pt x="660686" y="26402"/>
                                  <a:pt x="672921" y="18674"/>
                                  <a:pt x="690308" y="18674"/>
                                </a:cubicBezTo>
                                <a:cubicBezTo>
                                  <a:pt x="702543" y="18674"/>
                                  <a:pt x="710914" y="21894"/>
                                  <a:pt x="716065" y="27690"/>
                                </a:cubicBezTo>
                                <a:lnTo>
                                  <a:pt x="716065" y="19318"/>
                                </a:lnTo>
                                <a:lnTo>
                                  <a:pt x="730876" y="19318"/>
                                </a:lnTo>
                                <a:close/>
                                <a:moveTo>
                                  <a:pt x="715421" y="43788"/>
                                </a:moveTo>
                                <a:cubicBezTo>
                                  <a:pt x="715421" y="34773"/>
                                  <a:pt x="708982" y="30909"/>
                                  <a:pt x="694815" y="30909"/>
                                </a:cubicBezTo>
                                <a:cubicBezTo>
                                  <a:pt x="680648" y="30909"/>
                                  <a:pt x="674209" y="34773"/>
                                  <a:pt x="674209" y="43788"/>
                                </a:cubicBezTo>
                                <a:cubicBezTo>
                                  <a:pt x="674209" y="52803"/>
                                  <a:pt x="680648" y="56667"/>
                                  <a:pt x="694815" y="56667"/>
                                </a:cubicBezTo>
                                <a:cubicBezTo>
                                  <a:pt x="708982" y="56667"/>
                                  <a:pt x="715421" y="52803"/>
                                  <a:pt x="715421" y="43788"/>
                                </a:cubicBezTo>
                                <a:close/>
                                <a:moveTo>
                                  <a:pt x="757278" y="644"/>
                                </a:moveTo>
                                <a:lnTo>
                                  <a:pt x="757278" y="13523"/>
                                </a:lnTo>
                                <a:lnTo>
                                  <a:pt x="742467" y="13523"/>
                                </a:lnTo>
                                <a:lnTo>
                                  <a:pt x="742467" y="644"/>
                                </a:lnTo>
                                <a:lnTo>
                                  <a:pt x="757278" y="644"/>
                                </a:lnTo>
                                <a:close/>
                                <a:moveTo>
                                  <a:pt x="757278" y="19318"/>
                                </a:moveTo>
                                <a:lnTo>
                                  <a:pt x="757278" y="70190"/>
                                </a:lnTo>
                                <a:lnTo>
                                  <a:pt x="742467" y="70190"/>
                                </a:lnTo>
                                <a:lnTo>
                                  <a:pt x="742467" y="19318"/>
                                </a:lnTo>
                                <a:lnTo>
                                  <a:pt x="757278" y="19318"/>
                                </a:lnTo>
                                <a:close/>
                                <a:moveTo>
                                  <a:pt x="795914" y="31553"/>
                                </a:moveTo>
                                <a:lnTo>
                                  <a:pt x="795914" y="46364"/>
                                </a:lnTo>
                                <a:cubicBezTo>
                                  <a:pt x="795914" y="56023"/>
                                  <a:pt x="797846" y="58599"/>
                                  <a:pt x="806861" y="58599"/>
                                </a:cubicBezTo>
                                <a:cubicBezTo>
                                  <a:pt x="811369" y="58599"/>
                                  <a:pt x="813945" y="58599"/>
                                  <a:pt x="819740" y="57955"/>
                                </a:cubicBezTo>
                                <a:lnTo>
                                  <a:pt x="819740" y="69546"/>
                                </a:lnTo>
                                <a:cubicBezTo>
                                  <a:pt x="814589" y="70190"/>
                                  <a:pt x="809437" y="70834"/>
                                  <a:pt x="802354" y="70834"/>
                                </a:cubicBezTo>
                                <a:cubicBezTo>
                                  <a:pt x="789475" y="70834"/>
                                  <a:pt x="781104" y="65682"/>
                                  <a:pt x="781104" y="54735"/>
                                </a:cubicBezTo>
                                <a:lnTo>
                                  <a:pt x="781104" y="31553"/>
                                </a:lnTo>
                                <a:lnTo>
                                  <a:pt x="767581" y="31553"/>
                                </a:lnTo>
                                <a:lnTo>
                                  <a:pt x="767581" y="19318"/>
                                </a:lnTo>
                                <a:lnTo>
                                  <a:pt x="781104" y="19318"/>
                                </a:lnTo>
                                <a:lnTo>
                                  <a:pt x="781104" y="9015"/>
                                </a:lnTo>
                                <a:lnTo>
                                  <a:pt x="795914" y="4508"/>
                                </a:lnTo>
                                <a:lnTo>
                                  <a:pt x="795914" y="19318"/>
                                </a:lnTo>
                                <a:lnTo>
                                  <a:pt x="819740" y="19318"/>
                                </a:lnTo>
                                <a:lnTo>
                                  <a:pt x="819740" y="31553"/>
                                </a:lnTo>
                                <a:lnTo>
                                  <a:pt x="795914" y="31553"/>
                                </a:lnTo>
                                <a:close/>
                                <a:moveTo>
                                  <a:pt x="898301" y="44432"/>
                                </a:moveTo>
                                <a:lnTo>
                                  <a:pt x="898301" y="70190"/>
                                </a:lnTo>
                                <a:lnTo>
                                  <a:pt x="883491" y="70190"/>
                                </a:lnTo>
                                <a:lnTo>
                                  <a:pt x="883491" y="63750"/>
                                </a:lnTo>
                                <a:cubicBezTo>
                                  <a:pt x="874476" y="68258"/>
                                  <a:pt x="864816" y="70834"/>
                                  <a:pt x="852581" y="70834"/>
                                </a:cubicBezTo>
                                <a:cubicBezTo>
                                  <a:pt x="838415" y="70834"/>
                                  <a:pt x="829400" y="66326"/>
                                  <a:pt x="829400" y="54735"/>
                                </a:cubicBezTo>
                                <a:cubicBezTo>
                                  <a:pt x="829400" y="41856"/>
                                  <a:pt x="843566" y="37349"/>
                                  <a:pt x="860309" y="37349"/>
                                </a:cubicBezTo>
                                <a:cubicBezTo>
                                  <a:pt x="869324" y="37349"/>
                                  <a:pt x="877051" y="38637"/>
                                  <a:pt x="883491" y="41212"/>
                                </a:cubicBezTo>
                                <a:cubicBezTo>
                                  <a:pt x="883491" y="31553"/>
                                  <a:pt x="871256" y="30909"/>
                                  <a:pt x="864172" y="30909"/>
                                </a:cubicBezTo>
                                <a:cubicBezTo>
                                  <a:pt x="857733" y="30909"/>
                                  <a:pt x="849362" y="31553"/>
                                  <a:pt x="839059" y="34773"/>
                                </a:cubicBezTo>
                                <a:lnTo>
                                  <a:pt x="833907" y="23826"/>
                                </a:lnTo>
                                <a:cubicBezTo>
                                  <a:pt x="844210" y="20606"/>
                                  <a:pt x="854513" y="18674"/>
                                  <a:pt x="864816" y="18674"/>
                                </a:cubicBezTo>
                                <a:cubicBezTo>
                                  <a:pt x="886066" y="18030"/>
                                  <a:pt x="898301" y="25114"/>
                                  <a:pt x="898301" y="44432"/>
                                </a:cubicBezTo>
                                <a:close/>
                                <a:moveTo>
                                  <a:pt x="883491" y="50228"/>
                                </a:moveTo>
                                <a:cubicBezTo>
                                  <a:pt x="878339" y="48296"/>
                                  <a:pt x="871256" y="47008"/>
                                  <a:pt x="862241" y="47008"/>
                                </a:cubicBezTo>
                                <a:cubicBezTo>
                                  <a:pt x="851294" y="47008"/>
                                  <a:pt x="844854" y="48940"/>
                                  <a:pt x="844854" y="54091"/>
                                </a:cubicBezTo>
                                <a:cubicBezTo>
                                  <a:pt x="844854" y="59243"/>
                                  <a:pt x="850006" y="59887"/>
                                  <a:pt x="857733" y="59887"/>
                                </a:cubicBezTo>
                                <a:cubicBezTo>
                                  <a:pt x="865460" y="59887"/>
                                  <a:pt x="877051" y="57311"/>
                                  <a:pt x="884135" y="54091"/>
                                </a:cubicBezTo>
                                <a:lnTo>
                                  <a:pt x="884135" y="50228"/>
                                </a:lnTo>
                                <a:close/>
                                <a:moveTo>
                                  <a:pt x="925347" y="644"/>
                                </a:moveTo>
                                <a:lnTo>
                                  <a:pt x="925347" y="69546"/>
                                </a:lnTo>
                                <a:lnTo>
                                  <a:pt x="910536" y="69546"/>
                                </a:lnTo>
                                <a:lnTo>
                                  <a:pt x="910536" y="644"/>
                                </a:lnTo>
                                <a:lnTo>
                                  <a:pt x="925347" y="644"/>
                                </a:lnTo>
                                <a:close/>
                                <a:moveTo>
                                  <a:pt x="1009704" y="19318"/>
                                </a:moveTo>
                                <a:lnTo>
                                  <a:pt x="1030954" y="19318"/>
                                </a:lnTo>
                                <a:lnTo>
                                  <a:pt x="1030954" y="31553"/>
                                </a:lnTo>
                                <a:lnTo>
                                  <a:pt x="1009704" y="31553"/>
                                </a:lnTo>
                                <a:lnTo>
                                  <a:pt x="1009704" y="70190"/>
                                </a:lnTo>
                                <a:lnTo>
                                  <a:pt x="994893" y="70190"/>
                                </a:lnTo>
                                <a:lnTo>
                                  <a:pt x="994893" y="31553"/>
                                </a:lnTo>
                                <a:lnTo>
                                  <a:pt x="981370" y="31553"/>
                                </a:lnTo>
                                <a:lnTo>
                                  <a:pt x="981370" y="19318"/>
                                </a:lnTo>
                                <a:lnTo>
                                  <a:pt x="994893" y="19318"/>
                                </a:lnTo>
                                <a:lnTo>
                                  <a:pt x="994893" y="15455"/>
                                </a:lnTo>
                                <a:cubicBezTo>
                                  <a:pt x="994893" y="5152"/>
                                  <a:pt x="1001332" y="0"/>
                                  <a:pt x="1016143" y="0"/>
                                </a:cubicBezTo>
                                <a:cubicBezTo>
                                  <a:pt x="1021295" y="0"/>
                                  <a:pt x="1023870" y="0"/>
                                  <a:pt x="1031598" y="644"/>
                                </a:cubicBezTo>
                                <a:lnTo>
                                  <a:pt x="1031598" y="10947"/>
                                </a:lnTo>
                                <a:cubicBezTo>
                                  <a:pt x="1028378" y="10947"/>
                                  <a:pt x="1024514" y="10303"/>
                                  <a:pt x="1021295" y="10303"/>
                                </a:cubicBezTo>
                                <a:cubicBezTo>
                                  <a:pt x="1012279" y="10947"/>
                                  <a:pt x="1009704" y="12879"/>
                                  <a:pt x="1009704" y="19318"/>
                                </a:cubicBezTo>
                                <a:close/>
                                <a:moveTo>
                                  <a:pt x="1056712" y="644"/>
                                </a:moveTo>
                                <a:lnTo>
                                  <a:pt x="1056712" y="69546"/>
                                </a:lnTo>
                                <a:lnTo>
                                  <a:pt x="1041901" y="69546"/>
                                </a:lnTo>
                                <a:lnTo>
                                  <a:pt x="1041901" y="644"/>
                                </a:lnTo>
                                <a:lnTo>
                                  <a:pt x="1056712" y="644"/>
                                </a:lnTo>
                                <a:close/>
                                <a:moveTo>
                                  <a:pt x="1067659" y="44432"/>
                                </a:moveTo>
                                <a:cubicBezTo>
                                  <a:pt x="1067659" y="25758"/>
                                  <a:pt x="1081825" y="18030"/>
                                  <a:pt x="1103076" y="18030"/>
                                </a:cubicBezTo>
                                <a:cubicBezTo>
                                  <a:pt x="1124326" y="18030"/>
                                  <a:pt x="1138493" y="25758"/>
                                  <a:pt x="1138493" y="44432"/>
                                </a:cubicBezTo>
                                <a:cubicBezTo>
                                  <a:pt x="1138493" y="63106"/>
                                  <a:pt x="1124326" y="70834"/>
                                  <a:pt x="1103076" y="70834"/>
                                </a:cubicBezTo>
                                <a:cubicBezTo>
                                  <a:pt x="1081825" y="70834"/>
                                  <a:pt x="1067659" y="63106"/>
                                  <a:pt x="1067659" y="44432"/>
                                </a:cubicBezTo>
                                <a:close/>
                                <a:moveTo>
                                  <a:pt x="1123038" y="44432"/>
                                </a:moveTo>
                                <a:cubicBezTo>
                                  <a:pt x="1123038" y="34129"/>
                                  <a:pt x="1116598" y="30265"/>
                                  <a:pt x="1102432" y="30265"/>
                                </a:cubicBezTo>
                                <a:cubicBezTo>
                                  <a:pt x="1088909" y="30265"/>
                                  <a:pt x="1081825" y="33485"/>
                                  <a:pt x="1081825" y="44432"/>
                                </a:cubicBezTo>
                                <a:cubicBezTo>
                                  <a:pt x="1081825" y="54735"/>
                                  <a:pt x="1088265" y="58599"/>
                                  <a:pt x="1102432" y="58599"/>
                                </a:cubicBezTo>
                                <a:cubicBezTo>
                                  <a:pt x="1115954" y="58599"/>
                                  <a:pt x="1123038" y="54735"/>
                                  <a:pt x="1123038" y="44432"/>
                                </a:cubicBezTo>
                                <a:close/>
                                <a:moveTo>
                                  <a:pt x="1254402" y="19318"/>
                                </a:moveTo>
                                <a:lnTo>
                                  <a:pt x="1231864" y="70190"/>
                                </a:lnTo>
                                <a:lnTo>
                                  <a:pt x="1211902" y="70190"/>
                                </a:lnTo>
                                <a:lnTo>
                                  <a:pt x="1197091" y="34773"/>
                                </a:lnTo>
                                <a:lnTo>
                                  <a:pt x="1182281" y="70190"/>
                                </a:lnTo>
                                <a:lnTo>
                                  <a:pt x="1162318" y="70190"/>
                                </a:lnTo>
                                <a:lnTo>
                                  <a:pt x="1139780" y="19318"/>
                                </a:lnTo>
                                <a:lnTo>
                                  <a:pt x="1156523" y="19318"/>
                                </a:lnTo>
                                <a:lnTo>
                                  <a:pt x="1173265" y="58599"/>
                                </a:lnTo>
                                <a:lnTo>
                                  <a:pt x="1188720" y="19318"/>
                                </a:lnTo>
                                <a:lnTo>
                                  <a:pt x="1206107" y="19318"/>
                                </a:lnTo>
                                <a:lnTo>
                                  <a:pt x="1221561" y="57955"/>
                                </a:lnTo>
                                <a:lnTo>
                                  <a:pt x="1238304" y="18674"/>
                                </a:lnTo>
                                <a:lnTo>
                                  <a:pt x="1254402" y="186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A9B"/>
                          </a:solidFill>
                          <a:ln w="6439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g:grpSp>
                        <wpg:cNvPr id="38" name="Graphique 9"/>
                        <wpg:cNvGrpSpPr/>
                        <wpg:grpSpPr>
                          <a:xfrm>
                            <a:off x="0" y="0"/>
                            <a:ext cx="1824935" cy="273031"/>
                            <a:chOff x="0" y="0"/>
                            <a:chExt cx="1824935" cy="273031"/>
                          </a:xfrm>
                        </wpg:grpSpPr>
                        <wps:wsp>
                          <wps:cNvPr id="39" name="Forme libre : forme 39"/>
                          <wps:cNvSpPr/>
                          <wps:spPr>
                            <a:xfrm>
                              <a:off x="0" y="0"/>
                              <a:ext cx="1533229" cy="273031"/>
                            </a:xfrm>
                            <a:custGeom>
                              <a:avLst/>
                              <a:gdLst>
                                <a:gd name="connsiteX0" fmla="*/ 358677 w 1533229"/>
                                <a:gd name="connsiteY0" fmla="*/ 169357 h 273031"/>
                                <a:gd name="connsiteX1" fmla="*/ 358677 w 1533229"/>
                                <a:gd name="connsiteY1" fmla="*/ 269168 h 273031"/>
                                <a:gd name="connsiteX2" fmla="*/ 285267 w 1533229"/>
                                <a:gd name="connsiteY2" fmla="*/ 269168 h 273031"/>
                                <a:gd name="connsiteX3" fmla="*/ 285267 w 1533229"/>
                                <a:gd name="connsiteY3" fmla="*/ 198978 h 273031"/>
                                <a:gd name="connsiteX4" fmla="*/ 242123 w 1533229"/>
                                <a:gd name="connsiteY4" fmla="*/ 154546 h 273031"/>
                                <a:gd name="connsiteX5" fmla="*/ 183524 w 1533229"/>
                                <a:gd name="connsiteY5" fmla="*/ 177728 h 273031"/>
                                <a:gd name="connsiteX6" fmla="*/ 183524 w 1533229"/>
                                <a:gd name="connsiteY6" fmla="*/ 269812 h 273031"/>
                                <a:gd name="connsiteX7" fmla="*/ 110758 w 1533229"/>
                                <a:gd name="connsiteY7" fmla="*/ 269812 h 273031"/>
                                <a:gd name="connsiteX8" fmla="*/ 110758 w 1533229"/>
                                <a:gd name="connsiteY8" fmla="*/ 92084 h 273031"/>
                                <a:gd name="connsiteX9" fmla="*/ 183524 w 1533229"/>
                                <a:gd name="connsiteY9" fmla="*/ 92084 h 273031"/>
                                <a:gd name="connsiteX10" fmla="*/ 183524 w 1533229"/>
                                <a:gd name="connsiteY10" fmla="*/ 117842 h 273031"/>
                                <a:gd name="connsiteX11" fmla="*/ 271744 w 1533229"/>
                                <a:gd name="connsiteY11" fmla="*/ 90152 h 273031"/>
                                <a:gd name="connsiteX12" fmla="*/ 358677 w 1533229"/>
                                <a:gd name="connsiteY12" fmla="*/ 169357 h 273031"/>
                                <a:gd name="connsiteX13" fmla="*/ 765005 w 1533229"/>
                                <a:gd name="connsiteY13" fmla="*/ 36705 h 273031"/>
                                <a:gd name="connsiteX14" fmla="*/ 692239 w 1533229"/>
                                <a:gd name="connsiteY14" fmla="*/ 36705 h 273031"/>
                                <a:gd name="connsiteX15" fmla="*/ 692239 w 1533229"/>
                                <a:gd name="connsiteY15" fmla="*/ 92084 h 273031"/>
                                <a:gd name="connsiteX16" fmla="*/ 652959 w 1533229"/>
                                <a:gd name="connsiteY16" fmla="*/ 92084 h 273031"/>
                                <a:gd name="connsiteX17" fmla="*/ 652959 w 1533229"/>
                                <a:gd name="connsiteY17" fmla="*/ 151327 h 273031"/>
                                <a:gd name="connsiteX18" fmla="*/ 692239 w 1533229"/>
                                <a:gd name="connsiteY18" fmla="*/ 151327 h 273031"/>
                                <a:gd name="connsiteX19" fmla="*/ 692239 w 1533229"/>
                                <a:gd name="connsiteY19" fmla="*/ 269168 h 273031"/>
                                <a:gd name="connsiteX20" fmla="*/ 838415 w 1533229"/>
                                <a:gd name="connsiteY20" fmla="*/ 269168 h 273031"/>
                                <a:gd name="connsiteX21" fmla="*/ 838415 w 1533229"/>
                                <a:gd name="connsiteY21" fmla="*/ 209926 h 273031"/>
                                <a:gd name="connsiteX22" fmla="*/ 765649 w 1533229"/>
                                <a:gd name="connsiteY22" fmla="*/ 209926 h 273031"/>
                                <a:gd name="connsiteX23" fmla="*/ 765649 w 1533229"/>
                                <a:gd name="connsiteY23" fmla="*/ 151327 h 273031"/>
                                <a:gd name="connsiteX24" fmla="*/ 838415 w 1533229"/>
                                <a:gd name="connsiteY24" fmla="*/ 151327 h 273031"/>
                                <a:gd name="connsiteX25" fmla="*/ 838415 w 1533229"/>
                                <a:gd name="connsiteY25" fmla="*/ 92084 h 273031"/>
                                <a:gd name="connsiteX26" fmla="*/ 765649 w 1533229"/>
                                <a:gd name="connsiteY26" fmla="*/ 92084 h 273031"/>
                                <a:gd name="connsiteX27" fmla="*/ 765649 w 1533229"/>
                                <a:gd name="connsiteY27" fmla="*/ 36705 h 273031"/>
                                <a:gd name="connsiteX28" fmla="*/ 632997 w 1533229"/>
                                <a:gd name="connsiteY28" fmla="*/ 192539 h 273031"/>
                                <a:gd name="connsiteX29" fmla="*/ 462352 w 1533229"/>
                                <a:gd name="connsiteY29" fmla="*/ 192539 h 273031"/>
                                <a:gd name="connsiteX30" fmla="*/ 508072 w 1533229"/>
                                <a:gd name="connsiteY30" fmla="*/ 216365 h 273031"/>
                                <a:gd name="connsiteX31" fmla="*/ 548640 w 1533229"/>
                                <a:gd name="connsiteY31" fmla="*/ 209926 h 273031"/>
                                <a:gd name="connsiteX32" fmla="*/ 627845 w 1533229"/>
                                <a:gd name="connsiteY32" fmla="*/ 209926 h 273031"/>
                                <a:gd name="connsiteX33" fmla="*/ 508072 w 1533229"/>
                                <a:gd name="connsiteY33" fmla="*/ 273032 h 273031"/>
                                <a:gd name="connsiteX34" fmla="*/ 388942 w 1533229"/>
                                <a:gd name="connsiteY34" fmla="*/ 180304 h 273031"/>
                                <a:gd name="connsiteX35" fmla="*/ 511291 w 1533229"/>
                                <a:gd name="connsiteY35" fmla="*/ 87576 h 273031"/>
                                <a:gd name="connsiteX36" fmla="*/ 632997 w 1533229"/>
                                <a:gd name="connsiteY36" fmla="*/ 192539 h 273031"/>
                                <a:gd name="connsiteX37" fmla="*/ 556367 w 1533229"/>
                                <a:gd name="connsiteY37" fmla="*/ 152615 h 273031"/>
                                <a:gd name="connsiteX38" fmla="*/ 510647 w 1533229"/>
                                <a:gd name="connsiteY38" fmla="*/ 135228 h 273031"/>
                                <a:gd name="connsiteX39" fmla="*/ 465571 w 1533229"/>
                                <a:gd name="connsiteY39" fmla="*/ 152615 h 273031"/>
                                <a:gd name="connsiteX40" fmla="*/ 556367 w 1533229"/>
                                <a:gd name="connsiteY40" fmla="*/ 152615 h 273031"/>
                                <a:gd name="connsiteX41" fmla="*/ 1041901 w 1533229"/>
                                <a:gd name="connsiteY41" fmla="*/ 186744 h 273031"/>
                                <a:gd name="connsiteX42" fmla="*/ 985878 w 1533229"/>
                                <a:gd name="connsiteY42" fmla="*/ 208638 h 273031"/>
                                <a:gd name="connsiteX43" fmla="*/ 943377 w 1533229"/>
                                <a:gd name="connsiteY43" fmla="*/ 165493 h 273031"/>
                                <a:gd name="connsiteX44" fmla="*/ 943377 w 1533229"/>
                                <a:gd name="connsiteY44" fmla="*/ 92084 h 273031"/>
                                <a:gd name="connsiteX45" fmla="*/ 870612 w 1533229"/>
                                <a:gd name="connsiteY45" fmla="*/ 92084 h 273031"/>
                                <a:gd name="connsiteX46" fmla="*/ 870612 w 1533229"/>
                                <a:gd name="connsiteY46" fmla="*/ 194471 h 273031"/>
                                <a:gd name="connsiteX47" fmla="*/ 957544 w 1533229"/>
                                <a:gd name="connsiteY47" fmla="*/ 269812 h 273031"/>
                                <a:gd name="connsiteX48" fmla="*/ 1041901 w 1533229"/>
                                <a:gd name="connsiteY48" fmla="*/ 243411 h 273031"/>
                                <a:gd name="connsiteX49" fmla="*/ 1041901 w 1533229"/>
                                <a:gd name="connsiteY49" fmla="*/ 268524 h 273031"/>
                                <a:gd name="connsiteX50" fmla="*/ 1114667 w 1533229"/>
                                <a:gd name="connsiteY50" fmla="*/ 268524 h 273031"/>
                                <a:gd name="connsiteX51" fmla="*/ 1114667 w 1533229"/>
                                <a:gd name="connsiteY51" fmla="*/ 91440 h 273031"/>
                                <a:gd name="connsiteX52" fmla="*/ 1041901 w 1533229"/>
                                <a:gd name="connsiteY52" fmla="*/ 91440 h 273031"/>
                                <a:gd name="connsiteX53" fmla="*/ 1041901 w 1533229"/>
                                <a:gd name="connsiteY53" fmla="*/ 186744 h 273031"/>
                                <a:gd name="connsiteX54" fmla="*/ 1457888 w 1533229"/>
                                <a:gd name="connsiteY54" fmla="*/ 89508 h 273031"/>
                                <a:gd name="connsiteX55" fmla="*/ 1371600 w 1533229"/>
                                <a:gd name="connsiteY55" fmla="*/ 123637 h 273031"/>
                                <a:gd name="connsiteX56" fmla="*/ 1305274 w 1533229"/>
                                <a:gd name="connsiteY56" fmla="*/ 89508 h 273031"/>
                                <a:gd name="connsiteX57" fmla="*/ 1225425 w 1533229"/>
                                <a:gd name="connsiteY57" fmla="*/ 121705 h 273031"/>
                                <a:gd name="connsiteX58" fmla="*/ 1225425 w 1533229"/>
                                <a:gd name="connsiteY58" fmla="*/ 92084 h 273031"/>
                                <a:gd name="connsiteX59" fmla="*/ 1152659 w 1533229"/>
                                <a:gd name="connsiteY59" fmla="*/ 92084 h 273031"/>
                                <a:gd name="connsiteX60" fmla="*/ 1152659 w 1533229"/>
                                <a:gd name="connsiteY60" fmla="*/ 269168 h 273031"/>
                                <a:gd name="connsiteX61" fmla="*/ 1225425 w 1533229"/>
                                <a:gd name="connsiteY61" fmla="*/ 269168 h 273031"/>
                                <a:gd name="connsiteX62" fmla="*/ 1225425 w 1533229"/>
                                <a:gd name="connsiteY62" fmla="*/ 173865 h 273031"/>
                                <a:gd name="connsiteX63" fmla="*/ 1273721 w 1533229"/>
                                <a:gd name="connsiteY63" fmla="*/ 151327 h 273031"/>
                                <a:gd name="connsiteX64" fmla="*/ 1307850 w 1533229"/>
                                <a:gd name="connsiteY64" fmla="*/ 194471 h 273031"/>
                                <a:gd name="connsiteX65" fmla="*/ 1307850 w 1533229"/>
                                <a:gd name="connsiteY65" fmla="*/ 269168 h 273031"/>
                                <a:gd name="connsiteX66" fmla="*/ 1380615 w 1533229"/>
                                <a:gd name="connsiteY66" fmla="*/ 269168 h 273031"/>
                                <a:gd name="connsiteX67" fmla="*/ 1380615 w 1533229"/>
                                <a:gd name="connsiteY67" fmla="*/ 171933 h 273031"/>
                                <a:gd name="connsiteX68" fmla="*/ 1426335 w 1533229"/>
                                <a:gd name="connsiteY68" fmla="*/ 151327 h 273031"/>
                                <a:gd name="connsiteX69" fmla="*/ 1460464 w 1533229"/>
                                <a:gd name="connsiteY69" fmla="*/ 194471 h 273031"/>
                                <a:gd name="connsiteX70" fmla="*/ 1460464 w 1533229"/>
                                <a:gd name="connsiteY70" fmla="*/ 269168 h 273031"/>
                                <a:gd name="connsiteX71" fmla="*/ 1533230 w 1533229"/>
                                <a:gd name="connsiteY71" fmla="*/ 269168 h 273031"/>
                                <a:gd name="connsiteX72" fmla="*/ 1533230 w 1533229"/>
                                <a:gd name="connsiteY72" fmla="*/ 162918 h 273031"/>
                                <a:gd name="connsiteX73" fmla="*/ 1457888 w 1533229"/>
                                <a:gd name="connsiteY73" fmla="*/ 89508 h 273031"/>
                                <a:gd name="connsiteX74" fmla="*/ 0 w 1533229"/>
                                <a:gd name="connsiteY74" fmla="*/ 92084 h 273031"/>
                                <a:gd name="connsiteX75" fmla="*/ 0 w 1533229"/>
                                <a:gd name="connsiteY75" fmla="*/ 269168 h 273031"/>
                                <a:gd name="connsiteX76" fmla="*/ 72766 w 1533229"/>
                                <a:gd name="connsiteY76" fmla="*/ 269168 h 273031"/>
                                <a:gd name="connsiteX77" fmla="*/ 72766 w 1533229"/>
                                <a:gd name="connsiteY77" fmla="*/ 92084 h 273031"/>
                                <a:gd name="connsiteX78" fmla="*/ 0 w 1533229"/>
                                <a:gd name="connsiteY78" fmla="*/ 92084 h 273031"/>
                                <a:gd name="connsiteX79" fmla="*/ 72766 w 1533229"/>
                                <a:gd name="connsiteY79" fmla="*/ 0 h 273031"/>
                                <a:gd name="connsiteX80" fmla="*/ 0 w 1533229"/>
                                <a:gd name="connsiteY80" fmla="*/ 0 h 273031"/>
                                <a:gd name="connsiteX81" fmla="*/ 0 w 1533229"/>
                                <a:gd name="connsiteY81" fmla="*/ 72766 h 273031"/>
                                <a:gd name="connsiteX82" fmla="*/ 72766 w 1533229"/>
                                <a:gd name="connsiteY82" fmla="*/ 72766 h 273031"/>
                                <a:gd name="connsiteX83" fmla="*/ 72766 w 1533229"/>
                                <a:gd name="connsiteY83" fmla="*/ 0 h 2730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</a:cxnLst>
                              <a:rect l="l" t="t" r="r" b="b"/>
                              <a:pathLst>
                                <a:path w="1533229" h="273031">
                                  <a:moveTo>
                                    <a:pt x="358677" y="169357"/>
                                  </a:moveTo>
                                  <a:lnTo>
                                    <a:pt x="358677" y="269168"/>
                                  </a:lnTo>
                                  <a:lnTo>
                                    <a:pt x="285267" y="269168"/>
                                  </a:lnTo>
                                  <a:lnTo>
                                    <a:pt x="285267" y="198978"/>
                                  </a:lnTo>
                                  <a:cubicBezTo>
                                    <a:pt x="285267" y="167425"/>
                                    <a:pt x="274964" y="154546"/>
                                    <a:pt x="242123" y="154546"/>
                                  </a:cubicBezTo>
                                  <a:cubicBezTo>
                                    <a:pt x="220229" y="154546"/>
                                    <a:pt x="197691" y="164206"/>
                                    <a:pt x="183524" y="177728"/>
                                  </a:cubicBezTo>
                                  <a:lnTo>
                                    <a:pt x="183524" y="269812"/>
                                  </a:lnTo>
                                  <a:lnTo>
                                    <a:pt x="110758" y="269812"/>
                                  </a:lnTo>
                                  <a:lnTo>
                                    <a:pt x="110758" y="92084"/>
                                  </a:lnTo>
                                  <a:lnTo>
                                    <a:pt x="183524" y="92084"/>
                                  </a:lnTo>
                                  <a:lnTo>
                                    <a:pt x="183524" y="117842"/>
                                  </a:lnTo>
                                  <a:cubicBezTo>
                                    <a:pt x="205418" y="102387"/>
                                    <a:pt x="233108" y="90152"/>
                                    <a:pt x="271744" y="90152"/>
                                  </a:cubicBezTo>
                                  <a:cubicBezTo>
                                    <a:pt x="312957" y="90152"/>
                                    <a:pt x="358677" y="103675"/>
                                    <a:pt x="358677" y="169357"/>
                                  </a:cubicBezTo>
                                  <a:close/>
                                  <a:moveTo>
                                    <a:pt x="765005" y="36705"/>
                                  </a:moveTo>
                                  <a:lnTo>
                                    <a:pt x="692239" y="36705"/>
                                  </a:lnTo>
                                  <a:lnTo>
                                    <a:pt x="692239" y="92084"/>
                                  </a:lnTo>
                                  <a:lnTo>
                                    <a:pt x="652959" y="92084"/>
                                  </a:lnTo>
                                  <a:lnTo>
                                    <a:pt x="652959" y="151327"/>
                                  </a:lnTo>
                                  <a:lnTo>
                                    <a:pt x="692239" y="151327"/>
                                  </a:lnTo>
                                  <a:lnTo>
                                    <a:pt x="692239" y="269168"/>
                                  </a:lnTo>
                                  <a:lnTo>
                                    <a:pt x="838415" y="269168"/>
                                  </a:lnTo>
                                  <a:lnTo>
                                    <a:pt x="838415" y="209926"/>
                                  </a:lnTo>
                                  <a:lnTo>
                                    <a:pt x="765649" y="209926"/>
                                  </a:lnTo>
                                  <a:lnTo>
                                    <a:pt x="765649" y="151327"/>
                                  </a:lnTo>
                                  <a:lnTo>
                                    <a:pt x="838415" y="151327"/>
                                  </a:lnTo>
                                  <a:lnTo>
                                    <a:pt x="838415" y="92084"/>
                                  </a:lnTo>
                                  <a:lnTo>
                                    <a:pt x="765649" y="92084"/>
                                  </a:lnTo>
                                  <a:lnTo>
                                    <a:pt x="765649" y="36705"/>
                                  </a:lnTo>
                                  <a:close/>
                                  <a:moveTo>
                                    <a:pt x="632997" y="192539"/>
                                  </a:moveTo>
                                  <a:lnTo>
                                    <a:pt x="462352" y="192539"/>
                                  </a:lnTo>
                                  <a:cubicBezTo>
                                    <a:pt x="468147" y="211857"/>
                                    <a:pt x="488109" y="216365"/>
                                    <a:pt x="508072" y="216365"/>
                                  </a:cubicBezTo>
                                  <a:cubicBezTo>
                                    <a:pt x="527390" y="216365"/>
                                    <a:pt x="538337" y="215077"/>
                                    <a:pt x="548640" y="209926"/>
                                  </a:cubicBezTo>
                                  <a:lnTo>
                                    <a:pt x="627845" y="209926"/>
                                  </a:lnTo>
                                  <a:cubicBezTo>
                                    <a:pt x="616254" y="252426"/>
                                    <a:pt x="577617" y="273032"/>
                                    <a:pt x="508072" y="273032"/>
                                  </a:cubicBezTo>
                                  <a:cubicBezTo>
                                    <a:pt x="437882" y="273032"/>
                                    <a:pt x="388942" y="246630"/>
                                    <a:pt x="388942" y="180304"/>
                                  </a:cubicBezTo>
                                  <a:cubicBezTo>
                                    <a:pt x="388942" y="113978"/>
                                    <a:pt x="437882" y="87576"/>
                                    <a:pt x="511291" y="87576"/>
                                  </a:cubicBezTo>
                                  <a:cubicBezTo>
                                    <a:pt x="585345" y="87576"/>
                                    <a:pt x="632997" y="113978"/>
                                    <a:pt x="632997" y="192539"/>
                                  </a:cubicBezTo>
                                  <a:close/>
                                  <a:moveTo>
                                    <a:pt x="556367" y="152615"/>
                                  </a:moveTo>
                                  <a:cubicBezTo>
                                    <a:pt x="547996" y="140380"/>
                                    <a:pt x="529966" y="135228"/>
                                    <a:pt x="510647" y="135228"/>
                                  </a:cubicBezTo>
                                  <a:cubicBezTo>
                                    <a:pt x="491329" y="135228"/>
                                    <a:pt x="473299" y="141024"/>
                                    <a:pt x="465571" y="152615"/>
                                  </a:cubicBezTo>
                                  <a:lnTo>
                                    <a:pt x="556367" y="152615"/>
                                  </a:lnTo>
                                  <a:close/>
                                  <a:moveTo>
                                    <a:pt x="1041901" y="186744"/>
                                  </a:moveTo>
                                  <a:cubicBezTo>
                                    <a:pt x="1028378" y="199622"/>
                                    <a:pt x="1006484" y="208638"/>
                                    <a:pt x="985878" y="208638"/>
                                  </a:cubicBezTo>
                                  <a:cubicBezTo>
                                    <a:pt x="954325" y="208638"/>
                                    <a:pt x="943377" y="195759"/>
                                    <a:pt x="943377" y="165493"/>
                                  </a:cubicBezTo>
                                  <a:lnTo>
                                    <a:pt x="943377" y="92084"/>
                                  </a:lnTo>
                                  <a:lnTo>
                                    <a:pt x="870612" y="92084"/>
                                  </a:lnTo>
                                  <a:lnTo>
                                    <a:pt x="870612" y="194471"/>
                                  </a:lnTo>
                                  <a:cubicBezTo>
                                    <a:pt x="870612" y="257577"/>
                                    <a:pt x="918264" y="269812"/>
                                    <a:pt x="957544" y="269812"/>
                                  </a:cubicBezTo>
                                  <a:cubicBezTo>
                                    <a:pt x="994249" y="269812"/>
                                    <a:pt x="1021295" y="258221"/>
                                    <a:pt x="1041901" y="243411"/>
                                  </a:cubicBezTo>
                                  <a:lnTo>
                                    <a:pt x="1041901" y="268524"/>
                                  </a:lnTo>
                                  <a:lnTo>
                                    <a:pt x="1114667" y="268524"/>
                                  </a:lnTo>
                                  <a:lnTo>
                                    <a:pt x="1114667" y="91440"/>
                                  </a:lnTo>
                                  <a:lnTo>
                                    <a:pt x="1041901" y="91440"/>
                                  </a:lnTo>
                                  <a:lnTo>
                                    <a:pt x="1041901" y="186744"/>
                                  </a:lnTo>
                                  <a:close/>
                                  <a:moveTo>
                                    <a:pt x="1457888" y="89508"/>
                                  </a:moveTo>
                                  <a:cubicBezTo>
                                    <a:pt x="1414744" y="89508"/>
                                    <a:pt x="1388987" y="103031"/>
                                    <a:pt x="1371600" y="123637"/>
                                  </a:cubicBezTo>
                                  <a:cubicBezTo>
                                    <a:pt x="1357433" y="97879"/>
                                    <a:pt x="1327168" y="89508"/>
                                    <a:pt x="1305274" y="89508"/>
                                  </a:cubicBezTo>
                                  <a:cubicBezTo>
                                    <a:pt x="1262130" y="89508"/>
                                    <a:pt x="1241523" y="106895"/>
                                    <a:pt x="1225425" y="121705"/>
                                  </a:cubicBezTo>
                                  <a:lnTo>
                                    <a:pt x="1225425" y="92084"/>
                                  </a:lnTo>
                                  <a:lnTo>
                                    <a:pt x="1152659" y="92084"/>
                                  </a:lnTo>
                                  <a:lnTo>
                                    <a:pt x="1152659" y="269168"/>
                                  </a:lnTo>
                                  <a:lnTo>
                                    <a:pt x="1225425" y="269168"/>
                                  </a:lnTo>
                                  <a:lnTo>
                                    <a:pt x="1225425" y="173865"/>
                                  </a:lnTo>
                                  <a:cubicBezTo>
                                    <a:pt x="1240236" y="159054"/>
                                    <a:pt x="1255690" y="151327"/>
                                    <a:pt x="1273721" y="151327"/>
                                  </a:cubicBezTo>
                                  <a:cubicBezTo>
                                    <a:pt x="1299478" y="151327"/>
                                    <a:pt x="1307850" y="164206"/>
                                    <a:pt x="1307850" y="194471"/>
                                  </a:cubicBezTo>
                                  <a:lnTo>
                                    <a:pt x="1307850" y="269168"/>
                                  </a:lnTo>
                                  <a:lnTo>
                                    <a:pt x="1380615" y="269168"/>
                                  </a:lnTo>
                                  <a:lnTo>
                                    <a:pt x="1380615" y="171933"/>
                                  </a:lnTo>
                                  <a:cubicBezTo>
                                    <a:pt x="1395426" y="157122"/>
                                    <a:pt x="1408305" y="151327"/>
                                    <a:pt x="1426335" y="151327"/>
                                  </a:cubicBezTo>
                                  <a:cubicBezTo>
                                    <a:pt x="1452093" y="151327"/>
                                    <a:pt x="1460464" y="164206"/>
                                    <a:pt x="1460464" y="194471"/>
                                  </a:cubicBezTo>
                                  <a:lnTo>
                                    <a:pt x="1460464" y="269168"/>
                                  </a:lnTo>
                                  <a:lnTo>
                                    <a:pt x="1533230" y="269168"/>
                                  </a:lnTo>
                                  <a:lnTo>
                                    <a:pt x="1533230" y="162918"/>
                                  </a:lnTo>
                                  <a:cubicBezTo>
                                    <a:pt x="1533230" y="101743"/>
                                    <a:pt x="1488798" y="89508"/>
                                    <a:pt x="1457888" y="89508"/>
                                  </a:cubicBezTo>
                                  <a:close/>
                                  <a:moveTo>
                                    <a:pt x="0" y="92084"/>
                                  </a:moveTo>
                                  <a:lnTo>
                                    <a:pt x="0" y="269168"/>
                                  </a:lnTo>
                                  <a:lnTo>
                                    <a:pt x="72766" y="269168"/>
                                  </a:lnTo>
                                  <a:lnTo>
                                    <a:pt x="72766" y="92084"/>
                                  </a:lnTo>
                                  <a:lnTo>
                                    <a:pt x="0" y="92084"/>
                                  </a:lnTo>
                                  <a:close/>
                                  <a:moveTo>
                                    <a:pt x="7276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2766"/>
                                  </a:lnTo>
                                  <a:lnTo>
                                    <a:pt x="72766" y="72766"/>
                                  </a:lnTo>
                                  <a:lnTo>
                                    <a:pt x="727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22C4A"/>
                            </a:solidFill>
                            <a:ln w="6439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40" name="Forme libre : forme 40"/>
                          <wps:cNvSpPr/>
                          <wps:spPr>
                            <a:xfrm>
                              <a:off x="1606639" y="50227"/>
                              <a:ext cx="218296" cy="218940"/>
                            </a:xfrm>
                            <a:custGeom>
                              <a:avLst/>
                              <a:gdLst>
                                <a:gd name="connsiteX0" fmla="*/ 72766 w 218296"/>
                                <a:gd name="connsiteY0" fmla="*/ 0 h 218940"/>
                                <a:gd name="connsiteX1" fmla="*/ 72766 w 218296"/>
                                <a:gd name="connsiteY1" fmla="*/ 72766 h 218940"/>
                                <a:gd name="connsiteX2" fmla="*/ 145531 w 218296"/>
                                <a:gd name="connsiteY2" fmla="*/ 72766 h 218940"/>
                                <a:gd name="connsiteX3" fmla="*/ 145531 w 218296"/>
                                <a:gd name="connsiteY3" fmla="*/ 145531 h 218940"/>
                                <a:gd name="connsiteX4" fmla="*/ 218297 w 218296"/>
                                <a:gd name="connsiteY4" fmla="*/ 145531 h 218940"/>
                                <a:gd name="connsiteX5" fmla="*/ 218297 w 218296"/>
                                <a:gd name="connsiteY5" fmla="*/ 0 h 218940"/>
                                <a:gd name="connsiteX6" fmla="*/ 72766 w 218296"/>
                                <a:gd name="connsiteY6" fmla="*/ 0 h 218940"/>
                                <a:gd name="connsiteX7" fmla="*/ 72766 w 218296"/>
                                <a:gd name="connsiteY7" fmla="*/ 146175 h 218940"/>
                                <a:gd name="connsiteX8" fmla="*/ 0 w 218296"/>
                                <a:gd name="connsiteY8" fmla="*/ 146175 h 218940"/>
                                <a:gd name="connsiteX9" fmla="*/ 0 w 218296"/>
                                <a:gd name="connsiteY9" fmla="*/ 218941 h 218940"/>
                                <a:gd name="connsiteX10" fmla="*/ 72766 w 218296"/>
                                <a:gd name="connsiteY10" fmla="*/ 218941 h 218940"/>
                                <a:gd name="connsiteX11" fmla="*/ 72766 w 218296"/>
                                <a:gd name="connsiteY11" fmla="*/ 146175 h 2189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218296" h="218940">
                                  <a:moveTo>
                                    <a:pt x="72766" y="0"/>
                                  </a:moveTo>
                                  <a:lnTo>
                                    <a:pt x="72766" y="72766"/>
                                  </a:lnTo>
                                  <a:lnTo>
                                    <a:pt x="145531" y="72766"/>
                                  </a:lnTo>
                                  <a:lnTo>
                                    <a:pt x="145531" y="145531"/>
                                  </a:lnTo>
                                  <a:lnTo>
                                    <a:pt x="218297" y="145531"/>
                                  </a:lnTo>
                                  <a:lnTo>
                                    <a:pt x="218297" y="0"/>
                                  </a:lnTo>
                                  <a:lnTo>
                                    <a:pt x="72766" y="0"/>
                                  </a:lnTo>
                                  <a:close/>
                                  <a:moveTo>
                                    <a:pt x="72766" y="146175"/>
                                  </a:moveTo>
                                  <a:lnTo>
                                    <a:pt x="0" y="146175"/>
                                  </a:lnTo>
                                  <a:lnTo>
                                    <a:pt x="0" y="218941"/>
                                  </a:lnTo>
                                  <a:lnTo>
                                    <a:pt x="72766" y="218941"/>
                                  </a:lnTo>
                                  <a:lnTo>
                                    <a:pt x="72766" y="146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A9B"/>
                            </a:solidFill>
                            <a:ln w="6439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 xmlns:c="http://schemas.openxmlformats.org/drawingml/2006/chart" xmlns:a14="http://schemas.microsoft.com/office/drawing/2010/main" xmlns:pic="http://schemas.openxmlformats.org/drawingml/2006/picture" xmlns:a="http://schemas.openxmlformats.org/drawingml/2006/main">
            <w:pict>
              <v:group id="Graphique 9" style="width:224.8pt;height:53.3pt;mso-position-horizontal-relative:char;mso-position-vertical-relative:line" coordsize="18249,4327" o:spid="_x0000_s1026" w14:anchorId="7B9591A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">
                <v:shape id="Forme libre : forme 37" style="position:absolute;left:2852;top:3412;width:12544;height:915;visibility:visible;mso-wrap-style:square;v-text-anchor:middle" coordsize="1254402,91439" o:spid="_x0000_s1027" fillcolor="#00aa9b" stroked="f" strokeweight=".17886mm" path="m70834,31553v,13523,-9659,21894,-23182,21894l15455,53447r,16099l,69546,,9015r47652,c61175,9659,70834,18030,70834,31553xm55379,31553v,-9015,-7083,-9015,-11591,-9015l16099,22538r,18030l43144,40568v5152,,12235,,12235,-9015xm79849,44432v,-18674,14167,-26402,35417,-26402c136516,18030,150683,25758,150683,44432v,18674,-14167,26402,-35417,26402c94016,70834,79849,63106,79849,44432xm135228,44432v,-10303,-6439,-14167,-20606,-14167c101099,30265,94016,33485,94016,44432v,10303,6439,14167,20606,14167c128789,58599,135228,54735,135228,44432xm173221,52159v,5152,5795,7728,21894,7728c211214,59887,213789,58599,213789,54735v,-3863,-2575,-3863,-19962,-5151c171289,48296,160342,46364,160342,34129v,-13523,15455,-15455,33485,-15455c213145,18674,226668,21250,226668,35417r-14811,c211857,30909,206706,30265,192539,30265v-14167,,-18030,1288,-18030,3864c174509,37349,177085,37993,194471,39281v19962,1287,33485,1931,33485,15454c227956,68902,215077,71478,195759,71478v-19318,,-37349,-2576,-37349,-18675l173221,52803r,-644xm254358,644r,12879l239547,13523r,-12879l254358,644xm254358,19318r,50872l239547,70190r,-50872l254358,19318xm292994,31553r,14811c292994,56023,294926,58599,303941,58599v4508,,7084,,12879,-644l316820,69546v-5151,644,-10303,1288,-17386,1288c286555,70834,278184,65682,278184,54735r,-23182l264661,31553r,-12235l278184,19318r,-10303l292994,4508r,14810l316820,19318r,12235l292994,31553xm342578,644r,12879l327767,13523r,-12879l342578,644xm342578,19318r,50872l327767,70190r,-50872l342578,19318xm424359,19318l398601,70190r-20606,l352237,19318r16099,l388298,59887,408260,19318r16099,xm481670,51515r14811,c493261,64394,480382,70834,461708,70834v-19319,,-34129,-7728,-34129,-26402c427579,25758,442389,18030,462995,18030v19319,,34773,6440,34773,29622l442389,47652v1932,8371,9659,10947,19319,10947c471367,58599,477806,56667,481670,51515xm442389,38637r38637,c478450,31553,471367,29621,461708,29621v-9660,,-16743,1932,-19319,9016xm622694,644r,68902l607883,69546r,-7727c602087,67614,593716,70834,582769,70834v-16099,,-30265,-7084,-30265,-26402c552504,25114,566670,18030,582769,18030v10947,,19962,3220,25114,9016l607883,644r14811,xm607883,44432v,-10303,-7083,-14167,-20606,-14167c574398,30265,566670,34129,566670,44432v,10303,7084,14167,20607,14167c600800,58599,607883,54735,607883,44432xm649739,644r,12879l634928,13523r,-12879l649739,644xm649739,19318r,50872l634928,70190r,-50872l649739,19318xm730876,19318r,42501c730876,82425,716709,91440,698035,91440v-14811,,-27046,-2576,-31553,-3864l666482,75985v5795,1288,17386,3864,28333,3864c710270,79849,716065,74053,716065,61175v-5151,5795,-13522,9015,-25757,9015c672921,70190,660686,62463,660686,44432v,-18030,12235,-25758,29622,-25758c702543,18674,710914,21894,716065,27690r,-8372l730876,19318xm715421,43788v,-9015,-6439,-12879,-20606,-12879c680648,30909,674209,34773,674209,43788v,9015,6439,12879,20606,12879c708982,56667,715421,52803,715421,43788xm757278,644r,12879l742467,13523r,-12879l757278,644xm757278,19318r,50872l742467,70190r,-50872l757278,19318xm795914,31553r,14811c795914,56023,797846,58599,806861,58599v4508,,7084,,12879,-644l819740,69546v-5151,644,-10303,1288,-17386,1288c789475,70834,781104,65682,781104,54735r,-23182l767581,31553r,-12235l781104,19318r,-10303l795914,4508r,14810l819740,19318r,12235l795914,31553xm898301,44432r,25758l883491,70190r,-6440c874476,68258,864816,70834,852581,70834v-14166,,-23181,-4508,-23181,-16099c829400,41856,843566,37349,860309,37349v9015,,16742,1288,23182,3863c883491,31553,871256,30909,864172,30909v-6439,,-14810,644,-25113,3864l833907,23826v10303,-3220,20606,-5152,30909,-5152c886066,18030,898301,25114,898301,44432xm883491,50228v-5152,-1932,-12235,-3220,-21250,-3220c851294,47008,844854,48940,844854,54091v,5152,5152,5796,12879,5796c865460,59887,877051,57311,884135,54091r,-3863l883491,50228xm925347,644r,68902l910536,69546r,-68902l925347,644xm1009704,19318r21250,l1030954,31553r-21250,l1009704,70190r-14811,l994893,31553r-13523,l981370,19318r13523,l994893,15455c994893,5152,1001332,,1016143,v5152,,7727,,15455,644l1031598,10947v-3220,,-7084,-644,-10303,-644c1012279,10947,1009704,12879,1009704,19318xm1056712,644r,68902l1041901,69546r,-68902l1056712,644xm1067659,44432v,-18674,14166,-26402,35417,-26402c1124326,18030,1138493,25758,1138493,44432v,18674,-14167,26402,-35417,26402c1081825,70834,1067659,63106,1067659,44432xm1123038,44432v,-10303,-6440,-14167,-20606,-14167c1088909,30265,1081825,33485,1081825,44432v,10303,6440,14167,20607,14167c1115954,58599,1123038,54735,1123038,44432xm1254402,19318r-22538,50872l1211902,70190,1197091,34773r-14810,35417l1162318,70190,1139780,19318r16743,l1173265,58599r15455,-39281l1206107,19318r15454,38637l1238304,18674r16098,l1254402,1931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">
                  <v:stroke joinstyle="miter"/>
                  <v:path arrowok="t" o:connecttype="custom" o:connectlocs="70834,31553;47652,53447;15455,53447;15455,69546;0,69546;0,9015;47652,9015;70834,31553;55379,31553;43788,22538;16099,22538;16099,40568;43144,40568;55379,31553;79849,44432;115266,18030;150683,44432;115266,70834;79849,44432;135228,44432;114622,30265;94016,44432;114622,58599;135228,44432;173221,52159;195115,59887;213789,54735;193827,49584;160342,34129;193827,18674;226668,35417;211857,35417;192539,30265;174509,34129;194471,39281;227956,54735;195759,71478;158410,52803;173221,52803;254358,644;254358,13523;239547,13523;239547,644;254358,644;254358,19318;254358,70190;239547,70190;239547,19318;254358,19318;292994,31553;292994,46364;303941,58599;316820,57955;316820,69546;299434,70834;278184,54735;278184,31553;264661,31553;264661,19318;278184,19318;278184,9015;292994,4508;292994,19318;316820,19318;316820,31553;292994,31553;342578,644;342578,13523;327767,13523;327767,644;342578,644;342578,19318;342578,70190;327767,70190;327767,19318;342578,19318;424359,19318;398601,70190;377995,70190;352237,19318;368336,19318;388298,59887;408260,19318;424359,19318;481670,51515;496481,51515;461708,70834;427579,44432;462995,18030;497768,47652;442389,47652;461708,58599;481670,51515;442389,38637;481026,38637;461708,29621;442389,38637;622694,644;622694,69546;607883,69546;607883,61819;582769,70834;552504,44432;582769,18030;607883,27046;607883,644;622694,644;607883,44432;587277,30265;566670,44432;587277,58599;607883,44432;649739,644;649739,13523;634928,13523;634928,644;649739,644;649739,19318;649739,70190;634928,70190;634928,19318;649739,19318;730876,19318;730876,61819;698035,91440;666482,87576;666482,75985;694815,79849;716065,61175;690308,70190;660686,44432;690308,18674;716065,27690;716065,19318;730876,19318;715421,43788;694815,30909;674209,43788;694815,56667;715421,43788;757278,644;757278,13523;742467,13523;742467,644;757278,644;757278,19318;757278,70190;742467,70190;742467,19318;757278,19318;795914,31553;795914,46364;806861,58599;819740,57955;819740,69546;802354,70834;781104,54735;781104,31553;767581,31553;767581,19318;781104,19318;781104,9015;795914,4508;795914,19318;819740,19318;819740,31553;795914,31553;898301,44432;898301,70190;883491,70190;883491,63750;852581,70834;829400,54735;860309,37349;883491,41212;864172,30909;839059,34773;833907,23826;864816,18674;898301,44432;883491,50228;862241,47008;844854,54091;857733,59887;884135,54091;884135,50228;925347,644;925347,69546;910536,69546;910536,644;925347,644;1009704,19318;1030954,19318;1030954,31553;1009704,31553;1009704,70190;994893,70190;994893,31553;981370,31553;981370,19318;994893,19318;994893,15455;1016143,0;1031598,644;1031598,10947;1021295,10303;1009704,19318;1056712,644;1056712,69546;1041901,69546;1041901,644;1056712,644;1067659,44432;1103076,18030;1138493,44432;1103076,70834;1067659,44432;1123038,44432;1102432,30265;1081825,44432;1102432,58599;1123038,44432;1254402,19318;1231864,70190;1211902,70190;1197091,34773;1182281,70190;1162318,70190;1139780,19318;1156523,19318;1173265,58599;1188720,19318;1206107,19318;1221561,57955;1238304,18674;1254402,18674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group id="_x0000_s1028" style="position:absolute;width:18249;height:2730" coordsize="18249,2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Forme libre : forme 39" style="position:absolute;width:15332;height:2730;visibility:visible;mso-wrap-style:square;v-text-anchor:middle" coordsize="1533229,273031" o:spid="_x0000_s1029" fillcolor="#222c4a" stroked="f" strokeweight=".17886mm" path="m358677,169357r,99811l285267,269168r,-70190c285267,167425,274964,154546,242123,154546v-21894,,-44432,9660,-58599,23182l183524,269812r-72766,l110758,92084r72766,l183524,117842v21894,-15455,49584,-27690,88220,-27690c312957,90152,358677,103675,358677,169357xm765005,36705r-72766,l692239,92084r-39280,l652959,151327r39280,l692239,269168r146176,l838415,209926r-72766,l765649,151327r72766,l838415,92084r-72766,l765649,36705r-644,xm632997,192539r-170645,c468147,211857,488109,216365,508072,216365v19318,,30265,-1288,40568,-6439l627845,209926v-11591,42500,-50228,63106,-119773,63106c437882,273032,388942,246630,388942,180304v,-66326,48940,-92728,122349,-92728c585345,87576,632997,113978,632997,192539xm556367,152615v-8371,-12235,-26401,-17387,-45720,-17387c491329,135228,473299,141024,465571,152615r90796,xm1041901,186744v-13523,12878,-35417,21894,-56023,21894c954325,208638,943377,195759,943377,165493r,-73409l870612,92084r,102387c870612,257577,918264,269812,957544,269812v36705,,63751,-11591,84357,-26401l1041901,268524r72766,l1114667,91440r-72766,l1041901,186744xm1457888,89508v-43144,,-68901,13523,-86288,34129c1357433,97879,1327168,89508,1305274,89508v-43144,,-63751,17387,-79849,32197l1225425,92084r-72766,l1152659,269168r72766,l1225425,173865v14811,-14811,30265,-22538,48296,-22538c1299478,151327,1307850,164206,1307850,194471r,74697l1380615,269168r,-97235c1395426,157122,1408305,151327,1426335,151327v25758,,34129,12879,34129,43144l1460464,269168r72766,l1533230,162918v,-61175,-44432,-73410,-75342,-73410xm,92084l,269168r72766,l72766,92084,,92084xm72766,l,,,72766r72766,l7276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">
                    <v:stroke joinstyle="miter"/>
                    <v:path arrowok="t" o:connecttype="custom" o:connectlocs="358677,169357;358677,269168;285267,269168;285267,198978;242123,154546;183524,177728;183524,269812;110758,269812;110758,92084;183524,92084;183524,117842;271744,90152;358677,169357;765005,36705;692239,36705;692239,92084;652959,92084;652959,151327;692239,151327;692239,269168;838415,269168;838415,209926;765649,209926;765649,151327;838415,151327;838415,92084;765649,92084;765649,36705;632997,192539;462352,192539;508072,216365;548640,209926;627845,209926;508072,273032;388942,180304;511291,87576;632997,192539;556367,152615;510647,135228;465571,152615;556367,152615;1041901,186744;985878,208638;943377,165493;943377,92084;870612,92084;870612,194471;957544,269812;1041901,243411;1041901,268524;1114667,268524;1114667,91440;1041901,91440;1041901,186744;1457888,89508;1371600,123637;1305274,89508;1225425,121705;1225425,92084;1152659,92084;1152659,269168;1225425,269168;1225425,173865;1273721,151327;1307850,194471;1307850,269168;1380615,269168;1380615,171933;1426335,151327;1460464,194471;1460464,269168;1533230,269168;1533230,162918;1457888,89508;0,92084;0,269168;72766,269168;72766,92084;0,92084;72766,0;0,0;0,72766;72766,72766;72766,0" o:connectangles="0,0,0,0,0,0,0,0,0,0,0,0,0,0,0,0,0,0,0,0,0,0,0,0,0,0,0,0,0,0,0,0,0,0,0,0,0,0,0,0,0,0,0,0,0,0,0,0,0,0,0,0,0,0,0,0,0,0,0,0,0,0,0,0,0,0,0,0,0,0,0,0,0,0,0,0,0,0,0,0,0,0,0,0"/>
                  </v:shape>
                  <v:shape id="Forme libre : forme 40" style="position:absolute;left:16066;top:502;width:2183;height:2189;visibility:visible;mso-wrap-style:square;v-text-anchor:middle" coordsize="218296,218940" o:spid="_x0000_s1030" fillcolor="#00aa9b" stroked="f" strokeweight=".17886mm" path="m72766,r,72766l145531,72766r,72765l218297,145531,218297,,72766,xm72766,146175l,146175r,72766l72766,218941r,-7276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">
                    <v:stroke joinstyle="miter"/>
                    <v:path arrowok="t" o:connecttype="custom" o:connectlocs="72766,0;72766,72766;145531,72766;145531,145531;218297,145531;218297,0;72766,0;72766,146175;0,146175;0,218941;72766,218941;72766,146175" o:connectangles="0,0,0,0,0,0,0,0,0,0,0,0"/>
                  </v:shape>
                </v:group>
                <w10:anchorlock/>
              </v:group>
            </w:pict>
          </mc:Fallback>
        </mc:AlternateContent>
      </w:r>
    </w:p>
    <w:p w14:paraId="33C7CBFF" w14:textId="77777777" w:rsidR="00686A4A" w:rsidRPr="00F27094" w:rsidRDefault="00686A4A" w:rsidP="00686A4A">
      <w:pPr>
        <w:pStyle w:val="Cover-Subtitle-Documenttitle"/>
        <w:rPr>
          <w:lang w:val="fr-FR"/>
        </w:rPr>
      </w:pPr>
    </w:p>
    <w:p w14:paraId="2ED1EC9B" w14:textId="77777777" w:rsidR="00686A4A" w:rsidRPr="00F27094" w:rsidRDefault="00686A4A" w:rsidP="00686A4A">
      <w:pPr>
        <w:pStyle w:val="Cover-Subtitle-Documenttitle"/>
        <w:rPr>
          <w:lang w:val="fr-FR"/>
        </w:rPr>
      </w:pPr>
    </w:p>
    <w:p w14:paraId="50D85478" w14:textId="12E9CFB4" w:rsidR="00686A4A" w:rsidRPr="00F27094" w:rsidRDefault="00686A4A" w:rsidP="00686A4A">
      <w:pPr>
        <w:pStyle w:val="Cover-Subtitle-Documenttitle"/>
        <w:rPr>
          <w:lang w:val="fr-FR"/>
        </w:rPr>
      </w:pPr>
      <w:proofErr w:type="spellStart"/>
      <w:r w:rsidRPr="00F27094">
        <w:rPr>
          <w:lang w:val="fr-FR"/>
        </w:rPr>
        <w:t>Presentation</w:t>
      </w:r>
      <w:proofErr w:type="spellEnd"/>
    </w:p>
    <w:p w14:paraId="7CBCB644" w14:textId="77777777" w:rsidR="00686A4A" w:rsidRPr="00F27094" w:rsidRDefault="00686A4A" w:rsidP="00686A4A">
      <w:pPr>
        <w:pStyle w:val="Cover-Subtitle-Documenttitle"/>
        <w:rPr>
          <w:lang w:val="fr-FR"/>
        </w:rPr>
      </w:pPr>
      <w:proofErr w:type="spellStart"/>
      <w:r w:rsidRPr="00F27094">
        <w:rPr>
          <w:lang w:val="fr-FR"/>
        </w:rPr>
        <w:t>title</w:t>
      </w:r>
      <w:proofErr w:type="spellEnd"/>
      <w:r w:rsidRPr="00F27094">
        <w:rPr>
          <w:lang w:val="fr-FR"/>
        </w:rPr>
        <w:t xml:space="preserve"> over </w:t>
      </w:r>
      <w:proofErr w:type="spellStart"/>
      <w:r w:rsidRPr="00F27094">
        <w:rPr>
          <w:lang w:val="fr-FR"/>
        </w:rPr>
        <w:t>several</w:t>
      </w:r>
      <w:proofErr w:type="spellEnd"/>
    </w:p>
    <w:p w14:paraId="7A3B38CF" w14:textId="77777777" w:rsidR="004E3A41" w:rsidRPr="00F27094" w:rsidRDefault="00686A4A" w:rsidP="00686A4A">
      <w:pPr>
        <w:pStyle w:val="Cover-Subtitle-Documenttitle"/>
        <w:rPr>
          <w:lang w:val="fr-FR"/>
        </w:rPr>
      </w:pPr>
      <w:proofErr w:type="spellStart"/>
      <w:r w:rsidRPr="00F27094">
        <w:rPr>
          <w:lang w:val="fr-FR"/>
        </w:rPr>
        <w:t>lines</w:t>
      </w:r>
      <w:proofErr w:type="spellEnd"/>
    </w:p>
    <w:p w14:paraId="78C3ABC9" w14:textId="33ACBD10" w:rsidR="004E3A41" w:rsidRPr="00F27094" w:rsidRDefault="004E3A41" w:rsidP="004E3A41"/>
    <w:p w14:paraId="04DDDA6B" w14:textId="073A6F97" w:rsidR="004E3A41" w:rsidRPr="00F27094" w:rsidRDefault="00A17FAD" w:rsidP="004E3A41">
      <w:r w:rsidRPr="00F27094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3A273E" wp14:editId="648B06B0">
                <wp:simplePos x="0" y="0"/>
                <wp:positionH relativeFrom="margin">
                  <wp:align>left</wp:align>
                </wp:positionH>
                <wp:positionV relativeFrom="paragraph">
                  <wp:posOffset>210712</wp:posOffset>
                </wp:positionV>
                <wp:extent cx="2018581" cy="750013"/>
                <wp:effectExtent l="0" t="0" r="127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8581" cy="75001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26B018" w14:textId="4644DD24" w:rsidR="00A17FAD" w:rsidRPr="00577274" w:rsidRDefault="00A17FAD" w:rsidP="00A17FAD">
                            <w:pPr>
                              <w:pStyle w:val="Cover-Subtitle2"/>
                              <w:spacing w:after="0"/>
                              <w:jc w:val="center"/>
                              <w:rPr>
                                <w:sz w:val="20"/>
                                <w:szCs w:val="14"/>
                              </w:rPr>
                            </w:pPr>
                            <w:r w:rsidRPr="00577274">
                              <w:rPr>
                                <w:sz w:val="20"/>
                                <w:szCs w:val="14"/>
                              </w:rPr>
                              <w:t>Client 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="http://schemas.openxmlformats.org/drawingml/2006/chart" xmlns:a14="http://schemas.microsoft.com/office/drawing/2010/main" xmlns:pic="http://schemas.openxmlformats.org/drawingml/2006/picture" xmlns:a="http://schemas.openxmlformats.org/drawingml/2006/main">
            <w:pict>
              <v:rect id="Rectangle 11" style="position:absolute;margin-left:0;margin-top:16.6pt;width:158.95pt;height:59.0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spid="_x0000_s1026" fillcolor="#d8d8d8 [2732]" stroked="f" strokeweight="1pt" w14:anchorId="5A3A273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">
                <v:textbox>
                  <w:txbxContent>
                    <w:p w:rsidRPr="00577274" w:rsidR="00A17FAD" w:rsidP="00A17FAD" w:rsidRDefault="00A17FAD" w14:paraId="4626B018" w14:textId="4644DD24">
                      <w:pPr>
                        <w:pStyle w:val="Cover-Subtitle2"/>
                        <w:spacing w:after="0"/>
                        <w:jc w:val="center"/>
                        <w:rPr>
                          <w:sz w:val="20"/>
                          <w:szCs w:val="14"/>
                        </w:rPr>
                      </w:pPr>
                      <w:r w:rsidRPr="00577274">
                        <w:rPr>
                          <w:sz w:val="20"/>
                          <w:szCs w:val="14"/>
                        </w:rPr>
                        <w:t>Client logo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C29EBC4" w14:textId="34FD924D" w:rsidR="004E3A41" w:rsidRPr="00F27094" w:rsidRDefault="004E3A41" w:rsidP="004E3A41"/>
    <w:p w14:paraId="529296EA" w14:textId="541B2912" w:rsidR="00B925B3" w:rsidRPr="00F27094" w:rsidRDefault="00B925B3" w:rsidP="004E3A41"/>
    <w:p w14:paraId="12718420" w14:textId="725CA934" w:rsidR="00B925B3" w:rsidRPr="00F27094" w:rsidRDefault="00B925B3" w:rsidP="004E3A41"/>
    <w:p w14:paraId="4F47B934" w14:textId="1BFE23C5" w:rsidR="00B925B3" w:rsidRPr="00F27094" w:rsidRDefault="00B925B3" w:rsidP="004E3A41"/>
    <w:p w14:paraId="3B5BB2D0" w14:textId="77B3D3AD" w:rsidR="00B925B3" w:rsidRPr="00F27094" w:rsidRDefault="00B925B3" w:rsidP="004E3A41"/>
    <w:p w14:paraId="1672A06F" w14:textId="5009014D" w:rsidR="004E3A41" w:rsidRPr="00F27094" w:rsidRDefault="004E3A41" w:rsidP="004E3A41">
      <w:pPr>
        <w:pStyle w:val="Cover-Subtitle"/>
        <w:rPr>
          <w:lang w:val="fr-FR"/>
        </w:rPr>
      </w:pPr>
      <w:r w:rsidRPr="00F27094">
        <w:rPr>
          <w:lang w:val="fr-FR"/>
        </w:rPr>
        <w:t xml:space="preserve">Document </w:t>
      </w:r>
      <w:proofErr w:type="spellStart"/>
      <w:r w:rsidRPr="00F27094">
        <w:rPr>
          <w:lang w:val="fr-FR"/>
        </w:rPr>
        <w:t>subtitle</w:t>
      </w:r>
      <w:proofErr w:type="spellEnd"/>
    </w:p>
    <w:p w14:paraId="589574B9" w14:textId="18C5CD3F" w:rsidR="004E3A41" w:rsidRPr="00F27094" w:rsidRDefault="004E3A41" w:rsidP="004E3A41">
      <w:pPr>
        <w:pStyle w:val="Cover-Subtitle2"/>
      </w:pPr>
      <w:r w:rsidRPr="00F27094">
        <w:t xml:space="preserve">Second </w:t>
      </w:r>
      <w:proofErr w:type="spellStart"/>
      <w:r w:rsidRPr="00F27094">
        <w:t>level</w:t>
      </w:r>
      <w:proofErr w:type="spellEnd"/>
      <w:r w:rsidRPr="00F27094">
        <w:t xml:space="preserve"> </w:t>
      </w:r>
      <w:proofErr w:type="spellStart"/>
      <w:r w:rsidRPr="00F27094">
        <w:t>subtitle</w:t>
      </w:r>
      <w:proofErr w:type="spellEnd"/>
    </w:p>
    <w:p w14:paraId="6E125235" w14:textId="67D7956C" w:rsidR="00A91683" w:rsidRPr="00F27094" w:rsidRDefault="00A17FAD" w:rsidP="004E3A41">
      <w:pPr>
        <w:pStyle w:val="Pieddepage"/>
      </w:pPr>
      <w:r w:rsidRPr="00F27094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940158" wp14:editId="649AB9CF">
                <wp:simplePos x="0" y="0"/>
                <wp:positionH relativeFrom="margin">
                  <wp:align>right</wp:align>
                </wp:positionH>
                <wp:positionV relativeFrom="paragraph">
                  <wp:posOffset>1242695</wp:posOffset>
                </wp:positionV>
                <wp:extent cx="1569456" cy="792935"/>
                <wp:effectExtent l="0" t="0" r="0" b="762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456" cy="79293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73A43F" w14:textId="6E4D8A70" w:rsidR="00A17FAD" w:rsidRPr="00577274" w:rsidRDefault="00A17FAD" w:rsidP="00A17FAD">
                            <w:pPr>
                              <w:pStyle w:val="Cover-Subtitle2"/>
                              <w:spacing w:after="0"/>
                              <w:jc w:val="center"/>
                              <w:rPr>
                                <w:sz w:val="20"/>
                                <w:szCs w:val="14"/>
                              </w:rPr>
                            </w:pPr>
                            <w:r w:rsidRPr="00577274">
                              <w:rPr>
                                <w:sz w:val="20"/>
                                <w:szCs w:val="14"/>
                              </w:rPr>
                              <w:t>Partner 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="http://schemas.openxmlformats.org/drawingml/2006/chart" xmlns:a14="http://schemas.microsoft.com/office/drawing/2010/main" xmlns:pic="http://schemas.openxmlformats.org/drawingml/2006/picture" xmlns:a="http://schemas.openxmlformats.org/drawingml/2006/main">
            <w:pict>
              <v:rect id="Rectangle 12" style="position:absolute;margin-left:72.4pt;margin-top:97.85pt;width:123.6pt;height:62.45pt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spid="_x0000_s1027" fillcolor="#d8d8d8 [2732]" stroked="f" strokeweight="1pt" w14:anchorId="4A9401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">
                <v:textbox>
                  <w:txbxContent>
                    <w:p w:rsidRPr="00577274" w:rsidR="00A17FAD" w:rsidP="00A17FAD" w:rsidRDefault="00A17FAD" w14:paraId="3373A43F" w14:textId="6E4D8A70">
                      <w:pPr>
                        <w:pStyle w:val="Cover-Subtitle2"/>
                        <w:spacing w:after="0"/>
                        <w:jc w:val="center"/>
                        <w:rPr>
                          <w:sz w:val="20"/>
                          <w:szCs w:val="14"/>
                        </w:rPr>
                      </w:pPr>
                      <w:r w:rsidRPr="00577274">
                        <w:rPr>
                          <w:sz w:val="20"/>
                          <w:szCs w:val="14"/>
                        </w:rPr>
                        <w:t>Partner logo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91683" w:rsidRPr="00F27094">
        <w:br w:type="page"/>
      </w:r>
    </w:p>
    <w:p w14:paraId="7351750D" w14:textId="7840A778" w:rsidR="00293D76" w:rsidRPr="00F27094" w:rsidRDefault="00293D76" w:rsidP="00293D76">
      <w:pPr>
        <w:pStyle w:val="Titre"/>
      </w:pPr>
      <w:r w:rsidRPr="00F27094">
        <w:t>Contents</w:t>
      </w:r>
    </w:p>
    <w:p w14:paraId="63659D81" w14:textId="4C5841E4" w:rsidR="001F5923" w:rsidRPr="00F27094" w:rsidRDefault="001F5923" w:rsidP="001F5923"/>
    <w:p w14:paraId="70E4B479" w14:textId="77777777" w:rsidR="001F5923" w:rsidRPr="00F27094" w:rsidRDefault="001F5923" w:rsidP="001F5923"/>
    <w:p w14:paraId="63B88DDE" w14:textId="17800083" w:rsidR="006D366E" w:rsidRPr="00F27094" w:rsidRDefault="006D366E">
      <w:pPr>
        <w:pStyle w:val="TM1"/>
        <w:rPr>
          <w:b w:val="0"/>
          <w:color w:val="auto"/>
          <w:sz w:val="22"/>
        </w:rPr>
      </w:pPr>
      <w:r w:rsidRPr="00F27094">
        <w:rPr>
          <w:b w:val="0"/>
        </w:rPr>
        <w:fldChar w:fldCharType="begin"/>
      </w:r>
      <w:r w:rsidRPr="00F27094">
        <w:rPr>
          <w:b w:val="0"/>
        </w:rPr>
        <w:instrText xml:space="preserve"> TOC \o "1-3" \h \z \u </w:instrText>
      </w:r>
      <w:r w:rsidRPr="00F27094">
        <w:rPr>
          <w:b w:val="0"/>
        </w:rPr>
        <w:fldChar w:fldCharType="separate"/>
      </w:r>
      <w:hyperlink w:anchor="_Toc51772943" w:history="1">
        <w:r w:rsidRPr="00F27094">
          <w:rPr>
            <w:rStyle w:val="Lienhypertexte"/>
          </w:rPr>
          <w:t>1.</w:t>
        </w:r>
        <w:r w:rsidRPr="00F27094">
          <w:rPr>
            <w:b w:val="0"/>
            <w:color w:val="auto"/>
            <w:sz w:val="22"/>
          </w:rPr>
          <w:tab/>
        </w:r>
        <w:r w:rsidRPr="00F27094">
          <w:rPr>
            <w:rStyle w:val="Lienhypertexte"/>
          </w:rPr>
          <w:t>Text</w:t>
        </w:r>
        <w:r w:rsidRPr="00F27094">
          <w:rPr>
            <w:webHidden/>
          </w:rPr>
          <w:tab/>
        </w:r>
        <w:r w:rsidRPr="00F27094">
          <w:rPr>
            <w:webHidden/>
          </w:rPr>
          <w:fldChar w:fldCharType="begin"/>
        </w:r>
        <w:r w:rsidRPr="00F27094">
          <w:rPr>
            <w:webHidden/>
          </w:rPr>
          <w:instrText xml:space="preserve"> PAGEREF _Toc51772943 \h </w:instrText>
        </w:r>
        <w:r w:rsidRPr="00F27094">
          <w:rPr>
            <w:webHidden/>
          </w:rPr>
        </w:r>
        <w:r w:rsidRPr="00F27094">
          <w:rPr>
            <w:webHidden/>
          </w:rPr>
          <w:fldChar w:fldCharType="separate"/>
        </w:r>
        <w:r w:rsidRPr="00F27094">
          <w:rPr>
            <w:webHidden/>
          </w:rPr>
          <w:t>3</w:t>
        </w:r>
        <w:r w:rsidRPr="00F27094">
          <w:rPr>
            <w:webHidden/>
          </w:rPr>
          <w:fldChar w:fldCharType="end"/>
        </w:r>
      </w:hyperlink>
    </w:p>
    <w:p w14:paraId="3A276E31" w14:textId="095A637D" w:rsidR="006D366E" w:rsidRPr="00F27094" w:rsidRDefault="00695C23">
      <w:pPr>
        <w:pStyle w:val="TM2"/>
        <w:rPr>
          <w:rFonts w:eastAsiaTheme="minorEastAsia" w:cstheme="minorBidi"/>
          <w:color w:val="auto"/>
          <w:sz w:val="22"/>
          <w:lang w:eastAsia="fr-FR"/>
        </w:rPr>
      </w:pPr>
      <w:hyperlink w:anchor="_Toc51772944" w:history="1">
        <w:r w:rsidR="006D366E" w:rsidRPr="00F27094">
          <w:rPr>
            <w:rStyle w:val="Lienhypertexte"/>
          </w:rPr>
          <w:t>1.1.</w:t>
        </w:r>
        <w:r w:rsidR="006D366E" w:rsidRPr="00F27094">
          <w:rPr>
            <w:rFonts w:eastAsiaTheme="minorEastAsia" w:cstheme="minorBidi"/>
            <w:color w:val="auto"/>
            <w:sz w:val="22"/>
            <w:lang w:eastAsia="fr-FR"/>
          </w:rPr>
          <w:tab/>
        </w:r>
        <w:r w:rsidR="006D366E" w:rsidRPr="00F27094">
          <w:rPr>
            <w:rStyle w:val="Lienhypertexte"/>
          </w:rPr>
          <w:t>Plain paragraph</w:t>
        </w:r>
        <w:r w:rsidR="006D366E" w:rsidRPr="00F27094">
          <w:rPr>
            <w:webHidden/>
          </w:rPr>
          <w:tab/>
        </w:r>
        <w:r w:rsidR="006D366E" w:rsidRPr="00F27094">
          <w:rPr>
            <w:webHidden/>
          </w:rPr>
          <w:fldChar w:fldCharType="begin"/>
        </w:r>
        <w:r w:rsidR="006D366E" w:rsidRPr="00F27094">
          <w:rPr>
            <w:webHidden/>
          </w:rPr>
          <w:instrText xml:space="preserve"> PAGEREF _Toc51772944 \h </w:instrText>
        </w:r>
        <w:r w:rsidR="006D366E" w:rsidRPr="00F27094">
          <w:rPr>
            <w:webHidden/>
          </w:rPr>
        </w:r>
        <w:r w:rsidR="006D366E" w:rsidRPr="00F27094">
          <w:rPr>
            <w:webHidden/>
          </w:rPr>
          <w:fldChar w:fldCharType="separate"/>
        </w:r>
        <w:r w:rsidR="006D366E" w:rsidRPr="00F27094">
          <w:rPr>
            <w:webHidden/>
          </w:rPr>
          <w:t>3</w:t>
        </w:r>
        <w:r w:rsidR="006D366E" w:rsidRPr="00F27094">
          <w:rPr>
            <w:webHidden/>
          </w:rPr>
          <w:fldChar w:fldCharType="end"/>
        </w:r>
      </w:hyperlink>
    </w:p>
    <w:p w14:paraId="15BB20E6" w14:textId="68490F8A" w:rsidR="006D366E" w:rsidRPr="00F27094" w:rsidRDefault="00695C23">
      <w:pPr>
        <w:pStyle w:val="TM2"/>
        <w:rPr>
          <w:rFonts w:eastAsiaTheme="minorEastAsia" w:cstheme="minorBidi"/>
          <w:color w:val="auto"/>
          <w:sz w:val="22"/>
          <w:lang w:eastAsia="fr-FR"/>
        </w:rPr>
      </w:pPr>
      <w:hyperlink w:anchor="_Toc51772945" w:history="1">
        <w:r w:rsidR="006D366E" w:rsidRPr="00F27094">
          <w:rPr>
            <w:rStyle w:val="Lienhypertexte"/>
          </w:rPr>
          <w:t>1.2.</w:t>
        </w:r>
        <w:r w:rsidR="006D366E" w:rsidRPr="00F27094">
          <w:rPr>
            <w:rFonts w:eastAsiaTheme="minorEastAsia" w:cstheme="minorBidi"/>
            <w:color w:val="auto"/>
            <w:sz w:val="22"/>
            <w:lang w:eastAsia="fr-FR"/>
          </w:rPr>
          <w:tab/>
        </w:r>
        <w:r w:rsidR="006D366E" w:rsidRPr="00F27094">
          <w:rPr>
            <w:rStyle w:val="Lienhypertexte"/>
          </w:rPr>
          <w:t>Text levels</w:t>
        </w:r>
        <w:r w:rsidR="006D366E" w:rsidRPr="00F27094">
          <w:rPr>
            <w:webHidden/>
          </w:rPr>
          <w:tab/>
        </w:r>
        <w:r w:rsidR="006D366E" w:rsidRPr="00F27094">
          <w:rPr>
            <w:webHidden/>
          </w:rPr>
          <w:fldChar w:fldCharType="begin"/>
        </w:r>
        <w:r w:rsidR="006D366E" w:rsidRPr="00F27094">
          <w:rPr>
            <w:webHidden/>
          </w:rPr>
          <w:instrText xml:space="preserve"> PAGEREF _Toc51772945 \h </w:instrText>
        </w:r>
        <w:r w:rsidR="006D366E" w:rsidRPr="00F27094">
          <w:rPr>
            <w:webHidden/>
          </w:rPr>
        </w:r>
        <w:r w:rsidR="006D366E" w:rsidRPr="00F27094">
          <w:rPr>
            <w:webHidden/>
          </w:rPr>
          <w:fldChar w:fldCharType="separate"/>
        </w:r>
        <w:r w:rsidR="006D366E" w:rsidRPr="00F27094">
          <w:rPr>
            <w:webHidden/>
          </w:rPr>
          <w:t>4</w:t>
        </w:r>
        <w:r w:rsidR="006D366E" w:rsidRPr="00F27094">
          <w:rPr>
            <w:webHidden/>
          </w:rPr>
          <w:fldChar w:fldCharType="end"/>
        </w:r>
      </w:hyperlink>
    </w:p>
    <w:p w14:paraId="46E9DBE4" w14:textId="64ADD4E5" w:rsidR="006D366E" w:rsidRPr="00F27094" w:rsidRDefault="00695C23">
      <w:pPr>
        <w:pStyle w:val="TM3"/>
        <w:tabs>
          <w:tab w:val="left" w:pos="1757"/>
        </w:tabs>
        <w:rPr>
          <w:color w:val="auto"/>
          <w:sz w:val="22"/>
        </w:rPr>
      </w:pPr>
      <w:hyperlink w:anchor="_Toc51772946" w:history="1">
        <w:r w:rsidR="006D366E" w:rsidRPr="00F27094">
          <w:rPr>
            <w:rStyle w:val="Lienhypertexte"/>
          </w:rPr>
          <w:t>A.</w:t>
        </w:r>
        <w:r w:rsidR="006D366E" w:rsidRPr="00F27094">
          <w:rPr>
            <w:color w:val="auto"/>
            <w:sz w:val="22"/>
          </w:rPr>
          <w:tab/>
        </w:r>
        <w:r w:rsidR="006D366E" w:rsidRPr="00F27094">
          <w:rPr>
            <w:rStyle w:val="Lienhypertexte"/>
          </w:rPr>
          <w:t>Text with section headings</w:t>
        </w:r>
        <w:r w:rsidR="006D366E" w:rsidRPr="00F27094">
          <w:rPr>
            <w:webHidden/>
          </w:rPr>
          <w:tab/>
        </w:r>
        <w:r w:rsidR="006D366E" w:rsidRPr="00F27094">
          <w:rPr>
            <w:webHidden/>
          </w:rPr>
          <w:fldChar w:fldCharType="begin"/>
        </w:r>
        <w:r w:rsidR="006D366E" w:rsidRPr="00F27094">
          <w:rPr>
            <w:webHidden/>
          </w:rPr>
          <w:instrText xml:space="preserve"> PAGEREF _Toc51772946 \h </w:instrText>
        </w:r>
        <w:r w:rsidR="006D366E" w:rsidRPr="00F27094">
          <w:rPr>
            <w:webHidden/>
          </w:rPr>
        </w:r>
        <w:r w:rsidR="006D366E" w:rsidRPr="00F27094">
          <w:rPr>
            <w:webHidden/>
          </w:rPr>
          <w:fldChar w:fldCharType="separate"/>
        </w:r>
        <w:r w:rsidR="006D366E" w:rsidRPr="00F27094">
          <w:rPr>
            <w:webHidden/>
          </w:rPr>
          <w:t>4</w:t>
        </w:r>
        <w:r w:rsidR="006D366E" w:rsidRPr="00F27094">
          <w:rPr>
            <w:webHidden/>
          </w:rPr>
          <w:fldChar w:fldCharType="end"/>
        </w:r>
      </w:hyperlink>
    </w:p>
    <w:p w14:paraId="14A5867C" w14:textId="07EDAD0D" w:rsidR="006D366E" w:rsidRPr="00F27094" w:rsidRDefault="00695C23">
      <w:pPr>
        <w:pStyle w:val="TM3"/>
        <w:tabs>
          <w:tab w:val="left" w:pos="1757"/>
        </w:tabs>
        <w:rPr>
          <w:color w:val="auto"/>
          <w:sz w:val="22"/>
        </w:rPr>
      </w:pPr>
      <w:hyperlink w:anchor="_Toc51772947" w:history="1">
        <w:r w:rsidR="006D366E" w:rsidRPr="00F27094">
          <w:rPr>
            <w:rStyle w:val="Lienhypertexte"/>
          </w:rPr>
          <w:t>B.</w:t>
        </w:r>
        <w:r w:rsidR="006D366E" w:rsidRPr="00F27094">
          <w:rPr>
            <w:color w:val="auto"/>
            <w:sz w:val="22"/>
          </w:rPr>
          <w:tab/>
        </w:r>
        <w:r w:rsidR="006D366E" w:rsidRPr="00F27094">
          <w:rPr>
            <w:rStyle w:val="Lienhypertexte"/>
          </w:rPr>
          <w:t>List</w:t>
        </w:r>
        <w:r w:rsidR="006D366E" w:rsidRPr="00F27094">
          <w:rPr>
            <w:webHidden/>
          </w:rPr>
          <w:tab/>
        </w:r>
        <w:r w:rsidR="006D366E" w:rsidRPr="00F27094">
          <w:rPr>
            <w:webHidden/>
          </w:rPr>
          <w:fldChar w:fldCharType="begin"/>
        </w:r>
        <w:r w:rsidR="006D366E" w:rsidRPr="00F27094">
          <w:rPr>
            <w:webHidden/>
          </w:rPr>
          <w:instrText xml:space="preserve"> PAGEREF _Toc51772947 \h </w:instrText>
        </w:r>
        <w:r w:rsidR="006D366E" w:rsidRPr="00F27094">
          <w:rPr>
            <w:webHidden/>
          </w:rPr>
        </w:r>
        <w:r w:rsidR="006D366E" w:rsidRPr="00F27094">
          <w:rPr>
            <w:webHidden/>
          </w:rPr>
          <w:fldChar w:fldCharType="separate"/>
        </w:r>
        <w:r w:rsidR="006D366E" w:rsidRPr="00F27094">
          <w:rPr>
            <w:webHidden/>
          </w:rPr>
          <w:t>4</w:t>
        </w:r>
        <w:r w:rsidR="006D366E" w:rsidRPr="00F27094">
          <w:rPr>
            <w:webHidden/>
          </w:rPr>
          <w:fldChar w:fldCharType="end"/>
        </w:r>
      </w:hyperlink>
    </w:p>
    <w:p w14:paraId="2D24EF8E" w14:textId="549105D2" w:rsidR="006D366E" w:rsidRPr="00F27094" w:rsidRDefault="00695C23">
      <w:pPr>
        <w:pStyle w:val="TM1"/>
        <w:rPr>
          <w:b w:val="0"/>
          <w:color w:val="auto"/>
          <w:sz w:val="22"/>
        </w:rPr>
      </w:pPr>
      <w:hyperlink w:anchor="_Toc51772948" w:history="1">
        <w:r w:rsidR="006D366E" w:rsidRPr="00F27094">
          <w:rPr>
            <w:rStyle w:val="Lienhypertexte"/>
          </w:rPr>
          <w:t>2.</w:t>
        </w:r>
        <w:r w:rsidR="006D366E" w:rsidRPr="00F27094">
          <w:rPr>
            <w:b w:val="0"/>
            <w:color w:val="auto"/>
            <w:sz w:val="22"/>
          </w:rPr>
          <w:tab/>
        </w:r>
        <w:r w:rsidR="006D366E" w:rsidRPr="00F27094">
          <w:rPr>
            <w:rStyle w:val="Lienhypertexte"/>
          </w:rPr>
          <w:t>Text and visual</w:t>
        </w:r>
        <w:r w:rsidR="006D366E" w:rsidRPr="00F27094">
          <w:rPr>
            <w:webHidden/>
          </w:rPr>
          <w:tab/>
        </w:r>
        <w:r w:rsidR="006D366E" w:rsidRPr="00F27094">
          <w:rPr>
            <w:webHidden/>
          </w:rPr>
          <w:fldChar w:fldCharType="begin"/>
        </w:r>
        <w:r w:rsidR="006D366E" w:rsidRPr="00F27094">
          <w:rPr>
            <w:webHidden/>
          </w:rPr>
          <w:instrText xml:space="preserve"> PAGEREF _Toc51772948 \h </w:instrText>
        </w:r>
        <w:r w:rsidR="006D366E" w:rsidRPr="00F27094">
          <w:rPr>
            <w:webHidden/>
          </w:rPr>
        </w:r>
        <w:r w:rsidR="006D366E" w:rsidRPr="00F27094">
          <w:rPr>
            <w:webHidden/>
          </w:rPr>
          <w:fldChar w:fldCharType="separate"/>
        </w:r>
        <w:r w:rsidR="006D366E" w:rsidRPr="00F27094">
          <w:rPr>
            <w:webHidden/>
          </w:rPr>
          <w:t>5</w:t>
        </w:r>
        <w:r w:rsidR="006D366E" w:rsidRPr="00F27094">
          <w:rPr>
            <w:webHidden/>
          </w:rPr>
          <w:fldChar w:fldCharType="end"/>
        </w:r>
      </w:hyperlink>
    </w:p>
    <w:p w14:paraId="7D06F060" w14:textId="08D71784" w:rsidR="006D366E" w:rsidRPr="00F27094" w:rsidRDefault="00695C23">
      <w:pPr>
        <w:pStyle w:val="TM2"/>
        <w:rPr>
          <w:rFonts w:eastAsiaTheme="minorEastAsia" w:cstheme="minorBidi"/>
          <w:color w:val="auto"/>
          <w:sz w:val="22"/>
          <w:lang w:eastAsia="fr-FR"/>
        </w:rPr>
      </w:pPr>
      <w:hyperlink w:anchor="_Toc51772949" w:history="1">
        <w:r w:rsidR="006D366E" w:rsidRPr="00F27094">
          <w:rPr>
            <w:rStyle w:val="Lienhypertexte"/>
          </w:rPr>
          <w:t>2.1.</w:t>
        </w:r>
        <w:r w:rsidR="006D366E" w:rsidRPr="00F27094">
          <w:rPr>
            <w:rFonts w:eastAsiaTheme="minorEastAsia" w:cstheme="minorBidi"/>
            <w:color w:val="auto"/>
            <w:sz w:val="22"/>
            <w:lang w:eastAsia="fr-FR"/>
          </w:rPr>
          <w:tab/>
        </w:r>
        <w:r w:rsidR="006D366E" w:rsidRPr="00F27094">
          <w:rPr>
            <w:rStyle w:val="Lienhypertexte"/>
          </w:rPr>
          <w:t>Classical</w:t>
        </w:r>
        <w:r w:rsidR="006D366E" w:rsidRPr="00F27094">
          <w:rPr>
            <w:webHidden/>
          </w:rPr>
          <w:tab/>
        </w:r>
        <w:r w:rsidR="006D366E" w:rsidRPr="00F27094">
          <w:rPr>
            <w:webHidden/>
          </w:rPr>
          <w:fldChar w:fldCharType="begin"/>
        </w:r>
        <w:r w:rsidR="006D366E" w:rsidRPr="00F27094">
          <w:rPr>
            <w:webHidden/>
          </w:rPr>
          <w:instrText xml:space="preserve"> PAGEREF _Toc51772949 \h </w:instrText>
        </w:r>
        <w:r w:rsidR="006D366E" w:rsidRPr="00F27094">
          <w:rPr>
            <w:webHidden/>
          </w:rPr>
        </w:r>
        <w:r w:rsidR="006D366E" w:rsidRPr="00F27094">
          <w:rPr>
            <w:webHidden/>
          </w:rPr>
          <w:fldChar w:fldCharType="separate"/>
        </w:r>
        <w:r w:rsidR="006D366E" w:rsidRPr="00F27094">
          <w:rPr>
            <w:webHidden/>
          </w:rPr>
          <w:t>5</w:t>
        </w:r>
        <w:r w:rsidR="006D366E" w:rsidRPr="00F27094">
          <w:rPr>
            <w:webHidden/>
          </w:rPr>
          <w:fldChar w:fldCharType="end"/>
        </w:r>
      </w:hyperlink>
    </w:p>
    <w:p w14:paraId="0E409242" w14:textId="7F45B132" w:rsidR="006D366E" w:rsidRPr="00F27094" w:rsidRDefault="00695C23">
      <w:pPr>
        <w:pStyle w:val="TM2"/>
        <w:rPr>
          <w:rFonts w:eastAsiaTheme="minorEastAsia" w:cstheme="minorBidi"/>
          <w:color w:val="auto"/>
          <w:sz w:val="22"/>
          <w:lang w:eastAsia="fr-FR"/>
        </w:rPr>
      </w:pPr>
      <w:hyperlink w:anchor="_Toc51772950" w:history="1">
        <w:r w:rsidR="006D366E" w:rsidRPr="00F27094">
          <w:rPr>
            <w:rStyle w:val="Lienhypertexte"/>
          </w:rPr>
          <w:t>2.2.</w:t>
        </w:r>
        <w:r w:rsidR="006D366E" w:rsidRPr="00F27094">
          <w:rPr>
            <w:rFonts w:eastAsiaTheme="minorEastAsia" w:cstheme="minorBidi"/>
            <w:color w:val="auto"/>
            <w:sz w:val="22"/>
            <w:lang w:eastAsia="fr-FR"/>
          </w:rPr>
          <w:tab/>
        </w:r>
        <w:r w:rsidR="006D366E" w:rsidRPr="00F27094">
          <w:rPr>
            <w:rStyle w:val="Lienhypertexte"/>
          </w:rPr>
          <w:t>Columns</w:t>
        </w:r>
        <w:r w:rsidR="006D366E" w:rsidRPr="00F27094">
          <w:rPr>
            <w:webHidden/>
          </w:rPr>
          <w:tab/>
        </w:r>
        <w:r w:rsidR="006D366E" w:rsidRPr="00F27094">
          <w:rPr>
            <w:webHidden/>
          </w:rPr>
          <w:fldChar w:fldCharType="begin"/>
        </w:r>
        <w:r w:rsidR="006D366E" w:rsidRPr="00F27094">
          <w:rPr>
            <w:webHidden/>
          </w:rPr>
          <w:instrText xml:space="preserve"> PAGEREF _Toc51772950 \h </w:instrText>
        </w:r>
        <w:r w:rsidR="006D366E" w:rsidRPr="00F27094">
          <w:rPr>
            <w:webHidden/>
          </w:rPr>
        </w:r>
        <w:r w:rsidR="006D366E" w:rsidRPr="00F27094">
          <w:rPr>
            <w:webHidden/>
          </w:rPr>
          <w:fldChar w:fldCharType="separate"/>
        </w:r>
        <w:r w:rsidR="006D366E" w:rsidRPr="00F27094">
          <w:rPr>
            <w:webHidden/>
          </w:rPr>
          <w:t>7</w:t>
        </w:r>
        <w:r w:rsidR="006D366E" w:rsidRPr="00F27094">
          <w:rPr>
            <w:webHidden/>
          </w:rPr>
          <w:fldChar w:fldCharType="end"/>
        </w:r>
      </w:hyperlink>
    </w:p>
    <w:p w14:paraId="5E37995C" w14:textId="5EE2AA0D" w:rsidR="006D366E" w:rsidRPr="00F27094" w:rsidRDefault="00695C23">
      <w:pPr>
        <w:pStyle w:val="TM3"/>
        <w:tabs>
          <w:tab w:val="left" w:pos="1757"/>
        </w:tabs>
        <w:rPr>
          <w:color w:val="auto"/>
          <w:sz w:val="22"/>
        </w:rPr>
      </w:pPr>
      <w:hyperlink w:anchor="_Toc51772951" w:history="1">
        <w:r w:rsidR="006D366E" w:rsidRPr="00F27094">
          <w:rPr>
            <w:rStyle w:val="Lienhypertexte"/>
          </w:rPr>
          <w:t>A.</w:t>
        </w:r>
        <w:r w:rsidR="006D366E" w:rsidRPr="00F27094">
          <w:rPr>
            <w:color w:val="auto"/>
            <w:sz w:val="22"/>
          </w:rPr>
          <w:tab/>
        </w:r>
        <w:r w:rsidR="006D366E" w:rsidRPr="00F27094">
          <w:rPr>
            <w:rStyle w:val="Lienhypertexte"/>
          </w:rPr>
          <w:t>First picture</w:t>
        </w:r>
        <w:r w:rsidR="006D366E" w:rsidRPr="00F27094">
          <w:rPr>
            <w:webHidden/>
          </w:rPr>
          <w:tab/>
        </w:r>
        <w:r w:rsidR="006D366E" w:rsidRPr="00F27094">
          <w:rPr>
            <w:webHidden/>
          </w:rPr>
          <w:fldChar w:fldCharType="begin"/>
        </w:r>
        <w:r w:rsidR="006D366E" w:rsidRPr="00F27094">
          <w:rPr>
            <w:webHidden/>
          </w:rPr>
          <w:instrText xml:space="preserve"> PAGEREF _Toc51772951 \h </w:instrText>
        </w:r>
        <w:r w:rsidR="006D366E" w:rsidRPr="00F27094">
          <w:rPr>
            <w:webHidden/>
          </w:rPr>
        </w:r>
        <w:r w:rsidR="006D366E" w:rsidRPr="00F27094">
          <w:rPr>
            <w:webHidden/>
          </w:rPr>
          <w:fldChar w:fldCharType="separate"/>
        </w:r>
        <w:r w:rsidR="006D366E" w:rsidRPr="00F27094">
          <w:rPr>
            <w:webHidden/>
          </w:rPr>
          <w:t>7</w:t>
        </w:r>
        <w:r w:rsidR="006D366E" w:rsidRPr="00F27094">
          <w:rPr>
            <w:webHidden/>
          </w:rPr>
          <w:fldChar w:fldCharType="end"/>
        </w:r>
      </w:hyperlink>
    </w:p>
    <w:p w14:paraId="16033EC8" w14:textId="49C67A5F" w:rsidR="006D366E" w:rsidRPr="00F27094" w:rsidRDefault="00695C23">
      <w:pPr>
        <w:pStyle w:val="TM3"/>
        <w:tabs>
          <w:tab w:val="left" w:pos="1757"/>
        </w:tabs>
        <w:rPr>
          <w:color w:val="auto"/>
          <w:sz w:val="22"/>
        </w:rPr>
      </w:pPr>
      <w:hyperlink w:anchor="_Toc51772952" w:history="1">
        <w:r w:rsidR="006D366E" w:rsidRPr="00F27094">
          <w:rPr>
            <w:rStyle w:val="Lienhypertexte"/>
          </w:rPr>
          <w:t>B.</w:t>
        </w:r>
        <w:r w:rsidR="006D366E" w:rsidRPr="00F27094">
          <w:rPr>
            <w:color w:val="auto"/>
            <w:sz w:val="22"/>
          </w:rPr>
          <w:tab/>
        </w:r>
        <w:r w:rsidR="006D366E" w:rsidRPr="00F27094">
          <w:rPr>
            <w:rStyle w:val="Lienhypertexte"/>
          </w:rPr>
          <w:t>Second picture</w:t>
        </w:r>
        <w:r w:rsidR="006D366E" w:rsidRPr="00F27094">
          <w:rPr>
            <w:webHidden/>
          </w:rPr>
          <w:tab/>
        </w:r>
        <w:r w:rsidR="006D366E" w:rsidRPr="00F27094">
          <w:rPr>
            <w:webHidden/>
          </w:rPr>
          <w:fldChar w:fldCharType="begin"/>
        </w:r>
        <w:r w:rsidR="006D366E" w:rsidRPr="00F27094">
          <w:rPr>
            <w:webHidden/>
          </w:rPr>
          <w:instrText xml:space="preserve"> PAGEREF _Toc51772952 \h </w:instrText>
        </w:r>
        <w:r w:rsidR="006D366E" w:rsidRPr="00F27094">
          <w:rPr>
            <w:webHidden/>
          </w:rPr>
        </w:r>
        <w:r w:rsidR="006D366E" w:rsidRPr="00F27094">
          <w:rPr>
            <w:webHidden/>
          </w:rPr>
          <w:fldChar w:fldCharType="separate"/>
        </w:r>
        <w:r w:rsidR="006D366E" w:rsidRPr="00F27094">
          <w:rPr>
            <w:webHidden/>
          </w:rPr>
          <w:t>7</w:t>
        </w:r>
        <w:r w:rsidR="006D366E" w:rsidRPr="00F27094">
          <w:rPr>
            <w:webHidden/>
          </w:rPr>
          <w:fldChar w:fldCharType="end"/>
        </w:r>
      </w:hyperlink>
    </w:p>
    <w:p w14:paraId="158C48C3" w14:textId="137AF310" w:rsidR="006D366E" w:rsidRPr="00F27094" w:rsidRDefault="00695C23">
      <w:pPr>
        <w:pStyle w:val="TM2"/>
        <w:rPr>
          <w:rFonts w:eastAsiaTheme="minorEastAsia" w:cstheme="minorBidi"/>
          <w:color w:val="auto"/>
          <w:sz w:val="22"/>
          <w:lang w:eastAsia="fr-FR"/>
        </w:rPr>
      </w:pPr>
      <w:hyperlink w:anchor="_Toc51772953" w:history="1">
        <w:r w:rsidR="006D366E" w:rsidRPr="00F27094">
          <w:rPr>
            <w:rStyle w:val="Lienhypertexte"/>
          </w:rPr>
          <w:t>2.3.</w:t>
        </w:r>
        <w:r w:rsidR="006D366E" w:rsidRPr="00F27094">
          <w:rPr>
            <w:rFonts w:eastAsiaTheme="minorEastAsia" w:cstheme="minorBidi"/>
            <w:color w:val="auto"/>
            <w:sz w:val="22"/>
            <w:lang w:eastAsia="fr-FR"/>
          </w:rPr>
          <w:tab/>
        </w:r>
        <w:r w:rsidR="006D366E" w:rsidRPr="00F27094">
          <w:rPr>
            <w:rStyle w:val="Lienhypertexte"/>
          </w:rPr>
          <w:t>Combination</w:t>
        </w:r>
        <w:r w:rsidR="006D366E" w:rsidRPr="00F27094">
          <w:rPr>
            <w:webHidden/>
          </w:rPr>
          <w:tab/>
        </w:r>
        <w:r w:rsidR="006D366E" w:rsidRPr="00F27094">
          <w:rPr>
            <w:webHidden/>
          </w:rPr>
          <w:fldChar w:fldCharType="begin"/>
        </w:r>
        <w:r w:rsidR="006D366E" w:rsidRPr="00F27094">
          <w:rPr>
            <w:webHidden/>
          </w:rPr>
          <w:instrText xml:space="preserve"> PAGEREF _Toc51772953 \h </w:instrText>
        </w:r>
        <w:r w:rsidR="006D366E" w:rsidRPr="00F27094">
          <w:rPr>
            <w:webHidden/>
          </w:rPr>
        </w:r>
        <w:r w:rsidR="006D366E" w:rsidRPr="00F27094">
          <w:rPr>
            <w:webHidden/>
          </w:rPr>
          <w:fldChar w:fldCharType="separate"/>
        </w:r>
        <w:r w:rsidR="006D366E" w:rsidRPr="00F27094">
          <w:rPr>
            <w:webHidden/>
          </w:rPr>
          <w:t>8</w:t>
        </w:r>
        <w:r w:rsidR="006D366E" w:rsidRPr="00F27094">
          <w:rPr>
            <w:webHidden/>
          </w:rPr>
          <w:fldChar w:fldCharType="end"/>
        </w:r>
      </w:hyperlink>
    </w:p>
    <w:p w14:paraId="41D02CF8" w14:textId="4331B0C5" w:rsidR="006D366E" w:rsidRPr="00F27094" w:rsidRDefault="00695C23">
      <w:pPr>
        <w:pStyle w:val="TM1"/>
        <w:rPr>
          <w:b w:val="0"/>
          <w:color w:val="auto"/>
          <w:sz w:val="22"/>
        </w:rPr>
      </w:pPr>
      <w:hyperlink w:anchor="_Toc51772954" w:history="1">
        <w:r w:rsidR="006D366E" w:rsidRPr="00F27094">
          <w:rPr>
            <w:rStyle w:val="Lienhypertexte"/>
          </w:rPr>
          <w:t>3.</w:t>
        </w:r>
        <w:r w:rsidR="006D366E" w:rsidRPr="00F27094">
          <w:rPr>
            <w:b w:val="0"/>
            <w:color w:val="auto"/>
            <w:sz w:val="22"/>
          </w:rPr>
          <w:tab/>
        </w:r>
        <w:r w:rsidR="006D366E" w:rsidRPr="00F27094">
          <w:rPr>
            <w:rStyle w:val="Lienhypertexte"/>
          </w:rPr>
          <w:t>Charts</w:t>
        </w:r>
        <w:r w:rsidR="006D366E" w:rsidRPr="00F27094">
          <w:rPr>
            <w:webHidden/>
          </w:rPr>
          <w:tab/>
        </w:r>
        <w:r w:rsidR="006D366E" w:rsidRPr="00F27094">
          <w:rPr>
            <w:webHidden/>
          </w:rPr>
          <w:fldChar w:fldCharType="begin"/>
        </w:r>
        <w:r w:rsidR="006D366E" w:rsidRPr="00F27094">
          <w:rPr>
            <w:webHidden/>
          </w:rPr>
          <w:instrText xml:space="preserve"> PAGEREF _Toc51772954 \h </w:instrText>
        </w:r>
        <w:r w:rsidR="006D366E" w:rsidRPr="00F27094">
          <w:rPr>
            <w:webHidden/>
          </w:rPr>
        </w:r>
        <w:r w:rsidR="006D366E" w:rsidRPr="00F27094">
          <w:rPr>
            <w:webHidden/>
          </w:rPr>
          <w:fldChar w:fldCharType="separate"/>
        </w:r>
        <w:r w:rsidR="006D366E" w:rsidRPr="00F27094">
          <w:rPr>
            <w:webHidden/>
          </w:rPr>
          <w:t>9</w:t>
        </w:r>
        <w:r w:rsidR="006D366E" w:rsidRPr="00F27094">
          <w:rPr>
            <w:webHidden/>
          </w:rPr>
          <w:fldChar w:fldCharType="end"/>
        </w:r>
      </w:hyperlink>
    </w:p>
    <w:p w14:paraId="6A59EE8C" w14:textId="47E441B9" w:rsidR="006D366E" w:rsidRPr="00F27094" w:rsidRDefault="00695C23">
      <w:pPr>
        <w:pStyle w:val="TM2"/>
        <w:rPr>
          <w:rFonts w:eastAsiaTheme="minorEastAsia" w:cstheme="minorBidi"/>
          <w:color w:val="auto"/>
          <w:sz w:val="22"/>
          <w:lang w:eastAsia="fr-FR"/>
        </w:rPr>
      </w:pPr>
      <w:hyperlink w:anchor="_Toc51772955" w:history="1">
        <w:r w:rsidR="006D366E" w:rsidRPr="00F27094">
          <w:rPr>
            <w:rStyle w:val="Lienhypertexte"/>
          </w:rPr>
          <w:t>3.1.</w:t>
        </w:r>
        <w:r w:rsidR="006D366E" w:rsidRPr="00F27094">
          <w:rPr>
            <w:rFonts w:eastAsiaTheme="minorEastAsia" w:cstheme="minorBidi"/>
            <w:color w:val="auto"/>
            <w:sz w:val="22"/>
            <w:lang w:eastAsia="fr-FR"/>
          </w:rPr>
          <w:tab/>
        </w:r>
        <w:r w:rsidR="006D366E" w:rsidRPr="00F27094">
          <w:rPr>
            <w:rStyle w:val="Lienhypertexte"/>
          </w:rPr>
          <w:t>Bar charts</w:t>
        </w:r>
        <w:r w:rsidR="006D366E" w:rsidRPr="00F27094">
          <w:rPr>
            <w:webHidden/>
          </w:rPr>
          <w:tab/>
        </w:r>
        <w:r w:rsidR="006D366E" w:rsidRPr="00F27094">
          <w:rPr>
            <w:webHidden/>
          </w:rPr>
          <w:fldChar w:fldCharType="begin"/>
        </w:r>
        <w:r w:rsidR="006D366E" w:rsidRPr="00F27094">
          <w:rPr>
            <w:webHidden/>
          </w:rPr>
          <w:instrText xml:space="preserve"> PAGEREF _Toc51772955 \h </w:instrText>
        </w:r>
        <w:r w:rsidR="006D366E" w:rsidRPr="00F27094">
          <w:rPr>
            <w:webHidden/>
          </w:rPr>
        </w:r>
        <w:r w:rsidR="006D366E" w:rsidRPr="00F27094">
          <w:rPr>
            <w:webHidden/>
          </w:rPr>
          <w:fldChar w:fldCharType="separate"/>
        </w:r>
        <w:r w:rsidR="006D366E" w:rsidRPr="00F27094">
          <w:rPr>
            <w:webHidden/>
          </w:rPr>
          <w:t>9</w:t>
        </w:r>
        <w:r w:rsidR="006D366E" w:rsidRPr="00F27094">
          <w:rPr>
            <w:webHidden/>
          </w:rPr>
          <w:fldChar w:fldCharType="end"/>
        </w:r>
      </w:hyperlink>
    </w:p>
    <w:p w14:paraId="17216381" w14:textId="595B0C1B" w:rsidR="006D366E" w:rsidRPr="00F27094" w:rsidRDefault="00695C23">
      <w:pPr>
        <w:pStyle w:val="TM2"/>
        <w:rPr>
          <w:rFonts w:eastAsiaTheme="minorEastAsia" w:cstheme="minorBidi"/>
          <w:color w:val="auto"/>
          <w:sz w:val="22"/>
          <w:lang w:eastAsia="fr-FR"/>
        </w:rPr>
      </w:pPr>
      <w:hyperlink w:anchor="_Toc51772956" w:history="1">
        <w:r w:rsidR="006D366E" w:rsidRPr="00F27094">
          <w:rPr>
            <w:rStyle w:val="Lienhypertexte"/>
          </w:rPr>
          <w:t>3.2.</w:t>
        </w:r>
        <w:r w:rsidR="006D366E" w:rsidRPr="00F27094">
          <w:rPr>
            <w:rFonts w:eastAsiaTheme="minorEastAsia" w:cstheme="minorBidi"/>
            <w:color w:val="auto"/>
            <w:sz w:val="22"/>
            <w:lang w:eastAsia="fr-FR"/>
          </w:rPr>
          <w:tab/>
        </w:r>
        <w:r w:rsidR="006D366E" w:rsidRPr="00F27094">
          <w:rPr>
            <w:rStyle w:val="Lienhypertexte"/>
          </w:rPr>
          <w:t>Pie charts</w:t>
        </w:r>
        <w:r w:rsidR="006D366E" w:rsidRPr="00F27094">
          <w:rPr>
            <w:webHidden/>
          </w:rPr>
          <w:tab/>
        </w:r>
        <w:r w:rsidR="006D366E" w:rsidRPr="00F27094">
          <w:rPr>
            <w:webHidden/>
          </w:rPr>
          <w:fldChar w:fldCharType="begin"/>
        </w:r>
        <w:r w:rsidR="006D366E" w:rsidRPr="00F27094">
          <w:rPr>
            <w:webHidden/>
          </w:rPr>
          <w:instrText xml:space="preserve"> PAGEREF _Toc51772956 \h </w:instrText>
        </w:r>
        <w:r w:rsidR="006D366E" w:rsidRPr="00F27094">
          <w:rPr>
            <w:webHidden/>
          </w:rPr>
        </w:r>
        <w:r w:rsidR="006D366E" w:rsidRPr="00F27094">
          <w:rPr>
            <w:webHidden/>
          </w:rPr>
          <w:fldChar w:fldCharType="separate"/>
        </w:r>
        <w:r w:rsidR="006D366E" w:rsidRPr="00F27094">
          <w:rPr>
            <w:webHidden/>
          </w:rPr>
          <w:t>10</w:t>
        </w:r>
        <w:r w:rsidR="006D366E" w:rsidRPr="00F27094">
          <w:rPr>
            <w:webHidden/>
          </w:rPr>
          <w:fldChar w:fldCharType="end"/>
        </w:r>
      </w:hyperlink>
    </w:p>
    <w:p w14:paraId="76F2FBE4" w14:textId="1DCC0FEF" w:rsidR="006D366E" w:rsidRPr="00F27094" w:rsidRDefault="00695C23">
      <w:pPr>
        <w:pStyle w:val="TM1"/>
        <w:rPr>
          <w:b w:val="0"/>
          <w:color w:val="auto"/>
          <w:sz w:val="22"/>
        </w:rPr>
      </w:pPr>
      <w:hyperlink w:anchor="_Toc51772957" w:history="1">
        <w:r w:rsidR="006D366E" w:rsidRPr="00F27094">
          <w:rPr>
            <w:rStyle w:val="Lienhypertexte"/>
          </w:rPr>
          <w:t>4.</w:t>
        </w:r>
        <w:r w:rsidR="006D366E" w:rsidRPr="00F27094">
          <w:rPr>
            <w:b w:val="0"/>
            <w:color w:val="auto"/>
            <w:sz w:val="22"/>
          </w:rPr>
          <w:tab/>
        </w:r>
        <w:r w:rsidR="006D366E" w:rsidRPr="00F27094">
          <w:rPr>
            <w:rStyle w:val="Lienhypertexte"/>
          </w:rPr>
          <w:t>Table</w:t>
        </w:r>
        <w:r w:rsidR="006D366E" w:rsidRPr="00F27094">
          <w:rPr>
            <w:webHidden/>
          </w:rPr>
          <w:tab/>
        </w:r>
        <w:r w:rsidR="006D366E" w:rsidRPr="00F27094">
          <w:rPr>
            <w:webHidden/>
          </w:rPr>
          <w:fldChar w:fldCharType="begin"/>
        </w:r>
        <w:r w:rsidR="006D366E" w:rsidRPr="00F27094">
          <w:rPr>
            <w:webHidden/>
          </w:rPr>
          <w:instrText xml:space="preserve"> PAGEREF _Toc51772957 \h </w:instrText>
        </w:r>
        <w:r w:rsidR="006D366E" w:rsidRPr="00F27094">
          <w:rPr>
            <w:webHidden/>
          </w:rPr>
        </w:r>
        <w:r w:rsidR="006D366E" w:rsidRPr="00F27094">
          <w:rPr>
            <w:webHidden/>
          </w:rPr>
          <w:fldChar w:fldCharType="separate"/>
        </w:r>
        <w:r w:rsidR="006D366E" w:rsidRPr="00F27094">
          <w:rPr>
            <w:webHidden/>
          </w:rPr>
          <w:t>11</w:t>
        </w:r>
        <w:r w:rsidR="006D366E" w:rsidRPr="00F27094">
          <w:rPr>
            <w:webHidden/>
          </w:rPr>
          <w:fldChar w:fldCharType="end"/>
        </w:r>
      </w:hyperlink>
    </w:p>
    <w:p w14:paraId="066FF6E0" w14:textId="62B64439" w:rsidR="006174E7" w:rsidRPr="00F27094" w:rsidRDefault="006D366E" w:rsidP="006174E7">
      <w:pPr>
        <w:rPr>
          <w:b/>
          <w:sz w:val="30"/>
        </w:rPr>
      </w:pPr>
      <w:r w:rsidRPr="00F27094">
        <w:rPr>
          <w:rFonts w:eastAsiaTheme="minorEastAsia" w:cstheme="minorBidi"/>
          <w:b/>
          <w:noProof/>
          <w:sz w:val="30"/>
          <w:lang w:eastAsia="fr-FR"/>
        </w:rPr>
        <w:fldChar w:fldCharType="end"/>
      </w:r>
    </w:p>
    <w:p w14:paraId="36561528" w14:textId="1F767720" w:rsidR="00293D76" w:rsidRPr="00F27094" w:rsidRDefault="00293D76" w:rsidP="006174E7">
      <w:pPr>
        <w:rPr>
          <w:b/>
          <w:sz w:val="30"/>
        </w:rPr>
      </w:pPr>
    </w:p>
    <w:p w14:paraId="1EC4C711" w14:textId="77777777" w:rsidR="00293D76" w:rsidRPr="00F27094" w:rsidRDefault="00293D76" w:rsidP="006174E7"/>
    <w:p w14:paraId="18ABC19B" w14:textId="77777777" w:rsidR="006174E7" w:rsidRPr="00F27094" w:rsidRDefault="006174E7">
      <w:pPr>
        <w:spacing w:after="0"/>
        <w:rPr>
          <w:rFonts w:asciiTheme="majorHAnsi" w:eastAsiaTheme="majorEastAsia" w:hAnsiTheme="majorHAnsi" w:cs="Calibri Light"/>
          <w:b/>
          <w:sz w:val="45"/>
          <w:szCs w:val="32"/>
        </w:rPr>
      </w:pPr>
      <w:r w:rsidRPr="00F27094">
        <w:br w:type="page"/>
      </w:r>
    </w:p>
    <w:p w14:paraId="7FF2AA50" w14:textId="1B7CB873" w:rsidR="00293D76" w:rsidRPr="00F27094" w:rsidRDefault="00293D76" w:rsidP="00DB4197">
      <w:pPr>
        <w:pStyle w:val="Titre1"/>
        <w:rPr>
          <w:lang w:val="fr-FR"/>
        </w:rPr>
      </w:pPr>
      <w:bookmarkStart w:id="0" w:name="_Toc51772943"/>
      <w:proofErr w:type="spellStart"/>
      <w:r w:rsidRPr="00F27094">
        <w:rPr>
          <w:lang w:val="fr-FR"/>
        </w:rPr>
        <w:t>Text</w:t>
      </w:r>
      <w:bookmarkEnd w:id="0"/>
      <w:proofErr w:type="spellEnd"/>
    </w:p>
    <w:p w14:paraId="1ABCD125" w14:textId="50190651" w:rsidR="00293D76" w:rsidRPr="00F27094" w:rsidRDefault="00293D76" w:rsidP="00DB4197">
      <w:pPr>
        <w:pStyle w:val="Titre2"/>
        <w:rPr>
          <w:lang w:val="fr-FR"/>
        </w:rPr>
      </w:pPr>
      <w:bookmarkStart w:id="1" w:name="_Toc51772944"/>
      <w:r w:rsidRPr="00F27094">
        <w:rPr>
          <w:lang w:val="fr-FR"/>
        </w:rPr>
        <w:t xml:space="preserve">Plain </w:t>
      </w:r>
      <w:proofErr w:type="spellStart"/>
      <w:r w:rsidRPr="00F27094">
        <w:rPr>
          <w:lang w:val="fr-FR"/>
        </w:rPr>
        <w:t>paragraph</w:t>
      </w:r>
      <w:bookmarkEnd w:id="1"/>
      <w:proofErr w:type="spellEnd"/>
    </w:p>
    <w:p w14:paraId="69B07A6E" w14:textId="77777777" w:rsidR="00293D76" w:rsidRPr="00F27094" w:rsidRDefault="00293D76" w:rsidP="00293D76">
      <w:pPr>
        <w:rPr>
          <w:b/>
          <w:bCs/>
          <w:color w:val="EF4641" w:themeColor="accent2"/>
        </w:rPr>
      </w:pPr>
      <w:proofErr w:type="spellStart"/>
      <w:r w:rsidRPr="00F27094">
        <w:t>Uciatur</w:t>
      </w:r>
      <w:proofErr w:type="spellEnd"/>
      <w:r w:rsidRPr="00F27094">
        <w:t xml:space="preserve"> </w:t>
      </w:r>
      <w:proofErr w:type="spellStart"/>
      <w:r w:rsidRPr="00F27094">
        <w:t>atet</w:t>
      </w:r>
      <w:proofErr w:type="spellEnd"/>
      <w:r w:rsidRPr="00F27094">
        <w:t xml:space="preserve"> </w:t>
      </w:r>
      <w:proofErr w:type="spellStart"/>
      <w:r w:rsidRPr="00F27094">
        <w:t>repello</w:t>
      </w:r>
      <w:proofErr w:type="spellEnd"/>
      <w:r w:rsidRPr="00F27094">
        <w:t xml:space="preserve"> </w:t>
      </w:r>
      <w:proofErr w:type="spellStart"/>
      <w:r w:rsidRPr="00F27094">
        <w:t>blaniatus</w:t>
      </w:r>
      <w:proofErr w:type="spellEnd"/>
      <w:r w:rsidRPr="00F27094">
        <w:t xml:space="preserve"> et </w:t>
      </w:r>
      <w:proofErr w:type="spellStart"/>
      <w:r w:rsidRPr="00F27094">
        <w:t>omnimax</w:t>
      </w:r>
      <w:proofErr w:type="spellEnd"/>
      <w:r w:rsidRPr="00F27094">
        <w:t xml:space="preserve"> </w:t>
      </w:r>
      <w:proofErr w:type="spellStart"/>
      <w:r w:rsidRPr="00F27094">
        <w:t>imporio</w:t>
      </w:r>
      <w:proofErr w:type="spellEnd"/>
      <w:r w:rsidRPr="00F27094">
        <w:t xml:space="preserve">. </w:t>
      </w:r>
      <w:proofErr w:type="spellStart"/>
      <w:r w:rsidRPr="00F27094">
        <w:t>Excearumqui</w:t>
      </w:r>
      <w:proofErr w:type="spellEnd"/>
      <w:r w:rsidRPr="00F27094">
        <w:t xml:space="preserve"> </w:t>
      </w:r>
      <w:proofErr w:type="spellStart"/>
      <w:r w:rsidRPr="00F27094">
        <w:t>venisi</w:t>
      </w:r>
      <w:proofErr w:type="spellEnd"/>
      <w:r w:rsidRPr="00F27094">
        <w:t xml:space="preserve"> </w:t>
      </w:r>
      <w:proofErr w:type="spellStart"/>
      <w:r w:rsidRPr="00F27094">
        <w:t>nimus</w:t>
      </w:r>
      <w:proofErr w:type="spellEnd"/>
      <w:r w:rsidRPr="00F27094">
        <w:t xml:space="preserve"> </w:t>
      </w:r>
      <w:proofErr w:type="spellStart"/>
      <w:r w:rsidRPr="00F27094">
        <w:t>nonserum</w:t>
      </w:r>
      <w:proofErr w:type="spellEnd"/>
      <w:r w:rsidRPr="00F27094">
        <w:t xml:space="preserve"> </w:t>
      </w:r>
      <w:proofErr w:type="spellStart"/>
      <w:r w:rsidRPr="00F27094">
        <w:t>expedi</w:t>
      </w:r>
      <w:proofErr w:type="spellEnd"/>
      <w:r w:rsidRPr="00F27094">
        <w:t xml:space="preserve"> non </w:t>
      </w:r>
      <w:proofErr w:type="spellStart"/>
      <w:r w:rsidRPr="00F27094">
        <w:t>nate</w:t>
      </w:r>
      <w:proofErr w:type="spellEnd"/>
      <w:r w:rsidRPr="00F27094">
        <w:t xml:space="preserve"> </w:t>
      </w:r>
      <w:proofErr w:type="spellStart"/>
      <w:r w:rsidRPr="00F27094">
        <w:t>nimus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ut </w:t>
      </w:r>
      <w:proofErr w:type="spellStart"/>
      <w:r w:rsidRPr="00F27094">
        <w:t>ullam</w:t>
      </w:r>
      <w:proofErr w:type="spellEnd"/>
      <w:r w:rsidRPr="00F27094">
        <w:t xml:space="preserve">, </w:t>
      </w:r>
      <w:proofErr w:type="spellStart"/>
      <w:r w:rsidRPr="00F27094">
        <w:t>offic</w:t>
      </w:r>
      <w:proofErr w:type="spellEnd"/>
      <w:r w:rsidRPr="00F27094">
        <w:t xml:space="preserve"> </w:t>
      </w:r>
      <w:proofErr w:type="spellStart"/>
      <w:r w:rsidRPr="00F27094">
        <w:t>torrum</w:t>
      </w:r>
      <w:proofErr w:type="spellEnd"/>
      <w:r w:rsidRPr="00F27094">
        <w:t xml:space="preserve"> </w:t>
      </w:r>
      <w:proofErr w:type="spellStart"/>
      <w:r w:rsidRPr="00F27094">
        <w:t>nihilicit</w:t>
      </w:r>
      <w:proofErr w:type="spellEnd"/>
      <w:r w:rsidRPr="00F27094">
        <w:t xml:space="preserve"> </w:t>
      </w:r>
      <w:proofErr w:type="spellStart"/>
      <w:r w:rsidRPr="00F27094">
        <w:t>explate</w:t>
      </w:r>
      <w:proofErr w:type="spellEnd"/>
      <w:r w:rsidRPr="00F27094">
        <w:t xml:space="preserve"> </w:t>
      </w:r>
      <w:proofErr w:type="spellStart"/>
      <w:r w:rsidRPr="00F27094">
        <w:t>volore</w:t>
      </w:r>
      <w:proofErr w:type="spellEnd"/>
      <w:r w:rsidRPr="00F27094">
        <w:t xml:space="preserve">, </w:t>
      </w:r>
      <w:proofErr w:type="spellStart"/>
      <w:r w:rsidRPr="00F27094">
        <w:t>eniminit</w:t>
      </w:r>
      <w:proofErr w:type="spellEnd"/>
      <w:r w:rsidRPr="00F27094">
        <w:t xml:space="preserve">, alita qui qui </w:t>
      </w:r>
      <w:proofErr w:type="spellStart"/>
      <w:r w:rsidRPr="00F27094">
        <w:t>conetur</w:t>
      </w:r>
      <w:proofErr w:type="spellEnd"/>
      <w:r w:rsidRPr="00F27094">
        <w:t xml:space="preserve">, </w:t>
      </w:r>
      <w:r w:rsidRPr="00F27094">
        <w:rPr>
          <w:b/>
          <w:bCs/>
          <w:color w:val="EF4641" w:themeColor="accent2"/>
        </w:rPr>
        <w:t xml:space="preserve">ut </w:t>
      </w:r>
      <w:proofErr w:type="spellStart"/>
      <w:r w:rsidRPr="00F27094">
        <w:rPr>
          <w:b/>
          <w:bCs/>
          <w:color w:val="EF4641" w:themeColor="accent2"/>
        </w:rPr>
        <w:t>aliquodit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renda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dolorem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quaeceat</w:t>
      </w:r>
      <w:proofErr w:type="spellEnd"/>
      <w:r w:rsidRPr="00F27094">
        <w:rPr>
          <w:b/>
          <w:bCs/>
          <w:color w:val="EF4641" w:themeColor="accent2"/>
        </w:rPr>
        <w:t>.</w:t>
      </w:r>
    </w:p>
    <w:p w14:paraId="3255CDB7" w14:textId="77777777" w:rsidR="00293D76" w:rsidRPr="00F27094" w:rsidRDefault="00293D76" w:rsidP="00293D76">
      <w:pPr>
        <w:rPr>
          <w:b/>
          <w:bCs/>
          <w:color w:val="EF4641" w:themeColor="accent2"/>
        </w:rPr>
      </w:pPr>
      <w:proofErr w:type="spellStart"/>
      <w:r w:rsidRPr="00F27094">
        <w:t>Ic</w:t>
      </w:r>
      <w:proofErr w:type="spellEnd"/>
      <w:r w:rsidRPr="00F27094">
        <w:t xml:space="preserve"> te </w:t>
      </w:r>
      <w:proofErr w:type="spellStart"/>
      <w:r w:rsidRPr="00F27094">
        <w:t>dolorest</w:t>
      </w:r>
      <w:proofErr w:type="spellEnd"/>
      <w:r w:rsidRPr="00F27094">
        <w:t xml:space="preserve">, </w:t>
      </w:r>
      <w:proofErr w:type="spellStart"/>
      <w:r w:rsidRPr="00F27094">
        <w:t>sit</w:t>
      </w:r>
      <w:proofErr w:type="spellEnd"/>
      <w:r w:rsidRPr="00F27094">
        <w:t xml:space="preserve">, </w:t>
      </w:r>
      <w:proofErr w:type="spellStart"/>
      <w:r w:rsidRPr="00F27094">
        <w:t>iliatur</w:t>
      </w:r>
      <w:proofErr w:type="spellEnd"/>
      <w:r w:rsidRPr="00F27094">
        <w:t xml:space="preserve"> </w:t>
      </w:r>
      <w:proofErr w:type="spellStart"/>
      <w:r w:rsidRPr="00F27094">
        <w:t>sit</w:t>
      </w:r>
      <w:proofErr w:type="spellEnd"/>
      <w:r w:rsidRPr="00F27094">
        <w:t xml:space="preserve"> </w:t>
      </w:r>
      <w:proofErr w:type="spellStart"/>
      <w:r w:rsidRPr="00F27094">
        <w:t>ipicidente</w:t>
      </w:r>
      <w:proofErr w:type="spellEnd"/>
      <w:r w:rsidRPr="00F27094">
        <w:t xml:space="preserve"> lias in </w:t>
      </w:r>
      <w:proofErr w:type="spellStart"/>
      <w:r w:rsidRPr="00F27094">
        <w:t>ea</w:t>
      </w:r>
      <w:proofErr w:type="spellEnd"/>
      <w:r w:rsidRPr="00F27094">
        <w:t xml:space="preserve"> </w:t>
      </w:r>
      <w:proofErr w:type="spellStart"/>
      <w:r w:rsidRPr="00F27094">
        <w:t>ipis</w:t>
      </w:r>
      <w:proofErr w:type="spellEnd"/>
      <w:r w:rsidRPr="00F27094">
        <w:t xml:space="preserve"> </w:t>
      </w:r>
      <w:proofErr w:type="spellStart"/>
      <w:r w:rsidRPr="00F27094">
        <w:t>is</w:t>
      </w:r>
      <w:proofErr w:type="spellEnd"/>
      <w:r w:rsidRPr="00F27094">
        <w:t xml:space="preserve"> </w:t>
      </w:r>
      <w:proofErr w:type="spellStart"/>
      <w:r w:rsidRPr="00F27094">
        <w:t>volorer</w:t>
      </w:r>
      <w:proofErr w:type="spellEnd"/>
      <w:r w:rsidRPr="00F27094">
        <w:t xml:space="preserve"> </w:t>
      </w:r>
      <w:proofErr w:type="spellStart"/>
      <w:r w:rsidRPr="00F27094">
        <w:t>ferferrum</w:t>
      </w:r>
      <w:proofErr w:type="spellEnd"/>
      <w:r w:rsidRPr="00F27094">
        <w:t xml:space="preserve">, </w:t>
      </w:r>
      <w:proofErr w:type="spellStart"/>
      <w:r w:rsidRPr="00F27094">
        <w:t>comnist</w:t>
      </w:r>
      <w:proofErr w:type="spellEnd"/>
      <w:r w:rsidRPr="00F27094">
        <w:t xml:space="preserve"> quia </w:t>
      </w:r>
      <w:proofErr w:type="spellStart"/>
      <w:r w:rsidRPr="00F27094">
        <w:t>veliant</w:t>
      </w:r>
      <w:proofErr w:type="spellEnd"/>
      <w:r w:rsidRPr="00F27094">
        <w:t xml:space="preserve"> </w:t>
      </w:r>
      <w:proofErr w:type="spellStart"/>
      <w:r w:rsidRPr="00F27094">
        <w:t>ibuscienda</w:t>
      </w:r>
      <w:proofErr w:type="spellEnd"/>
      <w:r w:rsidRPr="00F27094">
        <w:t xml:space="preserve"> que </w:t>
      </w:r>
      <w:proofErr w:type="spellStart"/>
      <w:r w:rsidRPr="00F27094">
        <w:t>perum</w:t>
      </w:r>
      <w:proofErr w:type="spellEnd"/>
      <w:r w:rsidRPr="00F27094">
        <w:t xml:space="preserve"> </w:t>
      </w:r>
      <w:proofErr w:type="spellStart"/>
      <w:r w:rsidRPr="00F27094">
        <w:t>dem</w:t>
      </w:r>
      <w:proofErr w:type="spellEnd"/>
      <w:r w:rsidRPr="00F27094">
        <w:t xml:space="preserve">. </w:t>
      </w:r>
      <w:proofErr w:type="spellStart"/>
      <w:r w:rsidRPr="00F27094">
        <w:t>Itas</w:t>
      </w:r>
      <w:proofErr w:type="spellEnd"/>
      <w:r w:rsidRPr="00F27094">
        <w:t xml:space="preserve"> </w:t>
      </w:r>
      <w:proofErr w:type="spellStart"/>
      <w:r w:rsidRPr="00F27094">
        <w:t>dolorati</w:t>
      </w:r>
      <w:proofErr w:type="spellEnd"/>
      <w:r w:rsidRPr="00F27094">
        <w:t xml:space="preserve"> </w:t>
      </w:r>
      <w:proofErr w:type="spellStart"/>
      <w:r w:rsidRPr="00F27094">
        <w:t>simi</w:t>
      </w:r>
      <w:proofErr w:type="spellEnd"/>
      <w:r w:rsidRPr="00F27094">
        <w:t xml:space="preserve">, </w:t>
      </w:r>
      <w:proofErr w:type="spellStart"/>
      <w:r w:rsidRPr="00F27094">
        <w:t>cus</w:t>
      </w:r>
      <w:proofErr w:type="spellEnd"/>
      <w:r w:rsidRPr="00F27094">
        <w:t xml:space="preserve">. </w:t>
      </w:r>
      <w:proofErr w:type="spellStart"/>
      <w:r w:rsidRPr="00F27094">
        <w:t>Volupta</w:t>
      </w:r>
      <w:proofErr w:type="spellEnd"/>
      <w:r w:rsidRPr="00F27094">
        <w:t xml:space="preserve"> </w:t>
      </w:r>
      <w:proofErr w:type="spellStart"/>
      <w:r w:rsidRPr="00F27094">
        <w:t>tempores</w:t>
      </w:r>
      <w:proofErr w:type="spellEnd"/>
      <w:r w:rsidRPr="00F27094">
        <w:t xml:space="preserve"> </w:t>
      </w:r>
      <w:proofErr w:type="spellStart"/>
      <w:r w:rsidRPr="00F27094">
        <w:t>eraturepudit</w:t>
      </w:r>
      <w:proofErr w:type="spellEnd"/>
      <w:r w:rsidRPr="00F27094">
        <w:t xml:space="preserve"> rem </w:t>
      </w:r>
      <w:proofErr w:type="spellStart"/>
      <w:r w:rsidRPr="00F27094">
        <w:t>inus</w:t>
      </w:r>
      <w:proofErr w:type="spellEnd"/>
      <w:r w:rsidRPr="00F27094">
        <w:t xml:space="preserve">, </w:t>
      </w:r>
      <w:proofErr w:type="spellStart"/>
      <w:r w:rsidRPr="00F27094">
        <w:t>officita</w:t>
      </w:r>
      <w:proofErr w:type="spellEnd"/>
      <w:r w:rsidRPr="00F27094">
        <w:t xml:space="preserve"> </w:t>
      </w:r>
      <w:proofErr w:type="spellStart"/>
      <w:r w:rsidRPr="00F27094">
        <w:t>pernatur</w:t>
      </w:r>
      <w:proofErr w:type="spellEnd"/>
      <w:r w:rsidRPr="00F27094">
        <w:t xml:space="preserve">. </w:t>
      </w:r>
      <w:proofErr w:type="spellStart"/>
      <w:r w:rsidRPr="00F27094">
        <w:t>Otatur</w:t>
      </w:r>
      <w:proofErr w:type="spellEnd"/>
      <w:r w:rsidRPr="00F27094">
        <w:t xml:space="preserve"> accusa sa </w:t>
      </w:r>
      <w:proofErr w:type="spellStart"/>
      <w:r w:rsidRPr="00F27094">
        <w:t>pero</w:t>
      </w:r>
      <w:proofErr w:type="spellEnd"/>
      <w:r w:rsidRPr="00F27094">
        <w:t xml:space="preserve"> et </w:t>
      </w:r>
      <w:proofErr w:type="spellStart"/>
      <w:r w:rsidRPr="00F27094">
        <w:t>laut</w:t>
      </w:r>
      <w:proofErr w:type="spellEnd"/>
      <w:r w:rsidRPr="00F27094">
        <w:t xml:space="preserve"> </w:t>
      </w:r>
      <w:proofErr w:type="spellStart"/>
      <w:r w:rsidRPr="00F27094">
        <w:t>fuga</w:t>
      </w:r>
      <w:proofErr w:type="spellEnd"/>
      <w:r w:rsidRPr="00F27094">
        <w:t xml:space="preserve">. </w:t>
      </w:r>
      <w:proofErr w:type="spellStart"/>
      <w:r w:rsidRPr="00F27094">
        <w:t>Estiis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</w:t>
      </w:r>
      <w:proofErr w:type="spellStart"/>
      <w:r w:rsidRPr="00F27094">
        <w:t>incidelecum</w:t>
      </w:r>
      <w:proofErr w:type="spellEnd"/>
      <w:r w:rsidRPr="00F27094">
        <w:t xml:space="preserve"> </w:t>
      </w:r>
      <w:proofErr w:type="spellStart"/>
      <w:r w:rsidRPr="00F27094">
        <w:t>fugias</w:t>
      </w:r>
      <w:proofErr w:type="spellEnd"/>
      <w:r w:rsidRPr="00F27094">
        <w:t xml:space="preserve"> </w:t>
      </w:r>
      <w:proofErr w:type="spellStart"/>
      <w:r w:rsidRPr="00F27094">
        <w:t>nestio</w:t>
      </w:r>
      <w:proofErr w:type="spellEnd"/>
      <w:r w:rsidRPr="00F27094">
        <w:t xml:space="preserve">. Ex </w:t>
      </w:r>
      <w:proofErr w:type="spellStart"/>
      <w:r w:rsidRPr="00F27094">
        <w:t>eiciasiti</w:t>
      </w:r>
      <w:proofErr w:type="spellEnd"/>
      <w:r w:rsidRPr="00F27094">
        <w:t xml:space="preserve"> </w:t>
      </w:r>
      <w:proofErr w:type="spellStart"/>
      <w:r w:rsidRPr="00F27094">
        <w:t>quaspidus</w:t>
      </w:r>
      <w:proofErr w:type="spellEnd"/>
      <w:r w:rsidRPr="00F27094">
        <w:t xml:space="preserve">, </w:t>
      </w:r>
      <w:proofErr w:type="spellStart"/>
      <w:r w:rsidRPr="00F27094">
        <w:t>omnis</w:t>
      </w:r>
      <w:proofErr w:type="spellEnd"/>
      <w:r w:rsidRPr="00F27094">
        <w:t xml:space="preserve"> </w:t>
      </w:r>
      <w:proofErr w:type="spellStart"/>
      <w:r w:rsidRPr="00F27094">
        <w:t>repudam</w:t>
      </w:r>
      <w:proofErr w:type="spellEnd"/>
      <w:r w:rsidRPr="00F27094">
        <w:t xml:space="preserve"> </w:t>
      </w:r>
      <w:proofErr w:type="spellStart"/>
      <w:r w:rsidRPr="00F27094">
        <w:t>vereius</w:t>
      </w:r>
      <w:proofErr w:type="spellEnd"/>
      <w:r w:rsidRPr="00F27094">
        <w:t xml:space="preserve"> </w:t>
      </w:r>
      <w:proofErr w:type="spellStart"/>
      <w:r w:rsidRPr="00F27094">
        <w:t>asit</w:t>
      </w:r>
      <w:proofErr w:type="spellEnd"/>
      <w:r w:rsidRPr="00F27094">
        <w:t xml:space="preserve"> </w:t>
      </w:r>
      <w:proofErr w:type="spellStart"/>
      <w:r w:rsidRPr="00F27094">
        <w:t>idus</w:t>
      </w:r>
      <w:proofErr w:type="spellEnd"/>
      <w:r w:rsidRPr="00F27094">
        <w:t xml:space="preserve"> ut </w:t>
      </w:r>
      <w:proofErr w:type="spellStart"/>
      <w:r w:rsidRPr="00F27094">
        <w:t>doluptium</w:t>
      </w:r>
      <w:proofErr w:type="spellEnd"/>
      <w:r w:rsidRPr="00F27094">
        <w:t xml:space="preserve"> </w:t>
      </w:r>
      <w:proofErr w:type="spellStart"/>
      <w:r w:rsidRPr="00F27094">
        <w:t>sum</w:t>
      </w:r>
      <w:proofErr w:type="spellEnd"/>
      <w:r w:rsidRPr="00F27094">
        <w:t xml:space="preserve"> </w:t>
      </w:r>
      <w:proofErr w:type="spellStart"/>
      <w:r w:rsidRPr="00F27094">
        <w:t>evellaborion</w:t>
      </w:r>
      <w:proofErr w:type="spellEnd"/>
      <w:r w:rsidRPr="00F27094">
        <w:t xml:space="preserve"> </w:t>
      </w:r>
      <w:proofErr w:type="spellStart"/>
      <w:r w:rsidRPr="00F27094">
        <w:t>ent</w:t>
      </w:r>
      <w:proofErr w:type="spellEnd"/>
      <w:r w:rsidRPr="00F27094">
        <w:t xml:space="preserve"> </w:t>
      </w:r>
      <w:proofErr w:type="spellStart"/>
      <w:r w:rsidRPr="00F27094">
        <w:t>volenia</w:t>
      </w:r>
      <w:proofErr w:type="spellEnd"/>
      <w:r w:rsidRPr="00F27094">
        <w:t xml:space="preserve"> </w:t>
      </w:r>
      <w:proofErr w:type="spellStart"/>
      <w:r w:rsidRPr="00F27094">
        <w:t>tquosant</w:t>
      </w:r>
      <w:proofErr w:type="spellEnd"/>
      <w:r w:rsidRPr="00F27094">
        <w:t xml:space="preserve"> </w:t>
      </w:r>
      <w:proofErr w:type="spellStart"/>
      <w:r w:rsidRPr="00F27094">
        <w:t>offic</w:t>
      </w:r>
      <w:proofErr w:type="spellEnd"/>
      <w:r w:rsidRPr="00F27094">
        <w:t xml:space="preserve"> </w:t>
      </w:r>
      <w:proofErr w:type="spellStart"/>
      <w:r w:rsidRPr="00F27094">
        <w:t>tota</w:t>
      </w:r>
      <w:proofErr w:type="spellEnd"/>
      <w:r w:rsidRPr="00F27094">
        <w:t xml:space="preserve"> </w:t>
      </w:r>
      <w:proofErr w:type="spellStart"/>
      <w:r w:rsidRPr="00F27094">
        <w:t>sam</w:t>
      </w:r>
      <w:proofErr w:type="spellEnd"/>
      <w:r w:rsidRPr="00F27094">
        <w:t xml:space="preserve"> </w:t>
      </w:r>
      <w:proofErr w:type="spellStart"/>
      <w:r w:rsidRPr="00F27094">
        <w:t>nihitat</w:t>
      </w:r>
      <w:proofErr w:type="spellEnd"/>
      <w:r w:rsidRPr="00F27094">
        <w:t xml:space="preserve"> </w:t>
      </w:r>
      <w:proofErr w:type="spellStart"/>
      <w:r w:rsidRPr="00F27094">
        <w:t>ibuscia</w:t>
      </w:r>
      <w:proofErr w:type="spellEnd"/>
      <w:r w:rsidRPr="00F27094">
        <w:t xml:space="preserve"> </w:t>
      </w:r>
      <w:proofErr w:type="spellStart"/>
      <w:r w:rsidRPr="00F27094">
        <w:t>nobit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quo </w:t>
      </w:r>
      <w:proofErr w:type="spellStart"/>
      <w:r w:rsidRPr="00F27094">
        <w:t>beaquiscium</w:t>
      </w:r>
      <w:proofErr w:type="spellEnd"/>
      <w:r w:rsidRPr="00F27094">
        <w:t xml:space="preserve">, </w:t>
      </w:r>
      <w:proofErr w:type="spellStart"/>
      <w:r w:rsidRPr="00F27094">
        <w:t>volorio</w:t>
      </w:r>
      <w:proofErr w:type="spellEnd"/>
      <w:r w:rsidRPr="00F27094">
        <w:t xml:space="preserve"> </w:t>
      </w:r>
      <w:proofErr w:type="spellStart"/>
      <w:r w:rsidRPr="00F27094">
        <w:t>blab</w:t>
      </w:r>
      <w:proofErr w:type="spellEnd"/>
      <w:r w:rsidRPr="00F27094">
        <w:t xml:space="preserve"> </w:t>
      </w:r>
      <w:proofErr w:type="spellStart"/>
      <w:r w:rsidRPr="00F27094">
        <w:t>ium</w:t>
      </w:r>
      <w:proofErr w:type="spellEnd"/>
      <w:r w:rsidRPr="00F27094">
        <w:t xml:space="preserve"> </w:t>
      </w:r>
      <w:proofErr w:type="spellStart"/>
      <w:r w:rsidRPr="00F27094">
        <w:t>volorrum</w:t>
      </w:r>
      <w:proofErr w:type="spellEnd"/>
      <w:r w:rsidRPr="00F27094">
        <w:t xml:space="preserve"> </w:t>
      </w:r>
      <w:proofErr w:type="spellStart"/>
      <w:r w:rsidRPr="00F27094">
        <w:rPr>
          <w:b/>
          <w:bCs/>
          <w:color w:val="EF4641" w:themeColor="accent2"/>
        </w:rPr>
        <w:t>venimagnient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ipis</w:t>
      </w:r>
      <w:proofErr w:type="spellEnd"/>
      <w:r w:rsidRPr="00F27094">
        <w:rPr>
          <w:b/>
          <w:bCs/>
          <w:color w:val="EF4641" w:themeColor="accent2"/>
        </w:rPr>
        <w:t xml:space="preserve"> ma </w:t>
      </w:r>
      <w:proofErr w:type="spellStart"/>
      <w:r w:rsidRPr="00F27094">
        <w:rPr>
          <w:b/>
          <w:bCs/>
          <w:color w:val="EF4641" w:themeColor="accent2"/>
        </w:rPr>
        <w:t>prationsecti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ilibusdae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sero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doluptat</w:t>
      </w:r>
      <w:proofErr w:type="spellEnd"/>
      <w:r w:rsidRPr="00F27094">
        <w:rPr>
          <w:b/>
          <w:bCs/>
          <w:color w:val="EF4641" w:themeColor="accent2"/>
        </w:rPr>
        <w:t>.</w:t>
      </w:r>
    </w:p>
    <w:p w14:paraId="20C1B3B5" w14:textId="2CF89F59" w:rsidR="00293D76" w:rsidRPr="00F27094" w:rsidRDefault="00293D76" w:rsidP="00293D76">
      <w:pPr>
        <w:pStyle w:val="NormalTextjustify"/>
      </w:pPr>
      <w:proofErr w:type="spellStart"/>
      <w:r w:rsidRPr="00F27094">
        <w:t>Sedio</w:t>
      </w:r>
      <w:proofErr w:type="spellEnd"/>
      <w:r w:rsidRPr="00F27094">
        <w:t xml:space="preserve"> </w:t>
      </w:r>
      <w:proofErr w:type="spellStart"/>
      <w:r w:rsidRPr="00F27094">
        <w:t>denis</w:t>
      </w:r>
      <w:proofErr w:type="spellEnd"/>
      <w:r w:rsidRPr="00F27094">
        <w:t xml:space="preserve"> nus, </w:t>
      </w:r>
      <w:proofErr w:type="spellStart"/>
      <w:r w:rsidRPr="00F27094">
        <w:t>quidus</w:t>
      </w:r>
      <w:proofErr w:type="spellEnd"/>
      <w:r w:rsidRPr="00F27094">
        <w:t xml:space="preserve">, </w:t>
      </w:r>
      <w:proofErr w:type="spellStart"/>
      <w:r w:rsidRPr="00F27094">
        <w:t>enet</w:t>
      </w:r>
      <w:proofErr w:type="spellEnd"/>
      <w:r w:rsidRPr="00F27094">
        <w:t xml:space="preserve"> </w:t>
      </w:r>
      <w:proofErr w:type="spellStart"/>
      <w:r w:rsidRPr="00F27094">
        <w:t>ent</w:t>
      </w:r>
      <w:proofErr w:type="spellEnd"/>
      <w:r w:rsidRPr="00F27094">
        <w:t xml:space="preserve"> </w:t>
      </w:r>
      <w:proofErr w:type="spellStart"/>
      <w:r w:rsidRPr="00F27094">
        <w:t>oditias</w:t>
      </w:r>
      <w:proofErr w:type="spellEnd"/>
      <w:r w:rsidRPr="00F27094">
        <w:t xml:space="preserve"> nit </w:t>
      </w:r>
      <w:proofErr w:type="spellStart"/>
      <w:r w:rsidRPr="00F27094">
        <w:t>od</w:t>
      </w:r>
      <w:proofErr w:type="spellEnd"/>
      <w:r w:rsidRPr="00F27094">
        <w:t xml:space="preserve"> ut </w:t>
      </w:r>
      <w:proofErr w:type="spellStart"/>
      <w:r w:rsidRPr="00F27094">
        <w:t>demodi</w:t>
      </w:r>
      <w:proofErr w:type="spellEnd"/>
      <w:r w:rsidRPr="00F27094">
        <w:t xml:space="preserve"> </w:t>
      </w:r>
      <w:proofErr w:type="spellStart"/>
      <w:r w:rsidRPr="00F27094">
        <w:t>conseque</w:t>
      </w:r>
      <w:proofErr w:type="spellEnd"/>
      <w:r w:rsidRPr="00F27094">
        <w:t xml:space="preserve"> </w:t>
      </w:r>
      <w:proofErr w:type="spellStart"/>
      <w:r w:rsidRPr="00F27094">
        <w:t>nestorum</w:t>
      </w:r>
      <w:proofErr w:type="spellEnd"/>
      <w:r w:rsidRPr="00F27094">
        <w:t xml:space="preserve"> </w:t>
      </w:r>
      <w:proofErr w:type="spellStart"/>
      <w:r w:rsidRPr="00F27094">
        <w:t>endipsum</w:t>
      </w:r>
      <w:proofErr w:type="spellEnd"/>
      <w:r w:rsidRPr="00F27094">
        <w:t xml:space="preserve"> </w:t>
      </w:r>
      <w:proofErr w:type="spellStart"/>
      <w:r w:rsidRPr="00F27094">
        <w:t>facerro</w:t>
      </w:r>
      <w:proofErr w:type="spellEnd"/>
      <w:r w:rsidRPr="00F27094">
        <w:t xml:space="preserve"> </w:t>
      </w:r>
      <w:proofErr w:type="spellStart"/>
      <w:r w:rsidRPr="00F27094">
        <w:t>officiis</w:t>
      </w:r>
      <w:proofErr w:type="spellEnd"/>
      <w:r w:rsidRPr="00F27094">
        <w:t xml:space="preserve"> </w:t>
      </w:r>
      <w:proofErr w:type="spellStart"/>
      <w:r w:rsidRPr="00F27094">
        <w:t>eum</w:t>
      </w:r>
      <w:proofErr w:type="spellEnd"/>
      <w:r w:rsidRPr="00F27094">
        <w:t xml:space="preserve"> nus </w:t>
      </w:r>
      <w:proofErr w:type="spellStart"/>
      <w:r w:rsidRPr="00F27094">
        <w:t>erferfe</w:t>
      </w:r>
      <w:proofErr w:type="spellEnd"/>
      <w:r w:rsidRPr="00F27094">
        <w:t xml:space="preserve"> </w:t>
      </w:r>
      <w:proofErr w:type="spellStart"/>
      <w:r w:rsidRPr="00F27094">
        <w:t>ribust</w:t>
      </w:r>
      <w:proofErr w:type="spellEnd"/>
      <w:r w:rsidRPr="00F27094">
        <w:t xml:space="preserve"> </w:t>
      </w:r>
      <w:proofErr w:type="spellStart"/>
      <w:r w:rsidRPr="00F27094">
        <w:t>liquae</w:t>
      </w:r>
      <w:proofErr w:type="spellEnd"/>
      <w:r w:rsidRPr="00F27094">
        <w:t xml:space="preserve"> </w:t>
      </w:r>
      <w:proofErr w:type="spellStart"/>
      <w:r w:rsidRPr="00F27094">
        <w:t>voluptas</w:t>
      </w:r>
      <w:proofErr w:type="spellEnd"/>
      <w:r w:rsidRPr="00F27094">
        <w:t xml:space="preserve"> </w:t>
      </w:r>
      <w:proofErr w:type="spellStart"/>
      <w:r w:rsidRPr="00F27094">
        <w:t>imenias</w:t>
      </w:r>
      <w:proofErr w:type="spellEnd"/>
      <w:r w:rsidRPr="00F27094">
        <w:t xml:space="preserve"> </w:t>
      </w:r>
      <w:proofErr w:type="spellStart"/>
      <w:r w:rsidRPr="00F27094">
        <w:t>ipid</w:t>
      </w:r>
      <w:proofErr w:type="spellEnd"/>
      <w:r w:rsidRPr="00F27094">
        <w:t xml:space="preserve"> quo </w:t>
      </w:r>
      <w:proofErr w:type="spellStart"/>
      <w:r w:rsidRPr="00F27094">
        <w:t>blaut</w:t>
      </w:r>
      <w:proofErr w:type="spellEnd"/>
      <w:r w:rsidRPr="00F27094">
        <w:t xml:space="preserve"> et quo tes </w:t>
      </w:r>
      <w:proofErr w:type="spellStart"/>
      <w:r w:rsidRPr="00F27094">
        <w:t>denducia</w:t>
      </w:r>
      <w:proofErr w:type="spellEnd"/>
      <w:r w:rsidRPr="00F27094">
        <w:t xml:space="preserve"> quia </w:t>
      </w:r>
      <w:proofErr w:type="spellStart"/>
      <w:r w:rsidRPr="00F27094">
        <w:t>cullab</w:t>
      </w:r>
      <w:proofErr w:type="spellEnd"/>
      <w:r w:rsidRPr="00F27094">
        <w:t xml:space="preserve"> </w:t>
      </w:r>
      <w:proofErr w:type="spellStart"/>
      <w:r w:rsidRPr="00F27094">
        <w:t>inventem</w:t>
      </w:r>
      <w:proofErr w:type="spellEnd"/>
      <w:r w:rsidRPr="00F27094">
        <w:t xml:space="preserve">. Et </w:t>
      </w:r>
      <w:proofErr w:type="spellStart"/>
      <w:r w:rsidRPr="00F27094">
        <w:t>enis</w:t>
      </w:r>
      <w:proofErr w:type="spellEnd"/>
      <w:r w:rsidRPr="00F27094">
        <w:t xml:space="preserve"> </w:t>
      </w:r>
      <w:proofErr w:type="spellStart"/>
      <w:r w:rsidRPr="00F27094">
        <w:t>modions</w:t>
      </w:r>
      <w:proofErr w:type="spellEnd"/>
      <w:r w:rsidRPr="00F27094">
        <w:t xml:space="preserve"> </w:t>
      </w:r>
      <w:proofErr w:type="spellStart"/>
      <w:r w:rsidRPr="00F27094">
        <w:t>ectaturepro</w:t>
      </w:r>
      <w:proofErr w:type="spellEnd"/>
      <w:r w:rsidRPr="00F27094">
        <w:t xml:space="preserve"> </w:t>
      </w:r>
      <w:proofErr w:type="spellStart"/>
      <w:r w:rsidRPr="00F27094">
        <w:t>coremod</w:t>
      </w:r>
      <w:proofErr w:type="spellEnd"/>
      <w:r w:rsidRPr="00F27094">
        <w:t xml:space="preserve"> </w:t>
      </w:r>
      <w:proofErr w:type="spellStart"/>
      <w:r w:rsidRPr="00F27094">
        <w:t>maximil</w:t>
      </w:r>
      <w:proofErr w:type="spellEnd"/>
      <w:r w:rsidRPr="00F27094">
        <w:t xml:space="preserve"> </w:t>
      </w:r>
      <w:proofErr w:type="spellStart"/>
      <w:r w:rsidRPr="00F27094">
        <w:t>expere</w:t>
      </w:r>
      <w:proofErr w:type="spellEnd"/>
      <w:r w:rsidRPr="00F27094">
        <w:t xml:space="preserve"> </w:t>
      </w:r>
      <w:proofErr w:type="spellStart"/>
      <w:r w:rsidRPr="00F27094">
        <w:t>essit</w:t>
      </w:r>
      <w:proofErr w:type="spellEnd"/>
      <w:r w:rsidRPr="00F27094">
        <w:t xml:space="preserve"> </w:t>
      </w:r>
      <w:proofErr w:type="spellStart"/>
      <w:r w:rsidRPr="00F27094">
        <w:t>rati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</w:t>
      </w:r>
      <w:proofErr w:type="spellStart"/>
      <w:r w:rsidRPr="00F27094">
        <w:t>volorit</w:t>
      </w:r>
      <w:proofErr w:type="spellEnd"/>
      <w:r w:rsidRPr="00F27094">
        <w:t xml:space="preserve"> </w:t>
      </w:r>
      <w:proofErr w:type="spellStart"/>
      <w:r w:rsidRPr="00F27094">
        <w:t>etur</w:t>
      </w:r>
      <w:proofErr w:type="spellEnd"/>
      <w:r w:rsidRPr="00F27094">
        <w:t xml:space="preserve"> </w:t>
      </w:r>
      <w:proofErr w:type="spellStart"/>
      <w:r w:rsidRPr="00F27094">
        <w:t>reped</w:t>
      </w:r>
      <w:proofErr w:type="spellEnd"/>
      <w:r w:rsidRPr="00F27094">
        <w:t xml:space="preserve"> </w:t>
      </w:r>
      <w:proofErr w:type="spellStart"/>
      <w:r w:rsidRPr="00F27094">
        <w:t>eostio</w:t>
      </w:r>
      <w:proofErr w:type="spellEnd"/>
      <w:r w:rsidRPr="00F27094">
        <w:t xml:space="preserve">. Et </w:t>
      </w:r>
      <w:proofErr w:type="spellStart"/>
      <w:r w:rsidRPr="00F27094">
        <w:t>lab</w:t>
      </w:r>
      <w:proofErr w:type="spellEnd"/>
      <w:r w:rsidRPr="00F27094">
        <w:t xml:space="preserve"> </w:t>
      </w:r>
      <w:proofErr w:type="spellStart"/>
      <w:r w:rsidRPr="00F27094">
        <w:t>ius.Pelest</w:t>
      </w:r>
      <w:proofErr w:type="spellEnd"/>
      <w:r w:rsidRPr="00F27094">
        <w:t xml:space="preserve"> </w:t>
      </w:r>
      <w:proofErr w:type="spellStart"/>
      <w:r w:rsidRPr="00F27094">
        <w:t>estistis</w:t>
      </w:r>
      <w:proofErr w:type="spellEnd"/>
      <w:r w:rsidRPr="00F27094">
        <w:t xml:space="preserve"> non </w:t>
      </w:r>
      <w:proofErr w:type="spellStart"/>
      <w:r w:rsidRPr="00F27094">
        <w:t>re</w:t>
      </w:r>
      <w:proofErr w:type="spellEnd"/>
      <w:r w:rsidRPr="00F27094">
        <w:t xml:space="preserve"> </w:t>
      </w:r>
      <w:proofErr w:type="spellStart"/>
      <w:r w:rsidRPr="00F27094">
        <w:t>provitio</w:t>
      </w:r>
      <w:proofErr w:type="spellEnd"/>
      <w:r w:rsidRPr="00F27094">
        <w:t xml:space="preserve"> </w:t>
      </w:r>
      <w:proofErr w:type="spellStart"/>
      <w:r w:rsidRPr="00F27094">
        <w:t>consequia</w:t>
      </w:r>
      <w:proofErr w:type="spellEnd"/>
      <w:r w:rsidRPr="00F27094">
        <w:t xml:space="preserve"> </w:t>
      </w:r>
      <w:proofErr w:type="spellStart"/>
      <w:r w:rsidRPr="00F27094">
        <w:t>commolu</w:t>
      </w:r>
      <w:proofErr w:type="spellEnd"/>
      <w:r w:rsidRPr="00F27094">
        <w:t xml:space="preserve"> </w:t>
      </w:r>
      <w:proofErr w:type="spellStart"/>
      <w:r w:rsidRPr="00F27094">
        <w:t>ptatur</w:t>
      </w:r>
      <w:proofErr w:type="spellEnd"/>
      <w:r w:rsidRPr="00F27094">
        <w:t xml:space="preserve"> </w:t>
      </w:r>
      <w:proofErr w:type="spellStart"/>
      <w:r w:rsidRPr="00F27094">
        <w:t>re</w:t>
      </w:r>
      <w:proofErr w:type="spellEnd"/>
      <w:r w:rsidRPr="00F27094">
        <w:t xml:space="preserve"> con </w:t>
      </w:r>
      <w:proofErr w:type="spellStart"/>
      <w:r w:rsidRPr="00F27094">
        <w:t>rendelitati</w:t>
      </w:r>
      <w:proofErr w:type="spellEnd"/>
      <w:r w:rsidRPr="00F27094">
        <w:t xml:space="preserve"> </w:t>
      </w:r>
      <w:proofErr w:type="spellStart"/>
      <w:r w:rsidRPr="00F27094">
        <w:t>coreptaturem</w:t>
      </w:r>
      <w:proofErr w:type="spellEnd"/>
      <w:r w:rsidRPr="00F27094">
        <w:t xml:space="preserve"> </w:t>
      </w:r>
      <w:proofErr w:type="spellStart"/>
      <w:r w:rsidRPr="00F27094">
        <w:t>quates</w:t>
      </w:r>
      <w:proofErr w:type="spellEnd"/>
      <w:r w:rsidRPr="00F27094">
        <w:t xml:space="preserve"> </w:t>
      </w:r>
      <w:proofErr w:type="spellStart"/>
      <w:r w:rsidRPr="00F27094">
        <w:t>elluptatem</w:t>
      </w:r>
      <w:proofErr w:type="spellEnd"/>
      <w:r w:rsidRPr="00F27094">
        <w:t xml:space="preserve"> </w:t>
      </w:r>
      <w:proofErr w:type="spellStart"/>
      <w:r w:rsidRPr="00F27094">
        <w:t>ipsam</w:t>
      </w:r>
      <w:proofErr w:type="spellEnd"/>
      <w:r w:rsidRPr="00F27094">
        <w:t xml:space="preserve"> quia </w:t>
      </w:r>
      <w:proofErr w:type="spellStart"/>
      <w:r w:rsidRPr="00F27094">
        <w:t>sequi</w:t>
      </w:r>
      <w:proofErr w:type="spellEnd"/>
      <w:r w:rsidRPr="00F27094">
        <w:t xml:space="preserve"> </w:t>
      </w:r>
      <w:proofErr w:type="spellStart"/>
      <w:r w:rsidRPr="00F27094">
        <w:t>asinihil</w:t>
      </w:r>
      <w:proofErr w:type="spellEnd"/>
      <w:r w:rsidRPr="00F27094">
        <w:t xml:space="preserve"> </w:t>
      </w:r>
      <w:proofErr w:type="spellStart"/>
      <w:r w:rsidRPr="00F27094">
        <w:t>ipsapic</w:t>
      </w:r>
      <w:proofErr w:type="spellEnd"/>
      <w:r w:rsidRPr="00F27094">
        <w:t xml:space="preserve"> </w:t>
      </w:r>
      <w:proofErr w:type="spellStart"/>
      <w:r w:rsidRPr="00F27094">
        <w:t>tusanditas</w:t>
      </w:r>
      <w:proofErr w:type="spellEnd"/>
      <w:r w:rsidRPr="00F27094">
        <w:t xml:space="preserve"> </w:t>
      </w:r>
      <w:proofErr w:type="spellStart"/>
      <w:r w:rsidRPr="00F27094">
        <w:t>audis</w:t>
      </w:r>
      <w:proofErr w:type="spellEnd"/>
      <w:r w:rsidRPr="00F27094">
        <w:t xml:space="preserve"> </w:t>
      </w:r>
      <w:proofErr w:type="spellStart"/>
      <w:r w:rsidRPr="00F27094">
        <w:t>sit</w:t>
      </w:r>
      <w:proofErr w:type="spellEnd"/>
      <w:r w:rsidRPr="00F27094">
        <w:t xml:space="preserve"> labo. Dam </w:t>
      </w:r>
      <w:proofErr w:type="spellStart"/>
      <w:r w:rsidRPr="00F27094">
        <w:t>solorit</w:t>
      </w:r>
      <w:proofErr w:type="spellEnd"/>
      <w:r w:rsidRPr="00F27094">
        <w:t xml:space="preserve"> ut </w:t>
      </w:r>
      <w:proofErr w:type="spellStart"/>
      <w:r w:rsidRPr="00F27094">
        <w:t>lantiat</w:t>
      </w:r>
      <w:proofErr w:type="spellEnd"/>
      <w:r w:rsidRPr="00F27094">
        <w:t xml:space="preserve"> </w:t>
      </w:r>
      <w:proofErr w:type="spellStart"/>
      <w:r w:rsidRPr="00F27094">
        <w:t>iamento</w:t>
      </w:r>
      <w:proofErr w:type="spellEnd"/>
      <w:r w:rsidRPr="00F27094">
        <w:t xml:space="preserve"> </w:t>
      </w:r>
      <w:proofErr w:type="spellStart"/>
      <w:r w:rsidRPr="00F27094">
        <w:t>tataecea</w:t>
      </w:r>
      <w:proofErr w:type="spellEnd"/>
      <w:r w:rsidRPr="00F27094">
        <w:t xml:space="preserve"> </w:t>
      </w:r>
      <w:proofErr w:type="spellStart"/>
      <w:r w:rsidRPr="00F27094">
        <w:t>dolores</w:t>
      </w:r>
      <w:proofErr w:type="spellEnd"/>
      <w:r w:rsidRPr="00F27094">
        <w:t xml:space="preserve"> est es nos </w:t>
      </w:r>
      <w:proofErr w:type="spellStart"/>
      <w:r w:rsidRPr="00F27094">
        <w:t>maximus</w:t>
      </w:r>
      <w:proofErr w:type="spellEnd"/>
      <w:r w:rsidRPr="00F27094">
        <w:t xml:space="preserve"> </w:t>
      </w:r>
      <w:proofErr w:type="spellStart"/>
      <w:r w:rsidRPr="00F27094">
        <w:t>ipsum</w:t>
      </w:r>
      <w:proofErr w:type="spellEnd"/>
      <w:r w:rsidRPr="00F27094">
        <w:t xml:space="preserve">, </w:t>
      </w:r>
      <w:proofErr w:type="spellStart"/>
      <w:r w:rsidRPr="00F27094">
        <w:t>vendem</w:t>
      </w:r>
      <w:proofErr w:type="spellEnd"/>
      <w:r w:rsidRPr="00F27094">
        <w:t xml:space="preserve">. Nam, </w:t>
      </w:r>
      <w:proofErr w:type="spellStart"/>
      <w:r w:rsidRPr="00F27094">
        <w:t>acessimin</w:t>
      </w:r>
      <w:proofErr w:type="spellEnd"/>
      <w:r w:rsidRPr="00F27094">
        <w:t xml:space="preserve"> </w:t>
      </w:r>
      <w:proofErr w:type="spellStart"/>
      <w:r w:rsidRPr="00F27094">
        <w:t>corro</w:t>
      </w:r>
      <w:proofErr w:type="spellEnd"/>
      <w:r w:rsidRPr="00F27094">
        <w:t xml:space="preserve"> </w:t>
      </w:r>
      <w:proofErr w:type="spellStart"/>
      <w:r w:rsidRPr="00F27094">
        <w:t>quiatis</w:t>
      </w:r>
      <w:proofErr w:type="spellEnd"/>
      <w:r w:rsidRPr="00F27094">
        <w:t xml:space="preserve"> ma </w:t>
      </w:r>
      <w:proofErr w:type="spellStart"/>
      <w:r w:rsidRPr="00F27094">
        <w:t>doluptisto</w:t>
      </w:r>
      <w:proofErr w:type="spellEnd"/>
      <w:r w:rsidRPr="00F27094">
        <w:t xml:space="preserve"> </w:t>
      </w:r>
      <w:proofErr w:type="spellStart"/>
      <w:r w:rsidRPr="00F27094">
        <w:t>dolorrum</w:t>
      </w:r>
      <w:proofErr w:type="spellEnd"/>
      <w:r w:rsidRPr="00F27094">
        <w:t xml:space="preserve">, </w:t>
      </w:r>
      <w:proofErr w:type="spellStart"/>
      <w:r w:rsidRPr="00F27094">
        <w:t>sim</w:t>
      </w:r>
      <w:proofErr w:type="spellEnd"/>
      <w:r w:rsidRPr="00F27094">
        <w:t xml:space="preserve"> </w:t>
      </w:r>
      <w:proofErr w:type="spellStart"/>
      <w:r w:rsidRPr="00F27094">
        <w:t>ulles</w:t>
      </w:r>
      <w:proofErr w:type="spellEnd"/>
      <w:r w:rsidRPr="00F27094">
        <w:t xml:space="preserve"> </w:t>
      </w:r>
      <w:proofErr w:type="spellStart"/>
      <w:r w:rsidRPr="00F27094">
        <w:t>earit</w:t>
      </w:r>
      <w:proofErr w:type="spellEnd"/>
      <w:r w:rsidRPr="00F27094">
        <w:t xml:space="preserve"> es </w:t>
      </w:r>
      <w:proofErr w:type="spellStart"/>
      <w:r w:rsidRPr="00F27094">
        <w:t>core</w:t>
      </w:r>
      <w:proofErr w:type="spellEnd"/>
      <w:r w:rsidRPr="00F27094">
        <w:t xml:space="preserve"> </w:t>
      </w:r>
      <w:proofErr w:type="spellStart"/>
      <w:r w:rsidRPr="00F27094">
        <w:t>nis</w:t>
      </w:r>
      <w:proofErr w:type="spellEnd"/>
      <w:r w:rsidRPr="00F27094">
        <w:t xml:space="preserve"> es </w:t>
      </w:r>
      <w:proofErr w:type="spellStart"/>
      <w:r w:rsidRPr="00F27094">
        <w:t>etur</w:t>
      </w:r>
      <w:proofErr w:type="spellEnd"/>
      <w:r w:rsidRPr="00F27094">
        <w:t xml:space="preserve"> </w:t>
      </w:r>
      <w:proofErr w:type="spellStart"/>
      <w:r w:rsidRPr="00F27094">
        <w:t>alitate</w:t>
      </w:r>
      <w:proofErr w:type="spellEnd"/>
      <w:r w:rsidRPr="00F27094">
        <w:t xml:space="preserve"> </w:t>
      </w:r>
      <w:proofErr w:type="spellStart"/>
      <w:r w:rsidRPr="00F27094">
        <w:t>endandi</w:t>
      </w:r>
      <w:proofErr w:type="spellEnd"/>
      <w:r w:rsidRPr="00F27094">
        <w:t xml:space="preserve"> </w:t>
      </w:r>
      <w:proofErr w:type="spellStart"/>
      <w:r w:rsidRPr="00F27094">
        <w:t>quam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</w:t>
      </w:r>
      <w:proofErr w:type="spellStart"/>
      <w:r w:rsidRPr="00F27094">
        <w:t>earum</w:t>
      </w:r>
      <w:proofErr w:type="spellEnd"/>
      <w:r w:rsidRPr="00F27094">
        <w:t xml:space="preserve"> </w:t>
      </w:r>
      <w:proofErr w:type="spellStart"/>
      <w:r w:rsidRPr="00F27094">
        <w:t>quist</w:t>
      </w:r>
      <w:proofErr w:type="spellEnd"/>
      <w:r w:rsidRPr="00F27094">
        <w:t xml:space="preserve"> </w:t>
      </w:r>
      <w:proofErr w:type="spellStart"/>
      <w:r w:rsidRPr="00F27094">
        <w:t>repudipiet</w:t>
      </w:r>
      <w:proofErr w:type="spellEnd"/>
      <w:r w:rsidRPr="00F27094">
        <w:t xml:space="preserve"> faces </w:t>
      </w:r>
      <w:proofErr w:type="spellStart"/>
      <w:r w:rsidRPr="00F27094">
        <w:t>suntist</w:t>
      </w:r>
      <w:proofErr w:type="spellEnd"/>
      <w:r w:rsidRPr="00F27094">
        <w:t xml:space="preserve"> </w:t>
      </w:r>
      <w:proofErr w:type="spellStart"/>
      <w:r w:rsidRPr="00F27094">
        <w:t>fuga</w:t>
      </w:r>
      <w:proofErr w:type="spellEnd"/>
      <w:r w:rsidRPr="00F27094">
        <w:t xml:space="preserve">. </w:t>
      </w:r>
      <w:proofErr w:type="spellStart"/>
      <w:r w:rsidRPr="00F27094">
        <w:t>Perro</w:t>
      </w:r>
      <w:proofErr w:type="spellEnd"/>
      <w:r w:rsidRPr="00F27094">
        <w:t xml:space="preserve"> </w:t>
      </w:r>
      <w:proofErr w:type="spellStart"/>
      <w:r w:rsidRPr="00F27094">
        <w:t>blacepe</w:t>
      </w:r>
      <w:proofErr w:type="spellEnd"/>
      <w:r w:rsidRPr="00F27094">
        <w:t xml:space="preserve"> </w:t>
      </w:r>
      <w:proofErr w:type="spellStart"/>
      <w:r w:rsidRPr="00F27094">
        <w:t>dusciam</w:t>
      </w:r>
      <w:proofErr w:type="spellEnd"/>
      <w:r w:rsidRPr="00F27094">
        <w:t xml:space="preserve"> </w:t>
      </w:r>
      <w:proofErr w:type="spellStart"/>
      <w:r w:rsidRPr="00F27094">
        <w:t>explici</w:t>
      </w:r>
      <w:proofErr w:type="spellEnd"/>
      <w:r w:rsidRPr="00F27094">
        <w:t xml:space="preserve"> </w:t>
      </w:r>
      <w:proofErr w:type="spellStart"/>
      <w:r w:rsidRPr="00F27094">
        <w:t>ipsam</w:t>
      </w:r>
      <w:proofErr w:type="spellEnd"/>
      <w:r w:rsidRPr="00F27094">
        <w:t xml:space="preserve"> </w:t>
      </w:r>
      <w:proofErr w:type="spellStart"/>
      <w:r w:rsidRPr="00F27094">
        <w:t>digni</w:t>
      </w:r>
      <w:proofErr w:type="spellEnd"/>
      <w:r w:rsidRPr="00F27094">
        <w:t xml:space="preserve"> </w:t>
      </w:r>
      <w:proofErr w:type="spellStart"/>
      <w:r w:rsidRPr="00F27094">
        <w:t>delecep</w:t>
      </w:r>
      <w:proofErr w:type="spellEnd"/>
      <w:r w:rsidRPr="00F27094">
        <w:t xml:space="preserve"> </w:t>
      </w:r>
      <w:proofErr w:type="spellStart"/>
      <w:r w:rsidRPr="00F27094">
        <w:t>ernatisciate</w:t>
      </w:r>
      <w:proofErr w:type="spellEnd"/>
      <w:r w:rsidRPr="00F27094">
        <w:t xml:space="preserve"> </w:t>
      </w:r>
      <w:proofErr w:type="spellStart"/>
      <w:r w:rsidRPr="00F27094">
        <w:t>neceati</w:t>
      </w:r>
      <w:proofErr w:type="spellEnd"/>
      <w:r w:rsidRPr="00F27094">
        <w:t xml:space="preserve"> ut </w:t>
      </w:r>
      <w:proofErr w:type="spellStart"/>
      <w:r w:rsidRPr="00F27094">
        <w:t>restiumquis</w:t>
      </w:r>
      <w:proofErr w:type="spellEnd"/>
      <w:r w:rsidRPr="00F27094">
        <w:t xml:space="preserve"> </w:t>
      </w:r>
      <w:proofErr w:type="spellStart"/>
      <w:r w:rsidRPr="00F27094">
        <w:t>quidis</w:t>
      </w:r>
      <w:proofErr w:type="spellEnd"/>
      <w:r w:rsidRPr="00F27094">
        <w:t xml:space="preserve"> </w:t>
      </w:r>
      <w:proofErr w:type="spellStart"/>
      <w:r w:rsidRPr="00F27094">
        <w:t>vel</w:t>
      </w:r>
      <w:proofErr w:type="spellEnd"/>
      <w:r w:rsidRPr="00F27094">
        <w:t xml:space="preserve"> </w:t>
      </w:r>
      <w:proofErr w:type="spellStart"/>
      <w:r w:rsidRPr="00F27094">
        <w:t>ius</w:t>
      </w:r>
      <w:proofErr w:type="spellEnd"/>
      <w:r w:rsidRPr="00F27094">
        <w:t xml:space="preserve"> </w:t>
      </w:r>
      <w:proofErr w:type="spellStart"/>
      <w:r w:rsidRPr="00F27094">
        <w:t>ea</w:t>
      </w:r>
      <w:proofErr w:type="spellEnd"/>
      <w:r w:rsidRPr="00F27094">
        <w:t xml:space="preserve"> nus et </w:t>
      </w:r>
      <w:proofErr w:type="spellStart"/>
      <w:r w:rsidRPr="00F27094">
        <w:t>ommoditas</w:t>
      </w:r>
      <w:proofErr w:type="spellEnd"/>
      <w:r w:rsidRPr="00F27094">
        <w:t xml:space="preserve"> di </w:t>
      </w:r>
      <w:proofErr w:type="spellStart"/>
      <w:r w:rsidRPr="00F27094">
        <w:t>dolecus</w:t>
      </w:r>
      <w:proofErr w:type="spellEnd"/>
      <w:r w:rsidRPr="00F27094">
        <w:t xml:space="preserve">, </w:t>
      </w:r>
      <w:proofErr w:type="spellStart"/>
      <w:r w:rsidRPr="00F27094">
        <w:t>odis</w:t>
      </w:r>
      <w:proofErr w:type="spellEnd"/>
      <w:r w:rsidRPr="00F27094">
        <w:t xml:space="preserve"> </w:t>
      </w:r>
      <w:proofErr w:type="spellStart"/>
      <w:r w:rsidRPr="00F27094">
        <w:t>iusae</w:t>
      </w:r>
      <w:proofErr w:type="spellEnd"/>
      <w:r w:rsidRPr="00F27094">
        <w:t xml:space="preserve"> </w:t>
      </w:r>
      <w:proofErr w:type="spellStart"/>
      <w:r w:rsidRPr="00F27094">
        <w:t>andandae</w:t>
      </w:r>
      <w:proofErr w:type="spellEnd"/>
      <w:r w:rsidRPr="00F27094">
        <w:t xml:space="preserve"> </w:t>
      </w:r>
      <w:proofErr w:type="spellStart"/>
      <w:r w:rsidRPr="00F27094">
        <w:t>suntiis</w:t>
      </w:r>
      <w:proofErr w:type="spellEnd"/>
      <w:r w:rsidRPr="00F27094">
        <w:t xml:space="preserve"> </w:t>
      </w:r>
      <w:proofErr w:type="spellStart"/>
      <w:r w:rsidRPr="00F27094">
        <w:t>temporiberro</w:t>
      </w:r>
      <w:proofErr w:type="spellEnd"/>
      <w:r w:rsidRPr="00F27094">
        <w:t xml:space="preserve"> </w:t>
      </w:r>
      <w:proofErr w:type="spellStart"/>
      <w:r w:rsidRPr="00F27094">
        <w:t>bea</w:t>
      </w:r>
      <w:proofErr w:type="spellEnd"/>
      <w:r w:rsidRPr="00F27094">
        <w:t xml:space="preserve"> </w:t>
      </w:r>
      <w:proofErr w:type="spellStart"/>
      <w:r w:rsidRPr="00F27094">
        <w:t>serum</w:t>
      </w:r>
      <w:proofErr w:type="spellEnd"/>
      <w:r w:rsidRPr="00F27094">
        <w:t xml:space="preserve"> et </w:t>
      </w:r>
      <w:proofErr w:type="spellStart"/>
      <w:r w:rsidRPr="00F27094">
        <w:t>parum</w:t>
      </w:r>
      <w:proofErr w:type="spellEnd"/>
      <w:r w:rsidRPr="00F27094">
        <w:t xml:space="preserve"> </w:t>
      </w:r>
      <w:proofErr w:type="spellStart"/>
      <w:r w:rsidRPr="00F27094">
        <w:t>faccaec</w:t>
      </w:r>
      <w:proofErr w:type="spellEnd"/>
      <w:r w:rsidRPr="00F27094">
        <w:t xml:space="preserve"> </w:t>
      </w:r>
      <w:proofErr w:type="spellStart"/>
      <w:r w:rsidRPr="00F27094">
        <w:t>totaturit</w:t>
      </w:r>
      <w:proofErr w:type="spellEnd"/>
      <w:r w:rsidRPr="00F27094">
        <w:t xml:space="preserve"> ut quid </w:t>
      </w:r>
      <w:proofErr w:type="spellStart"/>
      <w:r w:rsidRPr="00F27094">
        <w:t>millut</w:t>
      </w:r>
      <w:proofErr w:type="spellEnd"/>
      <w:r w:rsidRPr="00F27094">
        <w:t xml:space="preserve"> </w:t>
      </w:r>
      <w:r w:rsidRPr="00F27094">
        <w:rPr>
          <w:b/>
          <w:bCs/>
          <w:color w:val="EF4641" w:themeColor="accent2"/>
        </w:rPr>
        <w:t xml:space="preserve">quia </w:t>
      </w:r>
      <w:proofErr w:type="spellStart"/>
      <w:r w:rsidRPr="00F27094">
        <w:rPr>
          <w:b/>
          <w:bCs/>
          <w:color w:val="EF4641" w:themeColor="accent2"/>
        </w:rPr>
        <w:t>veliqui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blab</w:t>
      </w:r>
      <w:proofErr w:type="spellEnd"/>
      <w:r w:rsidRPr="00F27094">
        <w:rPr>
          <w:b/>
          <w:bCs/>
          <w:color w:val="EF4641" w:themeColor="accent2"/>
        </w:rPr>
        <w:t xml:space="preserve"> in </w:t>
      </w:r>
      <w:proofErr w:type="spellStart"/>
      <w:r w:rsidRPr="00F27094">
        <w:rPr>
          <w:b/>
          <w:bCs/>
          <w:color w:val="EF4641" w:themeColor="accent2"/>
        </w:rPr>
        <w:t>coris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id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quas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eum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volor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aut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eosanimus</w:t>
      </w:r>
      <w:proofErr w:type="spellEnd"/>
      <w:r w:rsidRPr="00F27094">
        <w:rPr>
          <w:color w:val="EF4641" w:themeColor="accent2"/>
        </w:rPr>
        <w:t xml:space="preserve"> </w:t>
      </w:r>
      <w:proofErr w:type="spellStart"/>
      <w:r w:rsidRPr="00F27094">
        <w:t>aut</w:t>
      </w:r>
      <w:proofErr w:type="spellEnd"/>
      <w:r w:rsidRPr="00F27094">
        <w:t xml:space="preserve"> </w:t>
      </w:r>
      <w:proofErr w:type="spellStart"/>
      <w:r w:rsidRPr="00F27094">
        <w:t>iliqui</w:t>
      </w:r>
      <w:proofErr w:type="spellEnd"/>
      <w:r w:rsidRPr="00F27094">
        <w:t xml:space="preserve"> </w:t>
      </w:r>
      <w:proofErr w:type="spellStart"/>
      <w:r w:rsidRPr="00F27094">
        <w:t>ipiscit</w:t>
      </w:r>
      <w:proofErr w:type="spellEnd"/>
      <w:r w:rsidRPr="00F27094">
        <w:t xml:space="preserve"> </w:t>
      </w:r>
      <w:proofErr w:type="spellStart"/>
      <w:r w:rsidRPr="00F27094">
        <w:t>ilique</w:t>
      </w:r>
      <w:proofErr w:type="spellEnd"/>
      <w:r w:rsidRPr="00F27094">
        <w:t xml:space="preserve"> </w:t>
      </w:r>
      <w:proofErr w:type="spellStart"/>
      <w:r w:rsidRPr="00F27094">
        <w:t>eaquate</w:t>
      </w:r>
      <w:proofErr w:type="spellEnd"/>
      <w:r w:rsidRPr="00F27094">
        <w:t xml:space="preserve"> que </w:t>
      </w:r>
      <w:proofErr w:type="spellStart"/>
      <w:r w:rsidRPr="00F27094">
        <w:t>nesti</w:t>
      </w:r>
      <w:proofErr w:type="spellEnd"/>
      <w:r w:rsidRPr="00F27094">
        <w:t xml:space="preserve"> </w:t>
      </w:r>
      <w:proofErr w:type="spellStart"/>
      <w:r w:rsidRPr="00F27094">
        <w:t>dolupta</w:t>
      </w:r>
      <w:proofErr w:type="spellEnd"/>
      <w:r w:rsidRPr="00F27094">
        <w:t xml:space="preserve"> es </w:t>
      </w:r>
      <w:proofErr w:type="spellStart"/>
      <w:r w:rsidRPr="00F27094">
        <w:t>magnatur</w:t>
      </w:r>
      <w:proofErr w:type="spellEnd"/>
      <w:r w:rsidRPr="00F27094">
        <w:t xml:space="preserve">, </w:t>
      </w:r>
      <w:proofErr w:type="spellStart"/>
      <w:r w:rsidRPr="00F27094">
        <w:t>cusaper</w:t>
      </w:r>
      <w:proofErr w:type="spellEnd"/>
      <w:r w:rsidRPr="00F27094">
        <w:t xml:space="preserve"> </w:t>
      </w:r>
      <w:proofErr w:type="spellStart"/>
      <w:r w:rsidRPr="00F27094">
        <w:t>umquia</w:t>
      </w:r>
      <w:proofErr w:type="spellEnd"/>
      <w:r w:rsidRPr="00F27094">
        <w:t xml:space="preserve"> </w:t>
      </w:r>
      <w:proofErr w:type="spellStart"/>
      <w:r w:rsidRPr="00F27094">
        <w:t>voluptatia</w:t>
      </w:r>
      <w:proofErr w:type="spellEnd"/>
      <w:r w:rsidRPr="00F27094">
        <w:t xml:space="preserve"> </w:t>
      </w:r>
      <w:proofErr w:type="spellStart"/>
      <w:r w:rsidRPr="00F27094">
        <w:t>sintur</w:t>
      </w:r>
      <w:proofErr w:type="spellEnd"/>
      <w:r w:rsidRPr="00F27094">
        <w:t xml:space="preserve"> </w:t>
      </w:r>
      <w:proofErr w:type="spellStart"/>
      <w:r w:rsidRPr="00F27094">
        <w:t>sit</w:t>
      </w:r>
      <w:proofErr w:type="spellEnd"/>
      <w:r w:rsidRPr="00F27094">
        <w:t xml:space="preserve"> </w:t>
      </w:r>
      <w:proofErr w:type="spellStart"/>
      <w:r w:rsidRPr="00F27094">
        <w:t>occatur</w:t>
      </w:r>
      <w:proofErr w:type="spellEnd"/>
      <w:r w:rsidRPr="00F27094">
        <w:t xml:space="preserve"> ad et </w:t>
      </w:r>
      <w:proofErr w:type="spellStart"/>
      <w:r w:rsidRPr="00F27094">
        <w:t>rerit</w:t>
      </w:r>
      <w:proofErr w:type="spellEnd"/>
      <w:r w:rsidRPr="00F27094">
        <w:t xml:space="preserve"> </w:t>
      </w:r>
      <w:proofErr w:type="spellStart"/>
      <w:r w:rsidRPr="00F27094">
        <w:t>officta</w:t>
      </w:r>
      <w:proofErr w:type="spellEnd"/>
      <w:r w:rsidRPr="00F27094">
        <w:t xml:space="preserve"> </w:t>
      </w:r>
      <w:proofErr w:type="spellStart"/>
      <w:r w:rsidRPr="00F27094">
        <w:t>spitibu</w:t>
      </w:r>
      <w:proofErr w:type="spellEnd"/>
      <w:r w:rsidRPr="00F27094">
        <w:t xml:space="preserve"> </w:t>
      </w:r>
      <w:proofErr w:type="spellStart"/>
      <w:r w:rsidRPr="00F27094">
        <w:t>sapicab</w:t>
      </w:r>
      <w:proofErr w:type="spellEnd"/>
      <w:r w:rsidRPr="00F27094">
        <w:t xml:space="preserve"> in </w:t>
      </w:r>
      <w:proofErr w:type="spellStart"/>
      <w:r w:rsidRPr="00F27094">
        <w:t>platis</w:t>
      </w:r>
      <w:proofErr w:type="spellEnd"/>
      <w:r w:rsidRPr="00F27094">
        <w:t xml:space="preserve"> </w:t>
      </w:r>
      <w:proofErr w:type="spellStart"/>
      <w:r w:rsidRPr="00F27094">
        <w:t>eum</w:t>
      </w:r>
      <w:proofErr w:type="spellEnd"/>
      <w:r w:rsidRPr="00F27094">
        <w:t xml:space="preserve"> </w:t>
      </w:r>
      <w:proofErr w:type="spellStart"/>
      <w:r w:rsidRPr="00F27094">
        <w:t>sam</w:t>
      </w:r>
      <w:proofErr w:type="spellEnd"/>
      <w:r w:rsidRPr="00F27094">
        <w:t xml:space="preserve"> </w:t>
      </w:r>
      <w:proofErr w:type="spellStart"/>
      <w:r w:rsidRPr="00F27094">
        <w:t>re</w:t>
      </w:r>
      <w:proofErr w:type="spellEnd"/>
      <w:r w:rsidRPr="00F27094">
        <w:t xml:space="preserve"> </w:t>
      </w:r>
      <w:proofErr w:type="spellStart"/>
      <w:r w:rsidRPr="00F27094">
        <w:t>omnimenis</w:t>
      </w:r>
      <w:proofErr w:type="spellEnd"/>
      <w:r w:rsidRPr="00F27094">
        <w:t xml:space="preserve"> </w:t>
      </w:r>
      <w:proofErr w:type="spellStart"/>
      <w:r w:rsidRPr="00F27094">
        <w:t>quasperchit</w:t>
      </w:r>
      <w:proofErr w:type="spellEnd"/>
      <w:r w:rsidRPr="00F27094">
        <w:t xml:space="preserve">, </w:t>
      </w:r>
      <w:proofErr w:type="spellStart"/>
      <w:r w:rsidRPr="00F27094">
        <w:t>cullaut</w:t>
      </w:r>
      <w:proofErr w:type="spellEnd"/>
      <w:r w:rsidRPr="00F27094">
        <w:t xml:space="preserve"> </w:t>
      </w:r>
      <w:proofErr w:type="spellStart"/>
      <w:r w:rsidRPr="00F27094">
        <w:t>exceptatat</w:t>
      </w:r>
      <w:proofErr w:type="spellEnd"/>
      <w:r w:rsidRPr="00F27094">
        <w:t xml:space="preserve"> </w:t>
      </w:r>
      <w:proofErr w:type="spellStart"/>
      <w:r w:rsidRPr="00F27094">
        <w:t>fugia</w:t>
      </w:r>
      <w:proofErr w:type="spellEnd"/>
      <w:r w:rsidRPr="00F27094">
        <w:t xml:space="preserve"> </w:t>
      </w:r>
      <w:proofErr w:type="spellStart"/>
      <w:r w:rsidRPr="00F27094">
        <w:t>aligeni</w:t>
      </w:r>
      <w:proofErr w:type="spellEnd"/>
      <w:r w:rsidRPr="00F27094">
        <w:t xml:space="preserve"> </w:t>
      </w:r>
      <w:proofErr w:type="spellStart"/>
      <w:r w:rsidRPr="00F27094">
        <w:t>endipsaperis</w:t>
      </w:r>
      <w:proofErr w:type="spellEnd"/>
      <w:r w:rsidRPr="00F27094">
        <w:t xml:space="preserve"> </w:t>
      </w:r>
      <w:proofErr w:type="spellStart"/>
      <w:r w:rsidRPr="00F27094">
        <w:t>eatur</w:t>
      </w:r>
      <w:proofErr w:type="spellEnd"/>
      <w:r w:rsidRPr="00F27094">
        <w:t xml:space="preserve"> </w:t>
      </w:r>
      <w:proofErr w:type="spellStart"/>
      <w:r w:rsidRPr="00F27094">
        <w:t>mint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</w:t>
      </w:r>
      <w:proofErr w:type="spellStart"/>
      <w:r w:rsidRPr="00F27094">
        <w:t>moditia</w:t>
      </w:r>
      <w:proofErr w:type="spellEnd"/>
      <w:r w:rsidRPr="00F27094">
        <w:t xml:space="preserve"> </w:t>
      </w:r>
      <w:proofErr w:type="spellStart"/>
      <w:r w:rsidRPr="00F27094">
        <w:t>sequis</w:t>
      </w:r>
      <w:proofErr w:type="spellEnd"/>
      <w:r w:rsidRPr="00F27094">
        <w:t xml:space="preserve"> mo </w:t>
      </w:r>
      <w:proofErr w:type="spellStart"/>
      <w:r w:rsidRPr="00F27094">
        <w:t>entectibus</w:t>
      </w:r>
      <w:proofErr w:type="spellEnd"/>
      <w:r w:rsidRPr="00F27094">
        <w:t xml:space="preserve"> </w:t>
      </w:r>
      <w:proofErr w:type="spellStart"/>
      <w:r w:rsidRPr="00F27094">
        <w:t>inis</w:t>
      </w:r>
      <w:proofErr w:type="spellEnd"/>
      <w:r w:rsidRPr="00F27094">
        <w:t xml:space="preserve"> alia </w:t>
      </w:r>
      <w:proofErr w:type="spellStart"/>
      <w:r w:rsidRPr="00F27094">
        <w:t>quodi</w:t>
      </w:r>
      <w:proofErr w:type="spellEnd"/>
      <w:r w:rsidRPr="00F27094">
        <w:t xml:space="preserve"> </w:t>
      </w:r>
      <w:proofErr w:type="spellStart"/>
      <w:r w:rsidRPr="00F27094">
        <w:t>consequi</w:t>
      </w:r>
      <w:proofErr w:type="spellEnd"/>
      <w:r w:rsidRPr="00F27094">
        <w:t xml:space="preserve"> </w:t>
      </w:r>
      <w:proofErr w:type="spellStart"/>
      <w:r w:rsidRPr="00F27094">
        <w:t>occum</w:t>
      </w:r>
      <w:proofErr w:type="spellEnd"/>
      <w:r w:rsidRPr="00F27094">
        <w:t xml:space="preserve"> ad mi, </w:t>
      </w:r>
      <w:proofErr w:type="spellStart"/>
      <w:r w:rsidRPr="00F27094">
        <w:t>occustibus</w:t>
      </w:r>
      <w:proofErr w:type="spellEnd"/>
      <w:r w:rsidRPr="00F27094">
        <w:t xml:space="preserve"> </w:t>
      </w:r>
      <w:proofErr w:type="spellStart"/>
      <w:r w:rsidRPr="00F27094">
        <w:t>elluptat</w:t>
      </w:r>
      <w:proofErr w:type="spellEnd"/>
      <w:r w:rsidRPr="00F27094">
        <w:t xml:space="preserve"> pore </w:t>
      </w:r>
      <w:proofErr w:type="spellStart"/>
      <w:r w:rsidRPr="00F27094">
        <w:t>sam</w:t>
      </w:r>
      <w:proofErr w:type="spellEnd"/>
      <w:r w:rsidRPr="00F27094">
        <w:t xml:space="preserve"> </w:t>
      </w:r>
      <w:proofErr w:type="spellStart"/>
      <w:r w:rsidRPr="00F27094">
        <w:t>voloritati</w:t>
      </w:r>
      <w:proofErr w:type="spellEnd"/>
      <w:r w:rsidRPr="00F27094">
        <w:t xml:space="preserve"> </w:t>
      </w:r>
      <w:proofErr w:type="spellStart"/>
      <w:r w:rsidRPr="00F27094">
        <w:t>venessum</w:t>
      </w:r>
      <w:proofErr w:type="spellEnd"/>
      <w:r w:rsidRPr="00F27094">
        <w:t xml:space="preserve"> </w:t>
      </w:r>
      <w:proofErr w:type="spellStart"/>
      <w:r w:rsidRPr="00F27094">
        <w:t>reptatio</w:t>
      </w:r>
      <w:proofErr w:type="spellEnd"/>
      <w:r w:rsidRPr="00F27094">
        <w:t xml:space="preserve">. Et </w:t>
      </w:r>
      <w:proofErr w:type="spellStart"/>
      <w:r w:rsidRPr="00F27094">
        <w:t>quost</w:t>
      </w:r>
      <w:proofErr w:type="spellEnd"/>
      <w:r w:rsidRPr="00F27094">
        <w:t xml:space="preserve">, nos </w:t>
      </w:r>
      <w:proofErr w:type="spellStart"/>
      <w:r w:rsidRPr="00F27094">
        <w:t>andae</w:t>
      </w:r>
      <w:proofErr w:type="spellEnd"/>
      <w:r w:rsidRPr="00F27094">
        <w:t xml:space="preserve"> </w:t>
      </w:r>
      <w:proofErr w:type="spellStart"/>
      <w:r w:rsidRPr="00F27094">
        <w:t>minvent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</w:t>
      </w:r>
      <w:proofErr w:type="spellStart"/>
      <w:r w:rsidRPr="00F27094">
        <w:t>alitaqui</w:t>
      </w:r>
      <w:proofErr w:type="spellEnd"/>
      <w:r w:rsidRPr="00F27094">
        <w:t xml:space="preserve"> </w:t>
      </w:r>
      <w:proofErr w:type="spellStart"/>
      <w:r w:rsidRPr="00F27094">
        <w:t>iderio</w:t>
      </w:r>
      <w:proofErr w:type="spellEnd"/>
      <w:r w:rsidRPr="00F27094">
        <w:t xml:space="preserve"> ma dis </w:t>
      </w:r>
      <w:proofErr w:type="spellStart"/>
      <w:r w:rsidRPr="00F27094">
        <w:t>am</w:t>
      </w:r>
      <w:proofErr w:type="spellEnd"/>
      <w:r w:rsidRPr="00F27094">
        <w:t xml:space="preserve"> </w:t>
      </w:r>
      <w:proofErr w:type="spellStart"/>
      <w:r w:rsidRPr="00F27094">
        <w:t>remodit</w:t>
      </w:r>
      <w:proofErr w:type="spellEnd"/>
      <w:r w:rsidRPr="00F27094">
        <w:t xml:space="preserve"> </w:t>
      </w:r>
      <w:proofErr w:type="spellStart"/>
      <w:r w:rsidRPr="00F27094">
        <w:t>iorepudi</w:t>
      </w:r>
      <w:proofErr w:type="spellEnd"/>
      <w:r w:rsidRPr="00F27094">
        <w:t xml:space="preserve"> qui </w:t>
      </w:r>
      <w:proofErr w:type="spellStart"/>
      <w:r w:rsidRPr="00F27094">
        <w:t>aut</w:t>
      </w:r>
      <w:proofErr w:type="spellEnd"/>
      <w:r w:rsidRPr="00F27094">
        <w:t xml:space="preserve"> </w:t>
      </w:r>
      <w:proofErr w:type="spellStart"/>
      <w:r w:rsidRPr="00F27094">
        <w:t>estion</w:t>
      </w:r>
      <w:proofErr w:type="spellEnd"/>
      <w:r w:rsidRPr="00F27094">
        <w:t xml:space="preserve"> </w:t>
      </w:r>
      <w:proofErr w:type="spellStart"/>
      <w:r w:rsidRPr="00F27094">
        <w:t>ped</w:t>
      </w:r>
      <w:proofErr w:type="spellEnd"/>
      <w:r w:rsidRPr="00F27094">
        <w:t xml:space="preserve"> </w:t>
      </w:r>
      <w:proofErr w:type="spellStart"/>
      <w:r w:rsidRPr="00F27094">
        <w:t>molor</w:t>
      </w:r>
      <w:proofErr w:type="spellEnd"/>
      <w:r w:rsidRPr="00F27094">
        <w:t xml:space="preserve"> </w:t>
      </w:r>
      <w:proofErr w:type="spellStart"/>
      <w:r w:rsidRPr="00F27094">
        <w:t>apernatiis</w:t>
      </w:r>
      <w:proofErr w:type="spellEnd"/>
      <w:r w:rsidRPr="00F27094">
        <w:t xml:space="preserve"> ex et </w:t>
      </w:r>
      <w:proofErr w:type="spellStart"/>
      <w:r w:rsidRPr="00F27094">
        <w:t>repudisit</w:t>
      </w:r>
      <w:proofErr w:type="spellEnd"/>
      <w:r w:rsidRPr="00F27094">
        <w:t xml:space="preserve"> rem </w:t>
      </w:r>
      <w:proofErr w:type="spellStart"/>
      <w:r w:rsidRPr="00F27094">
        <w:t>quamusdam</w:t>
      </w:r>
      <w:proofErr w:type="spellEnd"/>
      <w:r w:rsidRPr="00F27094">
        <w:t xml:space="preserve"> qui </w:t>
      </w:r>
      <w:proofErr w:type="spellStart"/>
      <w:r w:rsidRPr="00F27094">
        <w:t>aut</w:t>
      </w:r>
      <w:proofErr w:type="spellEnd"/>
      <w:r w:rsidRPr="00F27094">
        <w:t xml:space="preserve"> a niet </w:t>
      </w:r>
      <w:proofErr w:type="spellStart"/>
      <w:r w:rsidRPr="00F27094">
        <w:t>faceatio</w:t>
      </w:r>
      <w:proofErr w:type="spellEnd"/>
      <w:r w:rsidRPr="00F27094">
        <w:t xml:space="preserve"> culpa </w:t>
      </w:r>
      <w:proofErr w:type="spellStart"/>
      <w:r w:rsidRPr="00F27094">
        <w:t>vellest</w:t>
      </w:r>
      <w:proofErr w:type="spellEnd"/>
      <w:r w:rsidRPr="00F27094">
        <w:t xml:space="preserve"> que </w:t>
      </w:r>
      <w:proofErr w:type="spellStart"/>
      <w:r w:rsidRPr="00F27094">
        <w:t>vitatqu</w:t>
      </w:r>
      <w:proofErr w:type="spellEnd"/>
      <w:r w:rsidRPr="00F27094">
        <w:t xml:space="preserve"> </w:t>
      </w:r>
      <w:proofErr w:type="spellStart"/>
      <w:r w:rsidRPr="00F27094">
        <w:t>idipici</w:t>
      </w:r>
      <w:proofErr w:type="spellEnd"/>
      <w:r w:rsidRPr="00F27094">
        <w:t xml:space="preserve"> </w:t>
      </w:r>
      <w:proofErr w:type="spellStart"/>
      <w:r w:rsidRPr="00F27094">
        <w:t>endebis</w:t>
      </w:r>
      <w:proofErr w:type="spellEnd"/>
      <w:r w:rsidRPr="00F27094">
        <w:t xml:space="preserve"> </w:t>
      </w:r>
      <w:proofErr w:type="spellStart"/>
      <w:r w:rsidRPr="00F27094">
        <w:t>exerci</w:t>
      </w:r>
      <w:proofErr w:type="spellEnd"/>
      <w:r w:rsidRPr="00F27094">
        <w:t xml:space="preserve"> </w:t>
      </w:r>
      <w:proofErr w:type="spellStart"/>
      <w:r w:rsidRPr="00F27094">
        <w:t>doluptas</w:t>
      </w:r>
      <w:proofErr w:type="spellEnd"/>
      <w:r w:rsidRPr="00F27094">
        <w:t xml:space="preserve"> </w:t>
      </w:r>
      <w:proofErr w:type="spellStart"/>
      <w:r w:rsidRPr="00F27094">
        <w:t>ped</w:t>
      </w:r>
      <w:proofErr w:type="spellEnd"/>
      <w:r w:rsidRPr="00F27094">
        <w:t xml:space="preserve"> </w:t>
      </w:r>
      <w:proofErr w:type="spellStart"/>
      <w:r w:rsidRPr="00F27094">
        <w:t>estrum</w:t>
      </w:r>
      <w:proofErr w:type="spellEnd"/>
      <w:r w:rsidRPr="00F27094">
        <w:t xml:space="preserve"> </w:t>
      </w:r>
      <w:proofErr w:type="spellStart"/>
      <w:r w:rsidRPr="00F27094">
        <w:t>quasime</w:t>
      </w:r>
      <w:proofErr w:type="spellEnd"/>
      <w:r w:rsidRPr="00F27094">
        <w:t xml:space="preserve"> </w:t>
      </w:r>
      <w:proofErr w:type="spellStart"/>
      <w:r w:rsidRPr="00F27094">
        <w:t>voluptas</w:t>
      </w:r>
      <w:proofErr w:type="spellEnd"/>
      <w:r w:rsidRPr="00F27094">
        <w:t xml:space="preserve"> </w:t>
      </w:r>
      <w:proofErr w:type="spellStart"/>
      <w:r w:rsidRPr="00F27094">
        <w:t>del</w:t>
      </w:r>
      <w:proofErr w:type="spellEnd"/>
      <w:r w:rsidRPr="00F27094">
        <w:t xml:space="preserve"> min </w:t>
      </w:r>
      <w:proofErr w:type="spellStart"/>
      <w:r w:rsidRPr="00F27094">
        <w:t>pero</w:t>
      </w:r>
      <w:proofErr w:type="spellEnd"/>
      <w:r w:rsidRPr="00F27094">
        <w:t xml:space="preserve"> </w:t>
      </w:r>
      <w:proofErr w:type="spellStart"/>
      <w:r w:rsidRPr="00F27094">
        <w:t>omnit</w:t>
      </w:r>
      <w:proofErr w:type="spellEnd"/>
      <w:r w:rsidRPr="00F27094">
        <w:t xml:space="preserve"> </w:t>
      </w:r>
      <w:proofErr w:type="spellStart"/>
      <w:r w:rsidRPr="00F27094">
        <w:t>possitat</w:t>
      </w:r>
      <w:proofErr w:type="spellEnd"/>
      <w:r w:rsidRPr="00F27094">
        <w:t>.</w:t>
      </w:r>
    </w:p>
    <w:p w14:paraId="4217F282" w14:textId="77777777" w:rsidR="00293D76" w:rsidRPr="00F27094" w:rsidRDefault="00293D76" w:rsidP="00293D76">
      <w:pPr>
        <w:pStyle w:val="NormalTextjustify"/>
      </w:pPr>
      <w:proofErr w:type="spellStart"/>
      <w:r w:rsidRPr="00F27094">
        <w:t>Andis</w:t>
      </w:r>
      <w:proofErr w:type="spellEnd"/>
      <w:r w:rsidRPr="00F27094">
        <w:t xml:space="preserve"> </w:t>
      </w:r>
      <w:proofErr w:type="spellStart"/>
      <w:r w:rsidRPr="00F27094">
        <w:t>sedio</w:t>
      </w:r>
      <w:proofErr w:type="spellEnd"/>
      <w:r w:rsidRPr="00F27094">
        <w:t xml:space="preserve"> que </w:t>
      </w:r>
      <w:proofErr w:type="spellStart"/>
      <w:r w:rsidRPr="00F27094">
        <w:t>nis</w:t>
      </w:r>
      <w:proofErr w:type="spellEnd"/>
      <w:r w:rsidRPr="00F27094">
        <w:t xml:space="preserve"> </w:t>
      </w:r>
      <w:proofErr w:type="spellStart"/>
      <w:r w:rsidRPr="00F27094">
        <w:t>assendania</w:t>
      </w:r>
      <w:proofErr w:type="spellEnd"/>
      <w:r w:rsidRPr="00F27094">
        <w:t xml:space="preserve"> </w:t>
      </w:r>
      <w:proofErr w:type="spellStart"/>
      <w:r w:rsidRPr="00F27094">
        <w:t>commolu</w:t>
      </w:r>
      <w:proofErr w:type="spellEnd"/>
      <w:r w:rsidRPr="00F27094">
        <w:t xml:space="preserve"> </w:t>
      </w:r>
      <w:proofErr w:type="spellStart"/>
      <w:r w:rsidRPr="00F27094">
        <w:t>ptasimolut</w:t>
      </w:r>
      <w:proofErr w:type="spellEnd"/>
      <w:r w:rsidRPr="00F27094">
        <w:t xml:space="preserve"> </w:t>
      </w:r>
      <w:proofErr w:type="spellStart"/>
      <w:r w:rsidRPr="00F27094">
        <w:t>etur</w:t>
      </w:r>
      <w:proofErr w:type="spellEnd"/>
      <w:r w:rsidRPr="00F27094">
        <w:t xml:space="preserve"> </w:t>
      </w:r>
      <w:proofErr w:type="spellStart"/>
      <w:r w:rsidRPr="00F27094">
        <w:t>sandam</w:t>
      </w:r>
      <w:proofErr w:type="spellEnd"/>
      <w:r w:rsidRPr="00F27094">
        <w:t xml:space="preserve">, sa </w:t>
      </w:r>
      <w:proofErr w:type="spellStart"/>
      <w:r w:rsidRPr="00F27094">
        <w:t>volut</w:t>
      </w:r>
      <w:proofErr w:type="spellEnd"/>
      <w:r w:rsidRPr="00F27094">
        <w:t xml:space="preserve"> </w:t>
      </w:r>
      <w:proofErr w:type="spellStart"/>
      <w:r w:rsidRPr="00F27094">
        <w:t>laborepuda</w:t>
      </w:r>
      <w:proofErr w:type="spellEnd"/>
      <w:r w:rsidRPr="00F27094">
        <w:t xml:space="preserve"> et </w:t>
      </w:r>
      <w:proofErr w:type="spellStart"/>
      <w:r w:rsidRPr="00F27094">
        <w:t>estrunt</w:t>
      </w:r>
      <w:proofErr w:type="spellEnd"/>
      <w:r w:rsidRPr="00F27094">
        <w:t xml:space="preserve"> </w:t>
      </w:r>
      <w:proofErr w:type="spellStart"/>
      <w:r w:rsidRPr="00F27094">
        <w:t>doluptatinus</w:t>
      </w:r>
      <w:proofErr w:type="spellEnd"/>
      <w:r w:rsidRPr="00F27094">
        <w:t xml:space="preserve"> </w:t>
      </w:r>
      <w:proofErr w:type="spellStart"/>
      <w:r w:rsidRPr="00F27094">
        <w:t>magnimus</w:t>
      </w:r>
      <w:proofErr w:type="spellEnd"/>
      <w:r w:rsidRPr="00F27094">
        <w:t xml:space="preserve"> </w:t>
      </w:r>
      <w:proofErr w:type="spellStart"/>
      <w:r w:rsidRPr="00F27094">
        <w:t>dolore</w:t>
      </w:r>
      <w:proofErr w:type="spellEnd"/>
      <w:r w:rsidRPr="00F27094">
        <w:t xml:space="preserve"> </w:t>
      </w:r>
      <w:proofErr w:type="spellStart"/>
      <w:r w:rsidRPr="00F27094">
        <w:t>voluptatiae</w:t>
      </w:r>
      <w:proofErr w:type="spellEnd"/>
      <w:r w:rsidRPr="00F27094">
        <w:t xml:space="preserve"> </w:t>
      </w:r>
      <w:proofErr w:type="spellStart"/>
      <w:r w:rsidRPr="00F27094">
        <w:t>dolut</w:t>
      </w:r>
      <w:proofErr w:type="spellEnd"/>
      <w:r w:rsidRPr="00F27094">
        <w:t xml:space="preserve"> </w:t>
      </w:r>
      <w:proofErr w:type="spellStart"/>
      <w:r w:rsidRPr="00F27094">
        <w:t>maximolut</w:t>
      </w:r>
      <w:proofErr w:type="spellEnd"/>
      <w:r w:rsidRPr="00F27094">
        <w:t xml:space="preserve"> </w:t>
      </w:r>
      <w:proofErr w:type="spellStart"/>
      <w:r w:rsidRPr="00F27094">
        <w:t>aperum</w:t>
      </w:r>
      <w:proofErr w:type="spellEnd"/>
      <w:r w:rsidRPr="00F27094">
        <w:t xml:space="preserve">, </w:t>
      </w:r>
      <w:proofErr w:type="spellStart"/>
      <w:r w:rsidRPr="00F27094">
        <w:t>occatur</w:t>
      </w:r>
      <w:proofErr w:type="spellEnd"/>
      <w:r w:rsidRPr="00F27094">
        <w:t xml:space="preserve"> </w:t>
      </w:r>
      <w:proofErr w:type="spellStart"/>
      <w:r w:rsidRPr="00F27094">
        <w:t>iaepere</w:t>
      </w:r>
      <w:proofErr w:type="spellEnd"/>
      <w:r w:rsidRPr="00F27094">
        <w:t xml:space="preserve"> </w:t>
      </w:r>
      <w:proofErr w:type="spellStart"/>
      <w:r w:rsidRPr="00F27094">
        <w:t>porest</w:t>
      </w:r>
      <w:proofErr w:type="spellEnd"/>
      <w:r w:rsidRPr="00F27094">
        <w:t xml:space="preserve"> ma </w:t>
      </w:r>
      <w:proofErr w:type="spellStart"/>
      <w:r w:rsidRPr="00F27094">
        <w:t>nam</w:t>
      </w:r>
      <w:proofErr w:type="spellEnd"/>
      <w:r w:rsidRPr="00F27094">
        <w:t xml:space="preserve">, </w:t>
      </w:r>
      <w:proofErr w:type="spellStart"/>
      <w:r w:rsidRPr="00F27094">
        <w:t>voluptamenda</w:t>
      </w:r>
      <w:proofErr w:type="spellEnd"/>
      <w:r w:rsidRPr="00F27094">
        <w:t xml:space="preserve"> </w:t>
      </w:r>
      <w:proofErr w:type="spellStart"/>
      <w:r w:rsidRPr="00F27094">
        <w:t>necte</w:t>
      </w:r>
      <w:proofErr w:type="spellEnd"/>
      <w:r w:rsidRPr="00F27094">
        <w:t xml:space="preserve"> </w:t>
      </w:r>
      <w:proofErr w:type="spellStart"/>
      <w:r w:rsidRPr="00F27094">
        <w:t>vollatem</w:t>
      </w:r>
      <w:proofErr w:type="spellEnd"/>
      <w:r w:rsidRPr="00F27094">
        <w:t xml:space="preserve"> </w:t>
      </w:r>
      <w:proofErr w:type="spellStart"/>
      <w:r w:rsidRPr="00F27094">
        <w:t>facearchit</w:t>
      </w:r>
      <w:proofErr w:type="spellEnd"/>
      <w:r w:rsidRPr="00F27094">
        <w:t xml:space="preserve"> </w:t>
      </w:r>
      <w:proofErr w:type="spellStart"/>
      <w:r w:rsidRPr="00F27094">
        <w:t>facidus</w:t>
      </w:r>
      <w:proofErr w:type="spellEnd"/>
      <w:r w:rsidRPr="00F27094">
        <w:t xml:space="preserve">, </w:t>
      </w:r>
      <w:proofErr w:type="spellStart"/>
      <w:r w:rsidRPr="00F27094">
        <w:t>quas</w:t>
      </w:r>
      <w:proofErr w:type="spellEnd"/>
      <w:r w:rsidRPr="00F27094">
        <w:t xml:space="preserve"> </w:t>
      </w:r>
      <w:proofErr w:type="spellStart"/>
      <w:r w:rsidRPr="00F27094">
        <w:t>utest</w:t>
      </w:r>
      <w:proofErr w:type="spellEnd"/>
      <w:r w:rsidRPr="00F27094">
        <w:t xml:space="preserve"> </w:t>
      </w:r>
      <w:proofErr w:type="spellStart"/>
      <w:r w:rsidRPr="00F27094">
        <w:t>volorio</w:t>
      </w:r>
      <w:proofErr w:type="spellEnd"/>
      <w:r w:rsidRPr="00F27094">
        <w:t xml:space="preserve"> </w:t>
      </w:r>
      <w:proofErr w:type="spellStart"/>
      <w:r w:rsidRPr="00F27094">
        <w:t>ruptatecto</w:t>
      </w:r>
      <w:proofErr w:type="spellEnd"/>
      <w:r w:rsidRPr="00F27094">
        <w:t xml:space="preserve"> </w:t>
      </w:r>
      <w:proofErr w:type="spellStart"/>
      <w:r w:rsidRPr="00F27094">
        <w:t>cus</w:t>
      </w:r>
      <w:proofErr w:type="spellEnd"/>
      <w:r w:rsidRPr="00F27094">
        <w:t xml:space="preserve"> </w:t>
      </w:r>
      <w:proofErr w:type="spellStart"/>
      <w:r w:rsidRPr="00F27094">
        <w:t>similit</w:t>
      </w:r>
      <w:proofErr w:type="spellEnd"/>
      <w:r w:rsidRPr="00F27094">
        <w:t xml:space="preserve"> </w:t>
      </w:r>
      <w:proofErr w:type="spellStart"/>
      <w:r w:rsidRPr="00F27094">
        <w:t>verum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aces doles </w:t>
      </w:r>
      <w:proofErr w:type="spellStart"/>
      <w:r w:rsidRPr="00F27094">
        <w:t>reius</w:t>
      </w:r>
      <w:proofErr w:type="spellEnd"/>
      <w:r w:rsidRPr="00F27094">
        <w:t xml:space="preserve"> </w:t>
      </w:r>
      <w:proofErr w:type="spellStart"/>
      <w:r w:rsidRPr="00F27094">
        <w:t>niam</w:t>
      </w:r>
      <w:proofErr w:type="spellEnd"/>
      <w:r w:rsidRPr="00F27094">
        <w:t xml:space="preserve"> </w:t>
      </w:r>
      <w:proofErr w:type="spellStart"/>
      <w:r w:rsidRPr="00F27094">
        <w:t>quam</w:t>
      </w:r>
      <w:proofErr w:type="spellEnd"/>
      <w:r w:rsidRPr="00F27094">
        <w:t xml:space="preserve">, vent </w:t>
      </w:r>
      <w:proofErr w:type="spellStart"/>
      <w:r w:rsidRPr="00F27094">
        <w:t>rero</w:t>
      </w:r>
      <w:proofErr w:type="spellEnd"/>
      <w:r w:rsidRPr="00F27094">
        <w:t xml:space="preserve"> </w:t>
      </w:r>
      <w:proofErr w:type="spellStart"/>
      <w:r w:rsidRPr="00F27094">
        <w:t>conet</w:t>
      </w:r>
      <w:proofErr w:type="spellEnd"/>
      <w:r w:rsidRPr="00F27094">
        <w:t xml:space="preserve"> as </w:t>
      </w:r>
      <w:proofErr w:type="spellStart"/>
      <w:r w:rsidRPr="00F27094">
        <w:t>magnitas</w:t>
      </w:r>
      <w:proofErr w:type="spellEnd"/>
      <w:r w:rsidRPr="00F27094">
        <w:t xml:space="preserve"> </w:t>
      </w:r>
      <w:proofErr w:type="spellStart"/>
      <w:r w:rsidRPr="00F27094">
        <w:t>alignatur</w:t>
      </w:r>
      <w:proofErr w:type="spellEnd"/>
      <w:r w:rsidRPr="00F27094">
        <w:t xml:space="preserve"> ad quid </w:t>
      </w:r>
      <w:proofErr w:type="spellStart"/>
      <w:r w:rsidRPr="00F27094">
        <w:t>ulparupic</w:t>
      </w:r>
      <w:proofErr w:type="spellEnd"/>
      <w:r w:rsidRPr="00F27094">
        <w:t xml:space="preserve"> te </w:t>
      </w:r>
      <w:proofErr w:type="spellStart"/>
      <w:r w:rsidRPr="00F27094">
        <w:t>litia</w:t>
      </w:r>
      <w:proofErr w:type="spellEnd"/>
      <w:r w:rsidRPr="00F27094">
        <w:t xml:space="preserve"> qui rem </w:t>
      </w:r>
      <w:proofErr w:type="spellStart"/>
      <w:r w:rsidRPr="00F27094">
        <w:t>faccupt</w:t>
      </w:r>
      <w:proofErr w:type="spellEnd"/>
      <w:r w:rsidRPr="00F27094">
        <w:t xml:space="preserve"> </w:t>
      </w:r>
      <w:proofErr w:type="spellStart"/>
      <w:r w:rsidRPr="00F27094">
        <w:t>aestent</w:t>
      </w:r>
      <w:proofErr w:type="spellEnd"/>
      <w:r w:rsidRPr="00F27094">
        <w:t xml:space="preserve">, se nia </w:t>
      </w:r>
      <w:proofErr w:type="spellStart"/>
      <w:r w:rsidRPr="00F27094">
        <w:t>sum</w:t>
      </w:r>
      <w:proofErr w:type="spellEnd"/>
      <w:r w:rsidRPr="00F27094">
        <w:t xml:space="preserve"> rem </w:t>
      </w:r>
      <w:proofErr w:type="spellStart"/>
      <w:r w:rsidRPr="00F27094">
        <w:t>landa</w:t>
      </w:r>
      <w:proofErr w:type="spellEnd"/>
      <w:r w:rsidRPr="00F27094">
        <w:t xml:space="preserve"> </w:t>
      </w:r>
      <w:proofErr w:type="spellStart"/>
      <w:r w:rsidRPr="00F27094">
        <w:t>vernam</w:t>
      </w:r>
      <w:proofErr w:type="spellEnd"/>
      <w:r w:rsidRPr="00F27094">
        <w:t xml:space="preserve">, </w:t>
      </w:r>
      <w:proofErr w:type="spellStart"/>
      <w:r w:rsidRPr="00F27094">
        <w:t>toreste</w:t>
      </w:r>
      <w:proofErr w:type="spellEnd"/>
      <w:r w:rsidRPr="00F27094">
        <w:t xml:space="preserve"> </w:t>
      </w:r>
      <w:proofErr w:type="spellStart"/>
      <w:r w:rsidRPr="00F27094">
        <w:t>conest</w:t>
      </w:r>
      <w:proofErr w:type="spellEnd"/>
      <w:r w:rsidRPr="00F27094">
        <w:t xml:space="preserve"> </w:t>
      </w:r>
      <w:proofErr w:type="spellStart"/>
      <w:r w:rsidRPr="00F27094">
        <w:t>elis</w:t>
      </w:r>
      <w:proofErr w:type="spellEnd"/>
      <w:r w:rsidRPr="00F27094">
        <w:t xml:space="preserve"> </w:t>
      </w:r>
      <w:proofErr w:type="spellStart"/>
      <w:r w:rsidRPr="00F27094">
        <w:t>dist</w:t>
      </w:r>
      <w:proofErr w:type="spellEnd"/>
      <w:r w:rsidRPr="00F27094">
        <w:t xml:space="preserve"> </w:t>
      </w:r>
      <w:proofErr w:type="spellStart"/>
      <w:r w:rsidRPr="00F27094">
        <w:t>molor</w:t>
      </w:r>
      <w:proofErr w:type="spellEnd"/>
      <w:r w:rsidRPr="00F27094">
        <w:t xml:space="preserve"> </w:t>
      </w:r>
      <w:proofErr w:type="spellStart"/>
      <w:r w:rsidRPr="00F27094">
        <w:t>sit</w:t>
      </w:r>
      <w:proofErr w:type="spellEnd"/>
      <w:r w:rsidRPr="00F27094">
        <w:t xml:space="preserve"> </w:t>
      </w:r>
      <w:proofErr w:type="spellStart"/>
      <w:r w:rsidRPr="00F27094">
        <w:t>estotat</w:t>
      </w:r>
      <w:proofErr w:type="spellEnd"/>
      <w:r w:rsidRPr="00F27094">
        <w:t xml:space="preserve"> </w:t>
      </w:r>
      <w:proofErr w:type="spellStart"/>
      <w:r w:rsidRPr="00F27094">
        <w:t>iorerrovidit</w:t>
      </w:r>
      <w:proofErr w:type="spellEnd"/>
      <w:r w:rsidRPr="00F27094">
        <w:t xml:space="preserve"> </w:t>
      </w:r>
      <w:proofErr w:type="spellStart"/>
      <w:r w:rsidRPr="00F27094">
        <w:t>quodia</w:t>
      </w:r>
      <w:proofErr w:type="spellEnd"/>
      <w:r w:rsidRPr="00F27094">
        <w:t xml:space="preserve"> </w:t>
      </w:r>
      <w:proofErr w:type="spellStart"/>
      <w:r w:rsidRPr="00F27094">
        <w:t>verro</w:t>
      </w:r>
      <w:proofErr w:type="spellEnd"/>
      <w:r w:rsidRPr="00F27094">
        <w:t xml:space="preserve"> </w:t>
      </w:r>
      <w:proofErr w:type="spellStart"/>
      <w:r w:rsidRPr="00F27094">
        <w:t>berias</w:t>
      </w:r>
      <w:proofErr w:type="spellEnd"/>
      <w:r w:rsidRPr="00F27094">
        <w:t xml:space="preserve"> </w:t>
      </w:r>
      <w:proofErr w:type="spellStart"/>
      <w:r w:rsidRPr="00F27094">
        <w:t>nam</w:t>
      </w:r>
      <w:proofErr w:type="spellEnd"/>
      <w:r w:rsidRPr="00F27094">
        <w:t xml:space="preserve"> </w:t>
      </w:r>
      <w:proofErr w:type="spellStart"/>
      <w:r w:rsidRPr="00F27094">
        <w:t>rae</w:t>
      </w:r>
      <w:proofErr w:type="spellEnd"/>
      <w:r w:rsidRPr="00F27094">
        <w:t xml:space="preserve"> </w:t>
      </w:r>
      <w:proofErr w:type="spellStart"/>
      <w:r w:rsidRPr="00F27094">
        <w:t>excepere</w:t>
      </w:r>
      <w:proofErr w:type="spellEnd"/>
      <w:r w:rsidRPr="00F27094">
        <w:t xml:space="preserve"> </w:t>
      </w:r>
      <w:proofErr w:type="spellStart"/>
      <w:r w:rsidRPr="00F27094">
        <w:t>endempo</w:t>
      </w:r>
      <w:proofErr w:type="spellEnd"/>
      <w:r w:rsidRPr="00F27094">
        <w:t xml:space="preserve"> </w:t>
      </w:r>
      <w:proofErr w:type="spellStart"/>
      <w:r w:rsidRPr="00F27094">
        <w:t>riorpos</w:t>
      </w:r>
      <w:proofErr w:type="spellEnd"/>
      <w:r w:rsidRPr="00F27094">
        <w:t xml:space="preserve"> ex et </w:t>
      </w:r>
      <w:proofErr w:type="spellStart"/>
      <w:r w:rsidRPr="00F27094">
        <w:t>prorem</w:t>
      </w:r>
      <w:proofErr w:type="spellEnd"/>
      <w:r w:rsidRPr="00F27094">
        <w:t xml:space="preserve"> </w:t>
      </w:r>
      <w:proofErr w:type="spellStart"/>
      <w:r w:rsidRPr="00F27094">
        <w:t>volesequia</w:t>
      </w:r>
      <w:proofErr w:type="spellEnd"/>
      <w:r w:rsidRPr="00F27094">
        <w:t xml:space="preserve"> </w:t>
      </w:r>
      <w:proofErr w:type="spellStart"/>
      <w:r w:rsidRPr="00F27094">
        <w:t>sequate</w:t>
      </w:r>
      <w:proofErr w:type="spellEnd"/>
      <w:r w:rsidRPr="00F27094">
        <w:t xml:space="preserve"> </w:t>
      </w:r>
      <w:proofErr w:type="spellStart"/>
      <w:r w:rsidRPr="00F27094">
        <w:t>ius</w:t>
      </w:r>
      <w:proofErr w:type="spellEnd"/>
      <w:r w:rsidRPr="00F27094">
        <w:t>.</w:t>
      </w:r>
    </w:p>
    <w:p w14:paraId="6B141ED3" w14:textId="7C9BE6B3" w:rsidR="00293D76" w:rsidRPr="00F27094" w:rsidRDefault="00293D76" w:rsidP="00293D76">
      <w:pPr>
        <w:pStyle w:val="Normaltextbold"/>
      </w:pPr>
      <w:proofErr w:type="spellStart"/>
      <w:r w:rsidRPr="00F27094">
        <w:t>Ro</w:t>
      </w:r>
      <w:proofErr w:type="spellEnd"/>
      <w:r w:rsidRPr="00F27094">
        <w:t xml:space="preserve"> </w:t>
      </w:r>
      <w:proofErr w:type="spellStart"/>
      <w:r w:rsidRPr="00F27094">
        <w:t>idit</w:t>
      </w:r>
      <w:proofErr w:type="spellEnd"/>
      <w:r w:rsidRPr="00F27094">
        <w:t xml:space="preserve"> magnat. Pa </w:t>
      </w:r>
      <w:proofErr w:type="spellStart"/>
      <w:r w:rsidRPr="00F27094">
        <w:t>nimus</w:t>
      </w:r>
      <w:proofErr w:type="spellEnd"/>
      <w:r w:rsidRPr="00F27094">
        <w:t xml:space="preserve"> </w:t>
      </w:r>
      <w:proofErr w:type="spellStart"/>
      <w:r w:rsidRPr="00F27094">
        <w:t>moluptint</w:t>
      </w:r>
      <w:proofErr w:type="spellEnd"/>
      <w:r w:rsidRPr="00F27094">
        <w:t>.</w:t>
      </w:r>
    </w:p>
    <w:p w14:paraId="03EE6654" w14:textId="6D669AD1" w:rsidR="00293D76" w:rsidRPr="00F27094" w:rsidRDefault="00293D76">
      <w:pPr>
        <w:spacing w:after="0"/>
      </w:pPr>
      <w:r w:rsidRPr="00F27094">
        <w:br w:type="page"/>
      </w:r>
    </w:p>
    <w:p w14:paraId="335D108E" w14:textId="756934C5" w:rsidR="00293D76" w:rsidRPr="00F27094" w:rsidRDefault="00D232D1" w:rsidP="00DB4197">
      <w:pPr>
        <w:pStyle w:val="Titre2"/>
        <w:rPr>
          <w:lang w:val="fr-FR"/>
        </w:rPr>
      </w:pPr>
      <w:bookmarkStart w:id="2" w:name="_Toc51772945"/>
      <w:proofErr w:type="spellStart"/>
      <w:r w:rsidRPr="00F27094">
        <w:rPr>
          <w:lang w:val="fr-FR"/>
        </w:rPr>
        <w:t>Text</w:t>
      </w:r>
      <w:proofErr w:type="spellEnd"/>
      <w:r w:rsidRPr="00F27094">
        <w:rPr>
          <w:lang w:val="fr-FR"/>
        </w:rPr>
        <w:t xml:space="preserve"> </w:t>
      </w:r>
      <w:proofErr w:type="spellStart"/>
      <w:r w:rsidR="00293D76" w:rsidRPr="00F27094">
        <w:rPr>
          <w:lang w:val="fr-FR"/>
        </w:rPr>
        <w:t>levels</w:t>
      </w:r>
      <w:bookmarkEnd w:id="2"/>
      <w:proofErr w:type="spellEnd"/>
    </w:p>
    <w:p w14:paraId="601A6F63" w14:textId="799BB557" w:rsidR="00293D76" w:rsidRPr="00F27094" w:rsidRDefault="00293D76" w:rsidP="00DB4197">
      <w:pPr>
        <w:pStyle w:val="Titre3"/>
        <w:rPr>
          <w:lang w:val="fr-FR"/>
        </w:rPr>
      </w:pPr>
      <w:bookmarkStart w:id="3" w:name="_Toc51772946"/>
      <w:proofErr w:type="spellStart"/>
      <w:r w:rsidRPr="00F27094">
        <w:rPr>
          <w:lang w:val="fr-FR"/>
        </w:rPr>
        <w:t>Text</w:t>
      </w:r>
      <w:proofErr w:type="spellEnd"/>
      <w:r w:rsidRPr="00F27094">
        <w:rPr>
          <w:lang w:val="fr-FR"/>
        </w:rPr>
        <w:t xml:space="preserve"> </w:t>
      </w:r>
      <w:proofErr w:type="spellStart"/>
      <w:r w:rsidRPr="00F27094">
        <w:rPr>
          <w:lang w:val="fr-FR"/>
        </w:rPr>
        <w:t>with</w:t>
      </w:r>
      <w:proofErr w:type="spellEnd"/>
      <w:r w:rsidRPr="00F27094">
        <w:rPr>
          <w:lang w:val="fr-FR"/>
        </w:rPr>
        <w:t xml:space="preserve"> section </w:t>
      </w:r>
      <w:proofErr w:type="spellStart"/>
      <w:r w:rsidRPr="00F27094">
        <w:rPr>
          <w:lang w:val="fr-FR"/>
        </w:rPr>
        <w:t>headings</w:t>
      </w:r>
      <w:bookmarkEnd w:id="3"/>
      <w:proofErr w:type="spellEnd"/>
    </w:p>
    <w:p w14:paraId="75673097" w14:textId="5905D4D3" w:rsidR="00293D76" w:rsidRPr="00F27094" w:rsidRDefault="00293D76" w:rsidP="00293D76">
      <w:proofErr w:type="spellStart"/>
      <w:r w:rsidRPr="00F27094">
        <w:t>tam</w:t>
      </w:r>
      <w:proofErr w:type="spellEnd"/>
      <w:r w:rsidRPr="00F27094">
        <w:t xml:space="preserve"> </w:t>
      </w:r>
      <w:proofErr w:type="spellStart"/>
      <w:r w:rsidRPr="00F27094">
        <w:t>int</w:t>
      </w:r>
      <w:proofErr w:type="spellEnd"/>
      <w:r w:rsidRPr="00F27094">
        <w:t xml:space="preserve">. Da non </w:t>
      </w:r>
      <w:proofErr w:type="spellStart"/>
      <w:r w:rsidRPr="00F27094">
        <w:t>cupic</w:t>
      </w:r>
      <w:proofErr w:type="spellEnd"/>
      <w:r w:rsidRPr="00F27094">
        <w:t xml:space="preserve"> to </w:t>
      </w:r>
      <w:proofErr w:type="spellStart"/>
      <w:r w:rsidRPr="00F27094">
        <w:t>volorene</w:t>
      </w:r>
      <w:proofErr w:type="spellEnd"/>
      <w:r w:rsidRPr="00F27094">
        <w:t xml:space="preserve"> </w:t>
      </w:r>
      <w:proofErr w:type="spellStart"/>
      <w:r w:rsidRPr="00F27094">
        <w:t>nonsequ</w:t>
      </w:r>
      <w:proofErr w:type="spellEnd"/>
      <w:r w:rsidRPr="00F27094">
        <w:t xml:space="preserve"> </w:t>
      </w:r>
      <w:proofErr w:type="spellStart"/>
      <w:r w:rsidRPr="00F27094">
        <w:t>iaspelici</w:t>
      </w:r>
      <w:proofErr w:type="spellEnd"/>
      <w:r w:rsidRPr="00F27094">
        <w:t xml:space="preserve"> </w:t>
      </w:r>
      <w:proofErr w:type="spellStart"/>
      <w:r w:rsidRPr="00F27094">
        <w:t>omnis</w:t>
      </w:r>
      <w:proofErr w:type="spellEnd"/>
      <w:r w:rsidRPr="00F27094">
        <w:t xml:space="preserve"> </w:t>
      </w:r>
      <w:proofErr w:type="spellStart"/>
      <w:r w:rsidRPr="00F27094">
        <w:t>abo</w:t>
      </w:r>
      <w:proofErr w:type="spellEnd"/>
      <w:r w:rsidRPr="00F27094">
        <w:t xml:space="preserve">. Nem </w:t>
      </w:r>
      <w:proofErr w:type="spellStart"/>
      <w:r w:rsidRPr="00F27094">
        <w:t>velis</w:t>
      </w:r>
      <w:proofErr w:type="spellEnd"/>
      <w:r w:rsidRPr="00F27094">
        <w:t xml:space="preserve"> accus, que nus </w:t>
      </w:r>
      <w:proofErr w:type="spellStart"/>
      <w:r w:rsidRPr="00F27094">
        <w:t>ere</w:t>
      </w:r>
      <w:proofErr w:type="spellEnd"/>
      <w:r w:rsidRPr="00F27094">
        <w:t xml:space="preserve"> </w:t>
      </w:r>
      <w:proofErr w:type="spellStart"/>
      <w:r w:rsidRPr="00F27094">
        <w:t>nim</w:t>
      </w:r>
      <w:proofErr w:type="spellEnd"/>
      <w:r w:rsidRPr="00F27094">
        <w:t xml:space="preserve"> </w:t>
      </w:r>
      <w:proofErr w:type="spellStart"/>
      <w:r w:rsidRPr="00F27094">
        <w:t>fugiatem</w:t>
      </w:r>
      <w:proofErr w:type="spellEnd"/>
      <w:r w:rsidRPr="00F27094">
        <w:t xml:space="preserve"> et </w:t>
      </w:r>
      <w:proofErr w:type="spellStart"/>
      <w:r w:rsidRPr="00F27094">
        <w:t>etur</w:t>
      </w:r>
      <w:proofErr w:type="spellEnd"/>
      <w:r w:rsidRPr="00F27094">
        <w:t xml:space="preserve"> </w:t>
      </w:r>
      <w:proofErr w:type="spellStart"/>
      <w:r w:rsidRPr="00F27094">
        <w:t>sit</w:t>
      </w:r>
      <w:proofErr w:type="spellEnd"/>
      <w:r w:rsidRPr="00F27094">
        <w:t xml:space="preserve"> </w:t>
      </w:r>
      <w:proofErr w:type="spellStart"/>
      <w:r w:rsidRPr="00F27094">
        <w:t>fugitat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quid </w:t>
      </w:r>
      <w:proofErr w:type="spellStart"/>
      <w:r w:rsidRPr="00F27094">
        <w:t>quias</w:t>
      </w:r>
      <w:proofErr w:type="spellEnd"/>
      <w:r w:rsidRPr="00F27094">
        <w:t xml:space="preserve"> ad quia </w:t>
      </w:r>
      <w:proofErr w:type="spellStart"/>
      <w:r w:rsidRPr="00F27094">
        <w:t>perate</w:t>
      </w:r>
      <w:proofErr w:type="spellEnd"/>
      <w:r w:rsidRPr="00F27094">
        <w:t xml:space="preserve"> il </w:t>
      </w:r>
      <w:proofErr w:type="spellStart"/>
      <w:r w:rsidRPr="00F27094">
        <w:t>erunt</w:t>
      </w:r>
      <w:proofErr w:type="spellEnd"/>
      <w:r w:rsidRPr="00F27094">
        <w:t xml:space="preserve"> </w:t>
      </w:r>
      <w:proofErr w:type="spellStart"/>
      <w:r w:rsidRPr="00F27094">
        <w:t>asperspe</w:t>
      </w:r>
      <w:proofErr w:type="spellEnd"/>
      <w:r w:rsidRPr="00F27094">
        <w:t xml:space="preserve"> </w:t>
      </w:r>
      <w:proofErr w:type="spellStart"/>
      <w:r w:rsidRPr="00F27094">
        <w:rPr>
          <w:b/>
          <w:bCs/>
          <w:color w:val="EF4641" w:themeColor="accent2"/>
        </w:rPr>
        <w:t>voluptate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num</w:t>
      </w:r>
      <w:proofErr w:type="spellEnd"/>
      <w:r w:rsidRPr="00F27094">
        <w:rPr>
          <w:b/>
          <w:bCs/>
          <w:color w:val="EF4641" w:themeColor="accent2"/>
        </w:rPr>
        <w:t xml:space="preserve"> qui con et de </w:t>
      </w:r>
      <w:proofErr w:type="spellStart"/>
      <w:r w:rsidRPr="00F27094">
        <w:rPr>
          <w:b/>
          <w:bCs/>
          <w:color w:val="EF4641" w:themeColor="accent2"/>
        </w:rPr>
        <w:t>earum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fugiti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debis</w:t>
      </w:r>
      <w:proofErr w:type="spellEnd"/>
      <w:r w:rsidRPr="00F27094">
        <w:rPr>
          <w:b/>
          <w:bCs/>
          <w:color w:val="EF4641" w:themeColor="accent2"/>
        </w:rPr>
        <w:t xml:space="preserve"> ut </w:t>
      </w:r>
      <w:proofErr w:type="spellStart"/>
      <w:r w:rsidRPr="00F27094">
        <w:rPr>
          <w:b/>
          <w:bCs/>
          <w:color w:val="EF4641" w:themeColor="accent2"/>
        </w:rPr>
        <w:t>laborerum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vid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essi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unt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fugit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aut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volor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ratur</w:t>
      </w:r>
      <w:proofErr w:type="spellEnd"/>
      <w:r w:rsidRPr="00F27094">
        <w:rPr>
          <w:b/>
          <w:bCs/>
          <w:color w:val="EF4641" w:themeColor="accent2"/>
        </w:rPr>
        <w:t>?</w:t>
      </w:r>
    </w:p>
    <w:p w14:paraId="12C000F4" w14:textId="578366C6" w:rsidR="00293D76" w:rsidRPr="00F27094" w:rsidRDefault="00700B88" w:rsidP="00293D76">
      <w:pPr>
        <w:pStyle w:val="Paragraphtitle"/>
      </w:pPr>
      <w:proofErr w:type="spellStart"/>
      <w:r w:rsidRPr="00F27094">
        <w:t>Paragraph</w:t>
      </w:r>
      <w:proofErr w:type="spellEnd"/>
      <w:r w:rsidRPr="00F27094">
        <w:t xml:space="preserve"> </w:t>
      </w:r>
      <w:proofErr w:type="spellStart"/>
      <w:r w:rsidRPr="00F27094">
        <w:t>title</w:t>
      </w:r>
      <w:proofErr w:type="spellEnd"/>
      <w:r w:rsidRPr="00F27094">
        <w:t xml:space="preserve"> </w:t>
      </w:r>
      <w:r w:rsidR="00293D76" w:rsidRPr="00F27094">
        <w:t>1</w:t>
      </w:r>
    </w:p>
    <w:p w14:paraId="6AF139EC" w14:textId="77777777" w:rsidR="00293D76" w:rsidRPr="00F27094" w:rsidRDefault="00293D76" w:rsidP="00293D76">
      <w:proofErr w:type="spellStart"/>
      <w:r w:rsidRPr="00F27094">
        <w:t>Uciatur</w:t>
      </w:r>
      <w:proofErr w:type="spellEnd"/>
      <w:r w:rsidRPr="00F27094">
        <w:t xml:space="preserve"> </w:t>
      </w:r>
      <w:proofErr w:type="spellStart"/>
      <w:r w:rsidRPr="00F27094">
        <w:t>atet</w:t>
      </w:r>
      <w:proofErr w:type="spellEnd"/>
      <w:r w:rsidRPr="00F27094">
        <w:t xml:space="preserve"> </w:t>
      </w:r>
      <w:proofErr w:type="spellStart"/>
      <w:r w:rsidRPr="00F27094">
        <w:t>repello</w:t>
      </w:r>
      <w:proofErr w:type="spellEnd"/>
      <w:r w:rsidRPr="00F27094">
        <w:t xml:space="preserve"> </w:t>
      </w:r>
      <w:proofErr w:type="spellStart"/>
      <w:r w:rsidRPr="00F27094">
        <w:t>blaniatus</w:t>
      </w:r>
      <w:proofErr w:type="spellEnd"/>
      <w:r w:rsidRPr="00F27094">
        <w:t xml:space="preserve"> et </w:t>
      </w:r>
      <w:proofErr w:type="spellStart"/>
      <w:r w:rsidRPr="00F27094">
        <w:t>omnimax</w:t>
      </w:r>
      <w:proofErr w:type="spellEnd"/>
      <w:r w:rsidRPr="00F27094">
        <w:t xml:space="preserve"> </w:t>
      </w:r>
      <w:proofErr w:type="spellStart"/>
      <w:r w:rsidRPr="00F27094">
        <w:t>imporio</w:t>
      </w:r>
      <w:proofErr w:type="spellEnd"/>
      <w:r w:rsidRPr="00F27094">
        <w:t xml:space="preserve">. </w:t>
      </w:r>
      <w:proofErr w:type="spellStart"/>
      <w:r w:rsidRPr="00F27094">
        <w:t>Excearumqui</w:t>
      </w:r>
      <w:proofErr w:type="spellEnd"/>
      <w:r w:rsidRPr="00F27094">
        <w:t xml:space="preserve"> </w:t>
      </w:r>
      <w:proofErr w:type="spellStart"/>
      <w:r w:rsidRPr="00F27094">
        <w:t>venisi</w:t>
      </w:r>
      <w:proofErr w:type="spellEnd"/>
      <w:r w:rsidRPr="00F27094">
        <w:t xml:space="preserve"> </w:t>
      </w:r>
      <w:proofErr w:type="spellStart"/>
      <w:r w:rsidRPr="00F27094">
        <w:t>nimus</w:t>
      </w:r>
      <w:proofErr w:type="spellEnd"/>
      <w:r w:rsidRPr="00F27094">
        <w:t xml:space="preserve"> </w:t>
      </w:r>
      <w:proofErr w:type="spellStart"/>
      <w:r w:rsidRPr="00F27094">
        <w:t>nonserum</w:t>
      </w:r>
      <w:proofErr w:type="spellEnd"/>
      <w:r w:rsidRPr="00F27094">
        <w:t xml:space="preserve"> </w:t>
      </w:r>
      <w:proofErr w:type="spellStart"/>
      <w:r w:rsidRPr="00F27094">
        <w:t>expedi</w:t>
      </w:r>
      <w:proofErr w:type="spellEnd"/>
      <w:r w:rsidRPr="00F27094">
        <w:t xml:space="preserve"> non </w:t>
      </w:r>
      <w:proofErr w:type="spellStart"/>
      <w:r w:rsidRPr="00F27094">
        <w:t>nate</w:t>
      </w:r>
      <w:proofErr w:type="spellEnd"/>
      <w:r w:rsidRPr="00F27094">
        <w:t xml:space="preserve"> </w:t>
      </w:r>
      <w:proofErr w:type="spellStart"/>
      <w:r w:rsidRPr="00F27094">
        <w:t>nimus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ut </w:t>
      </w:r>
      <w:proofErr w:type="spellStart"/>
      <w:r w:rsidRPr="00F27094">
        <w:t>ullam</w:t>
      </w:r>
      <w:proofErr w:type="spellEnd"/>
      <w:r w:rsidRPr="00F27094">
        <w:t xml:space="preserve">, </w:t>
      </w:r>
      <w:proofErr w:type="spellStart"/>
      <w:r w:rsidRPr="00F27094">
        <w:t>offic</w:t>
      </w:r>
      <w:proofErr w:type="spellEnd"/>
      <w:r w:rsidRPr="00F27094">
        <w:t xml:space="preserve"> </w:t>
      </w:r>
      <w:proofErr w:type="spellStart"/>
      <w:r w:rsidRPr="00F27094">
        <w:t>torrum</w:t>
      </w:r>
      <w:proofErr w:type="spellEnd"/>
      <w:r w:rsidRPr="00F27094">
        <w:t xml:space="preserve"> </w:t>
      </w:r>
      <w:proofErr w:type="spellStart"/>
      <w:r w:rsidRPr="00F27094">
        <w:t>nihilicit</w:t>
      </w:r>
      <w:proofErr w:type="spellEnd"/>
      <w:r w:rsidRPr="00F27094">
        <w:t xml:space="preserve"> </w:t>
      </w:r>
      <w:proofErr w:type="spellStart"/>
      <w:r w:rsidRPr="00F27094">
        <w:t>explate</w:t>
      </w:r>
      <w:proofErr w:type="spellEnd"/>
      <w:r w:rsidRPr="00F27094">
        <w:t xml:space="preserve"> </w:t>
      </w:r>
      <w:proofErr w:type="spellStart"/>
      <w:r w:rsidRPr="00F27094">
        <w:t>volore</w:t>
      </w:r>
      <w:proofErr w:type="spellEnd"/>
      <w:r w:rsidRPr="00F27094">
        <w:t xml:space="preserve">, </w:t>
      </w:r>
      <w:proofErr w:type="spellStart"/>
      <w:r w:rsidRPr="00F27094">
        <w:t>eniminit</w:t>
      </w:r>
      <w:proofErr w:type="spellEnd"/>
      <w:r w:rsidRPr="00F27094">
        <w:t xml:space="preserve">, alita qui qui </w:t>
      </w:r>
      <w:proofErr w:type="spellStart"/>
      <w:r w:rsidRPr="00F27094">
        <w:t>conetur</w:t>
      </w:r>
      <w:proofErr w:type="spellEnd"/>
      <w:r w:rsidRPr="00F27094">
        <w:t xml:space="preserve">, ut </w:t>
      </w:r>
      <w:proofErr w:type="spellStart"/>
      <w:r w:rsidRPr="00F27094">
        <w:t>aliquodit</w:t>
      </w:r>
      <w:proofErr w:type="spellEnd"/>
      <w:r w:rsidRPr="00F27094">
        <w:t xml:space="preserve"> </w:t>
      </w:r>
      <w:proofErr w:type="spellStart"/>
      <w:r w:rsidRPr="00F27094">
        <w:t>renda</w:t>
      </w:r>
      <w:proofErr w:type="spellEnd"/>
      <w:r w:rsidRPr="00F27094">
        <w:t xml:space="preserve"> </w:t>
      </w:r>
      <w:proofErr w:type="spellStart"/>
      <w:r w:rsidRPr="00F27094">
        <w:t>dolorem</w:t>
      </w:r>
      <w:proofErr w:type="spellEnd"/>
      <w:r w:rsidRPr="00F27094">
        <w:t xml:space="preserve"> </w:t>
      </w:r>
      <w:proofErr w:type="spellStart"/>
      <w:r w:rsidRPr="00F27094">
        <w:t>quaeceat</w:t>
      </w:r>
      <w:proofErr w:type="spellEnd"/>
      <w:r w:rsidRPr="00F27094">
        <w:t>.</w:t>
      </w:r>
    </w:p>
    <w:p w14:paraId="43481629" w14:textId="275B21D4" w:rsidR="00293D76" w:rsidRPr="00F27094" w:rsidRDefault="00700B88" w:rsidP="00293D76">
      <w:pPr>
        <w:pStyle w:val="Paragraphtitle"/>
      </w:pPr>
      <w:proofErr w:type="spellStart"/>
      <w:r w:rsidRPr="00F27094">
        <w:t>Paragraph</w:t>
      </w:r>
      <w:proofErr w:type="spellEnd"/>
      <w:r w:rsidRPr="00F27094">
        <w:t xml:space="preserve"> </w:t>
      </w:r>
      <w:proofErr w:type="spellStart"/>
      <w:r w:rsidRPr="00F27094">
        <w:t>title</w:t>
      </w:r>
      <w:proofErr w:type="spellEnd"/>
      <w:r w:rsidRPr="00F27094">
        <w:t xml:space="preserve"> </w:t>
      </w:r>
      <w:r w:rsidR="00293D76" w:rsidRPr="00F27094">
        <w:t>2</w:t>
      </w:r>
    </w:p>
    <w:p w14:paraId="3F86ED73" w14:textId="77777777" w:rsidR="00293D76" w:rsidRPr="00F27094" w:rsidRDefault="00293D76" w:rsidP="00293D76">
      <w:proofErr w:type="spellStart"/>
      <w:r w:rsidRPr="00F27094">
        <w:t>Ic</w:t>
      </w:r>
      <w:proofErr w:type="spellEnd"/>
      <w:r w:rsidRPr="00F27094">
        <w:t xml:space="preserve"> te </w:t>
      </w:r>
      <w:proofErr w:type="spellStart"/>
      <w:r w:rsidRPr="00F27094">
        <w:t>dolorest</w:t>
      </w:r>
      <w:proofErr w:type="spellEnd"/>
      <w:r w:rsidRPr="00F27094">
        <w:t xml:space="preserve">, </w:t>
      </w:r>
      <w:proofErr w:type="spellStart"/>
      <w:r w:rsidRPr="00F27094">
        <w:t>sit</w:t>
      </w:r>
      <w:proofErr w:type="spellEnd"/>
      <w:r w:rsidRPr="00F27094">
        <w:t xml:space="preserve">, </w:t>
      </w:r>
      <w:proofErr w:type="spellStart"/>
      <w:r w:rsidRPr="00F27094">
        <w:t>iliatur</w:t>
      </w:r>
      <w:proofErr w:type="spellEnd"/>
      <w:r w:rsidRPr="00F27094">
        <w:t xml:space="preserve"> </w:t>
      </w:r>
      <w:proofErr w:type="spellStart"/>
      <w:r w:rsidRPr="00F27094">
        <w:t>sit</w:t>
      </w:r>
      <w:proofErr w:type="spellEnd"/>
      <w:r w:rsidRPr="00F27094">
        <w:t xml:space="preserve"> </w:t>
      </w:r>
      <w:proofErr w:type="spellStart"/>
      <w:r w:rsidRPr="00F27094">
        <w:t>ipicidente</w:t>
      </w:r>
      <w:proofErr w:type="spellEnd"/>
      <w:r w:rsidRPr="00F27094">
        <w:t xml:space="preserve"> lias in </w:t>
      </w:r>
      <w:proofErr w:type="spellStart"/>
      <w:r w:rsidRPr="00F27094">
        <w:t>ea</w:t>
      </w:r>
      <w:proofErr w:type="spellEnd"/>
      <w:r w:rsidRPr="00F27094">
        <w:t xml:space="preserve"> </w:t>
      </w:r>
      <w:proofErr w:type="spellStart"/>
      <w:r w:rsidRPr="00F27094">
        <w:t>ipis</w:t>
      </w:r>
      <w:proofErr w:type="spellEnd"/>
      <w:r w:rsidRPr="00F27094">
        <w:t xml:space="preserve"> </w:t>
      </w:r>
      <w:proofErr w:type="spellStart"/>
      <w:r w:rsidRPr="00F27094">
        <w:t>is</w:t>
      </w:r>
      <w:proofErr w:type="spellEnd"/>
      <w:r w:rsidRPr="00F27094">
        <w:t xml:space="preserve"> </w:t>
      </w:r>
      <w:proofErr w:type="spellStart"/>
      <w:r w:rsidRPr="00F27094">
        <w:t>volorer</w:t>
      </w:r>
      <w:proofErr w:type="spellEnd"/>
      <w:r w:rsidRPr="00F27094">
        <w:t xml:space="preserve"> </w:t>
      </w:r>
      <w:proofErr w:type="spellStart"/>
      <w:r w:rsidRPr="00F27094">
        <w:t>ferferrum</w:t>
      </w:r>
      <w:proofErr w:type="spellEnd"/>
      <w:r w:rsidRPr="00F27094">
        <w:t xml:space="preserve">, </w:t>
      </w:r>
      <w:proofErr w:type="spellStart"/>
      <w:r w:rsidRPr="00F27094">
        <w:t>comnist</w:t>
      </w:r>
      <w:proofErr w:type="spellEnd"/>
      <w:r w:rsidRPr="00F27094">
        <w:t xml:space="preserve"> quia </w:t>
      </w:r>
      <w:proofErr w:type="spellStart"/>
      <w:r w:rsidRPr="00F27094">
        <w:t>veliant</w:t>
      </w:r>
      <w:proofErr w:type="spellEnd"/>
      <w:r w:rsidRPr="00F27094">
        <w:t xml:space="preserve"> </w:t>
      </w:r>
      <w:proofErr w:type="spellStart"/>
      <w:r w:rsidRPr="00F27094">
        <w:t>ibuscienda</w:t>
      </w:r>
      <w:proofErr w:type="spellEnd"/>
      <w:r w:rsidRPr="00F27094">
        <w:t xml:space="preserve"> que </w:t>
      </w:r>
      <w:proofErr w:type="spellStart"/>
      <w:r w:rsidRPr="00F27094">
        <w:t>perum</w:t>
      </w:r>
      <w:proofErr w:type="spellEnd"/>
      <w:r w:rsidRPr="00F27094">
        <w:t xml:space="preserve"> </w:t>
      </w:r>
      <w:proofErr w:type="spellStart"/>
      <w:r w:rsidRPr="00F27094">
        <w:t>dem</w:t>
      </w:r>
      <w:proofErr w:type="spellEnd"/>
      <w:r w:rsidRPr="00F27094">
        <w:t xml:space="preserve">. </w:t>
      </w:r>
      <w:proofErr w:type="spellStart"/>
      <w:r w:rsidRPr="00F27094">
        <w:t>Itas</w:t>
      </w:r>
      <w:proofErr w:type="spellEnd"/>
      <w:r w:rsidRPr="00F27094">
        <w:t xml:space="preserve"> </w:t>
      </w:r>
      <w:proofErr w:type="spellStart"/>
      <w:r w:rsidRPr="00F27094">
        <w:t>dolorati</w:t>
      </w:r>
      <w:proofErr w:type="spellEnd"/>
      <w:r w:rsidRPr="00F27094">
        <w:t xml:space="preserve"> </w:t>
      </w:r>
      <w:proofErr w:type="spellStart"/>
      <w:r w:rsidRPr="00F27094">
        <w:t>simi</w:t>
      </w:r>
      <w:proofErr w:type="spellEnd"/>
      <w:r w:rsidRPr="00F27094">
        <w:t xml:space="preserve">, </w:t>
      </w:r>
      <w:proofErr w:type="spellStart"/>
      <w:r w:rsidRPr="00F27094">
        <w:t>cus</w:t>
      </w:r>
      <w:proofErr w:type="spellEnd"/>
      <w:r w:rsidRPr="00F27094">
        <w:t xml:space="preserve">. </w:t>
      </w:r>
      <w:proofErr w:type="spellStart"/>
      <w:r w:rsidRPr="00F27094">
        <w:rPr>
          <w:b/>
          <w:bCs/>
          <w:color w:val="EF4641" w:themeColor="accent2"/>
        </w:rPr>
        <w:t>Volupta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tempores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eraturepudit</w:t>
      </w:r>
      <w:proofErr w:type="spellEnd"/>
      <w:r w:rsidRPr="00F27094">
        <w:rPr>
          <w:b/>
          <w:bCs/>
          <w:color w:val="EF4641" w:themeColor="accent2"/>
        </w:rPr>
        <w:t xml:space="preserve"> rem </w:t>
      </w:r>
      <w:proofErr w:type="spellStart"/>
      <w:r w:rsidRPr="00F27094">
        <w:rPr>
          <w:b/>
          <w:bCs/>
          <w:color w:val="EF4641" w:themeColor="accent2"/>
        </w:rPr>
        <w:t>inus</w:t>
      </w:r>
      <w:proofErr w:type="spellEnd"/>
      <w:r w:rsidRPr="00F27094">
        <w:rPr>
          <w:b/>
          <w:bCs/>
          <w:color w:val="EF4641" w:themeColor="accent2"/>
        </w:rPr>
        <w:t xml:space="preserve">, </w:t>
      </w:r>
      <w:proofErr w:type="spellStart"/>
      <w:r w:rsidRPr="00F27094">
        <w:rPr>
          <w:b/>
          <w:bCs/>
          <w:color w:val="EF4641" w:themeColor="accent2"/>
        </w:rPr>
        <w:t>officita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pernatur</w:t>
      </w:r>
      <w:proofErr w:type="spellEnd"/>
      <w:r w:rsidRPr="00F27094">
        <w:rPr>
          <w:b/>
          <w:bCs/>
          <w:color w:val="EF4641" w:themeColor="accent2"/>
        </w:rPr>
        <w:t xml:space="preserve">. </w:t>
      </w:r>
      <w:proofErr w:type="spellStart"/>
      <w:r w:rsidRPr="00F27094">
        <w:rPr>
          <w:b/>
          <w:bCs/>
          <w:color w:val="EF4641" w:themeColor="accent2"/>
        </w:rPr>
        <w:t>Otatur</w:t>
      </w:r>
      <w:proofErr w:type="spellEnd"/>
      <w:r w:rsidRPr="00F27094">
        <w:rPr>
          <w:b/>
          <w:bCs/>
          <w:color w:val="EF4641" w:themeColor="accent2"/>
        </w:rPr>
        <w:t xml:space="preserve"> accusa sa </w:t>
      </w:r>
      <w:proofErr w:type="spellStart"/>
      <w:r w:rsidRPr="00F27094">
        <w:rPr>
          <w:b/>
          <w:bCs/>
          <w:color w:val="EF4641" w:themeColor="accent2"/>
        </w:rPr>
        <w:t>pero</w:t>
      </w:r>
      <w:proofErr w:type="spellEnd"/>
      <w:r w:rsidRPr="00F27094">
        <w:rPr>
          <w:b/>
          <w:bCs/>
          <w:color w:val="EF4641" w:themeColor="accent2"/>
        </w:rPr>
        <w:t xml:space="preserve"> et </w:t>
      </w:r>
      <w:proofErr w:type="spellStart"/>
      <w:r w:rsidRPr="00F27094">
        <w:rPr>
          <w:b/>
          <w:bCs/>
          <w:color w:val="EF4641" w:themeColor="accent2"/>
        </w:rPr>
        <w:t>laut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fuga</w:t>
      </w:r>
      <w:proofErr w:type="spellEnd"/>
      <w:r w:rsidRPr="00F27094">
        <w:rPr>
          <w:b/>
          <w:bCs/>
          <w:color w:val="EF4641" w:themeColor="accent2"/>
        </w:rPr>
        <w:t>.</w:t>
      </w:r>
      <w:r w:rsidRPr="00F27094">
        <w:rPr>
          <w:color w:val="EF4641" w:themeColor="accent2"/>
        </w:rPr>
        <w:t xml:space="preserve"> </w:t>
      </w:r>
      <w:proofErr w:type="spellStart"/>
      <w:r w:rsidRPr="00F27094">
        <w:t>Estiis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</w:t>
      </w:r>
      <w:proofErr w:type="spellStart"/>
      <w:r w:rsidRPr="00F27094">
        <w:t>incidelecum</w:t>
      </w:r>
      <w:proofErr w:type="spellEnd"/>
      <w:r w:rsidRPr="00F27094">
        <w:t xml:space="preserve"> </w:t>
      </w:r>
      <w:proofErr w:type="spellStart"/>
      <w:r w:rsidRPr="00F27094">
        <w:t>fugias</w:t>
      </w:r>
      <w:proofErr w:type="spellEnd"/>
      <w:r w:rsidRPr="00F27094">
        <w:t xml:space="preserve"> </w:t>
      </w:r>
      <w:proofErr w:type="spellStart"/>
      <w:r w:rsidRPr="00F27094">
        <w:t>nestio</w:t>
      </w:r>
      <w:proofErr w:type="spellEnd"/>
      <w:r w:rsidRPr="00F27094">
        <w:t xml:space="preserve">. Ex </w:t>
      </w:r>
      <w:proofErr w:type="spellStart"/>
      <w:r w:rsidRPr="00F27094">
        <w:t>eiciasiti</w:t>
      </w:r>
      <w:proofErr w:type="spellEnd"/>
      <w:r w:rsidRPr="00F27094">
        <w:t xml:space="preserve"> </w:t>
      </w:r>
      <w:proofErr w:type="spellStart"/>
      <w:r w:rsidRPr="00F27094">
        <w:t>quaspidus</w:t>
      </w:r>
      <w:proofErr w:type="spellEnd"/>
      <w:r w:rsidRPr="00F27094">
        <w:t xml:space="preserve">, </w:t>
      </w:r>
      <w:proofErr w:type="spellStart"/>
      <w:r w:rsidRPr="00F27094">
        <w:t>omnis</w:t>
      </w:r>
      <w:proofErr w:type="spellEnd"/>
      <w:r w:rsidRPr="00F27094">
        <w:t xml:space="preserve"> </w:t>
      </w:r>
      <w:proofErr w:type="spellStart"/>
      <w:r w:rsidRPr="00F27094">
        <w:t>repudam</w:t>
      </w:r>
      <w:proofErr w:type="spellEnd"/>
      <w:r w:rsidRPr="00F27094">
        <w:t xml:space="preserve"> </w:t>
      </w:r>
      <w:proofErr w:type="spellStart"/>
      <w:r w:rsidRPr="00F27094">
        <w:t>vereius</w:t>
      </w:r>
      <w:proofErr w:type="spellEnd"/>
      <w:r w:rsidRPr="00F27094">
        <w:t xml:space="preserve"> </w:t>
      </w:r>
      <w:proofErr w:type="spellStart"/>
      <w:r w:rsidRPr="00F27094">
        <w:t>asit</w:t>
      </w:r>
      <w:proofErr w:type="spellEnd"/>
      <w:r w:rsidRPr="00F27094">
        <w:t xml:space="preserve"> </w:t>
      </w:r>
      <w:proofErr w:type="spellStart"/>
      <w:r w:rsidRPr="00F27094">
        <w:t>idus</w:t>
      </w:r>
      <w:proofErr w:type="spellEnd"/>
      <w:r w:rsidRPr="00F27094">
        <w:t xml:space="preserve"> ut </w:t>
      </w:r>
      <w:proofErr w:type="spellStart"/>
      <w:r w:rsidRPr="00F27094">
        <w:t>doluptium</w:t>
      </w:r>
      <w:proofErr w:type="spellEnd"/>
      <w:r w:rsidRPr="00F27094">
        <w:t xml:space="preserve"> </w:t>
      </w:r>
      <w:proofErr w:type="spellStart"/>
      <w:r w:rsidRPr="00F27094">
        <w:t>sum</w:t>
      </w:r>
      <w:proofErr w:type="spellEnd"/>
      <w:r w:rsidRPr="00F27094">
        <w:t xml:space="preserve"> </w:t>
      </w:r>
      <w:proofErr w:type="spellStart"/>
      <w:r w:rsidRPr="00F27094">
        <w:t>evellaborion</w:t>
      </w:r>
      <w:proofErr w:type="spellEnd"/>
      <w:r w:rsidRPr="00F27094">
        <w:t xml:space="preserve"> </w:t>
      </w:r>
      <w:proofErr w:type="spellStart"/>
      <w:r w:rsidRPr="00F27094">
        <w:t>ent</w:t>
      </w:r>
      <w:proofErr w:type="spellEnd"/>
      <w:r w:rsidRPr="00F27094">
        <w:t xml:space="preserve"> </w:t>
      </w:r>
      <w:proofErr w:type="spellStart"/>
      <w:r w:rsidRPr="00F27094">
        <w:t>volenia</w:t>
      </w:r>
      <w:proofErr w:type="spellEnd"/>
      <w:r w:rsidRPr="00F27094">
        <w:t xml:space="preserve"> </w:t>
      </w:r>
      <w:proofErr w:type="spellStart"/>
      <w:r w:rsidRPr="00F27094">
        <w:t>tquosant</w:t>
      </w:r>
      <w:proofErr w:type="spellEnd"/>
      <w:r w:rsidRPr="00F27094">
        <w:t xml:space="preserve"> </w:t>
      </w:r>
      <w:proofErr w:type="spellStart"/>
      <w:r w:rsidRPr="00F27094">
        <w:t>offic</w:t>
      </w:r>
      <w:proofErr w:type="spellEnd"/>
      <w:r w:rsidRPr="00F27094">
        <w:t xml:space="preserve"> </w:t>
      </w:r>
      <w:proofErr w:type="spellStart"/>
      <w:r w:rsidRPr="00F27094">
        <w:t>tota</w:t>
      </w:r>
      <w:proofErr w:type="spellEnd"/>
      <w:r w:rsidRPr="00F27094">
        <w:t xml:space="preserve"> </w:t>
      </w:r>
      <w:proofErr w:type="spellStart"/>
      <w:r w:rsidRPr="00F27094">
        <w:t>sam</w:t>
      </w:r>
      <w:proofErr w:type="spellEnd"/>
      <w:r w:rsidRPr="00F27094">
        <w:t xml:space="preserve"> </w:t>
      </w:r>
      <w:proofErr w:type="spellStart"/>
      <w:r w:rsidRPr="00F27094">
        <w:t>nihitat</w:t>
      </w:r>
      <w:proofErr w:type="spellEnd"/>
      <w:r w:rsidRPr="00F27094">
        <w:t xml:space="preserve"> </w:t>
      </w:r>
      <w:proofErr w:type="spellStart"/>
      <w:r w:rsidRPr="00F27094">
        <w:t>ibuscia</w:t>
      </w:r>
      <w:proofErr w:type="spellEnd"/>
      <w:r w:rsidRPr="00F27094">
        <w:t xml:space="preserve"> </w:t>
      </w:r>
      <w:proofErr w:type="spellStart"/>
      <w:r w:rsidRPr="00F27094">
        <w:t>nobit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quo </w:t>
      </w:r>
      <w:proofErr w:type="spellStart"/>
      <w:r w:rsidRPr="00F27094">
        <w:t>beaquiscium</w:t>
      </w:r>
      <w:proofErr w:type="spellEnd"/>
      <w:r w:rsidRPr="00F27094">
        <w:t xml:space="preserve">, </w:t>
      </w:r>
      <w:proofErr w:type="spellStart"/>
      <w:r w:rsidRPr="00F27094">
        <w:t>volorio</w:t>
      </w:r>
      <w:proofErr w:type="spellEnd"/>
      <w:r w:rsidRPr="00F27094">
        <w:t xml:space="preserve"> </w:t>
      </w:r>
      <w:proofErr w:type="spellStart"/>
      <w:r w:rsidRPr="00F27094">
        <w:t>blab</w:t>
      </w:r>
      <w:proofErr w:type="spellEnd"/>
      <w:r w:rsidRPr="00F27094">
        <w:t xml:space="preserve"> </w:t>
      </w:r>
      <w:proofErr w:type="spellStart"/>
      <w:r w:rsidRPr="00F27094">
        <w:t>ium</w:t>
      </w:r>
      <w:proofErr w:type="spellEnd"/>
      <w:r w:rsidRPr="00F27094">
        <w:t xml:space="preserve"> </w:t>
      </w:r>
      <w:proofErr w:type="spellStart"/>
      <w:r w:rsidRPr="00F27094">
        <w:t>volorrum</w:t>
      </w:r>
      <w:proofErr w:type="spellEnd"/>
      <w:r w:rsidRPr="00F27094">
        <w:t xml:space="preserve"> </w:t>
      </w:r>
      <w:proofErr w:type="spellStart"/>
      <w:r w:rsidRPr="00F27094">
        <w:t>venimagnient</w:t>
      </w:r>
      <w:proofErr w:type="spellEnd"/>
      <w:r w:rsidRPr="00F27094">
        <w:t xml:space="preserve"> </w:t>
      </w:r>
      <w:proofErr w:type="spellStart"/>
      <w:r w:rsidRPr="00F27094">
        <w:t>ipis</w:t>
      </w:r>
      <w:proofErr w:type="spellEnd"/>
      <w:r w:rsidRPr="00F27094">
        <w:t xml:space="preserve"> ma </w:t>
      </w:r>
      <w:proofErr w:type="spellStart"/>
      <w:r w:rsidRPr="00F27094">
        <w:t>prationsecti</w:t>
      </w:r>
      <w:proofErr w:type="spellEnd"/>
      <w:r w:rsidRPr="00F27094">
        <w:t xml:space="preserve"> </w:t>
      </w:r>
      <w:proofErr w:type="spellStart"/>
      <w:r w:rsidRPr="00F27094">
        <w:t>ilibusdae</w:t>
      </w:r>
      <w:proofErr w:type="spellEnd"/>
      <w:r w:rsidRPr="00F27094">
        <w:t xml:space="preserve"> </w:t>
      </w:r>
      <w:proofErr w:type="spellStart"/>
      <w:r w:rsidRPr="00F27094">
        <w:t>sero</w:t>
      </w:r>
      <w:proofErr w:type="spellEnd"/>
      <w:r w:rsidRPr="00F27094">
        <w:t xml:space="preserve"> </w:t>
      </w:r>
      <w:proofErr w:type="spellStart"/>
      <w:r w:rsidRPr="00F27094">
        <w:t>doluptat</w:t>
      </w:r>
      <w:proofErr w:type="spellEnd"/>
      <w:r w:rsidRPr="00F27094">
        <w:t>.</w:t>
      </w:r>
    </w:p>
    <w:p w14:paraId="3650245A" w14:textId="657C20D8" w:rsidR="00293D76" w:rsidRPr="00F27094" w:rsidRDefault="00700B88" w:rsidP="008B0BBD">
      <w:pPr>
        <w:pStyle w:val="Paragraphtitle"/>
      </w:pPr>
      <w:proofErr w:type="spellStart"/>
      <w:r w:rsidRPr="00F27094">
        <w:t>Paragraph</w:t>
      </w:r>
      <w:proofErr w:type="spellEnd"/>
      <w:r w:rsidRPr="00F27094">
        <w:t xml:space="preserve"> </w:t>
      </w:r>
      <w:proofErr w:type="spellStart"/>
      <w:r w:rsidRPr="00F27094">
        <w:t>title</w:t>
      </w:r>
      <w:proofErr w:type="spellEnd"/>
      <w:r w:rsidRPr="00F27094">
        <w:t xml:space="preserve"> </w:t>
      </w:r>
      <w:r w:rsidR="00293D76" w:rsidRPr="00F27094">
        <w:t>3</w:t>
      </w:r>
    </w:p>
    <w:p w14:paraId="6588D48C" w14:textId="3B8F66CA" w:rsidR="00293D76" w:rsidRPr="00F27094" w:rsidRDefault="00293D76" w:rsidP="00293D76">
      <w:proofErr w:type="spellStart"/>
      <w:r w:rsidRPr="00F27094">
        <w:t>Sedio</w:t>
      </w:r>
      <w:proofErr w:type="spellEnd"/>
      <w:r w:rsidRPr="00F27094">
        <w:t xml:space="preserve"> </w:t>
      </w:r>
      <w:proofErr w:type="spellStart"/>
      <w:r w:rsidRPr="00F27094">
        <w:t>denis</w:t>
      </w:r>
      <w:proofErr w:type="spellEnd"/>
      <w:r w:rsidRPr="00F27094">
        <w:t xml:space="preserve"> nus, </w:t>
      </w:r>
      <w:proofErr w:type="spellStart"/>
      <w:r w:rsidRPr="00F27094">
        <w:t>quidus</w:t>
      </w:r>
      <w:proofErr w:type="spellEnd"/>
      <w:r w:rsidRPr="00F27094">
        <w:t xml:space="preserve">, </w:t>
      </w:r>
      <w:proofErr w:type="spellStart"/>
      <w:r w:rsidRPr="00F27094">
        <w:t>enet</w:t>
      </w:r>
      <w:proofErr w:type="spellEnd"/>
      <w:r w:rsidRPr="00F27094">
        <w:t xml:space="preserve"> </w:t>
      </w:r>
      <w:proofErr w:type="spellStart"/>
      <w:r w:rsidRPr="00F27094">
        <w:t>ent</w:t>
      </w:r>
      <w:proofErr w:type="spellEnd"/>
      <w:r w:rsidRPr="00F27094">
        <w:t xml:space="preserve"> </w:t>
      </w:r>
      <w:proofErr w:type="spellStart"/>
      <w:r w:rsidRPr="00F27094">
        <w:t>oditias</w:t>
      </w:r>
      <w:proofErr w:type="spellEnd"/>
      <w:r w:rsidRPr="00F27094">
        <w:t xml:space="preserve"> nit </w:t>
      </w:r>
      <w:proofErr w:type="spellStart"/>
      <w:r w:rsidRPr="00F27094">
        <w:t>od</w:t>
      </w:r>
      <w:proofErr w:type="spellEnd"/>
      <w:r w:rsidRPr="00F27094">
        <w:t xml:space="preserve"> ut </w:t>
      </w:r>
      <w:proofErr w:type="spellStart"/>
      <w:r w:rsidRPr="00F27094">
        <w:t>demodi</w:t>
      </w:r>
      <w:proofErr w:type="spellEnd"/>
      <w:r w:rsidRPr="00F27094">
        <w:t xml:space="preserve"> </w:t>
      </w:r>
      <w:proofErr w:type="spellStart"/>
      <w:r w:rsidRPr="00F27094">
        <w:t>conseque</w:t>
      </w:r>
      <w:proofErr w:type="spellEnd"/>
      <w:r w:rsidRPr="00F27094">
        <w:t xml:space="preserve"> </w:t>
      </w:r>
      <w:proofErr w:type="spellStart"/>
      <w:r w:rsidRPr="00F27094">
        <w:t>nestorum</w:t>
      </w:r>
      <w:proofErr w:type="spellEnd"/>
      <w:r w:rsidRPr="00F27094">
        <w:t xml:space="preserve"> </w:t>
      </w:r>
      <w:proofErr w:type="spellStart"/>
      <w:r w:rsidRPr="00F27094">
        <w:t>endipsum</w:t>
      </w:r>
      <w:proofErr w:type="spellEnd"/>
      <w:r w:rsidRPr="00F27094">
        <w:t xml:space="preserve"> </w:t>
      </w:r>
      <w:proofErr w:type="spellStart"/>
      <w:r w:rsidRPr="00F27094">
        <w:t>facerro</w:t>
      </w:r>
      <w:proofErr w:type="spellEnd"/>
      <w:r w:rsidRPr="00F27094">
        <w:t xml:space="preserve"> </w:t>
      </w:r>
      <w:proofErr w:type="spellStart"/>
      <w:r w:rsidRPr="00F27094">
        <w:t>officiis</w:t>
      </w:r>
      <w:proofErr w:type="spellEnd"/>
      <w:r w:rsidRPr="00F27094">
        <w:t xml:space="preserve"> </w:t>
      </w:r>
      <w:proofErr w:type="spellStart"/>
      <w:r w:rsidRPr="00F27094">
        <w:t>eum</w:t>
      </w:r>
      <w:proofErr w:type="spellEnd"/>
      <w:r w:rsidRPr="00F27094">
        <w:t xml:space="preserve"> nus </w:t>
      </w:r>
      <w:proofErr w:type="spellStart"/>
      <w:r w:rsidRPr="00F27094">
        <w:t>erferfe</w:t>
      </w:r>
      <w:proofErr w:type="spellEnd"/>
      <w:r w:rsidRPr="00F27094">
        <w:t xml:space="preserve"> </w:t>
      </w:r>
      <w:proofErr w:type="spellStart"/>
      <w:r w:rsidRPr="00F27094">
        <w:t>ribust</w:t>
      </w:r>
      <w:proofErr w:type="spellEnd"/>
      <w:r w:rsidRPr="00F27094">
        <w:t xml:space="preserve"> </w:t>
      </w:r>
      <w:proofErr w:type="spellStart"/>
      <w:r w:rsidRPr="00F27094">
        <w:t>liquae</w:t>
      </w:r>
      <w:proofErr w:type="spellEnd"/>
      <w:r w:rsidRPr="00F27094">
        <w:t xml:space="preserve"> </w:t>
      </w:r>
      <w:proofErr w:type="spellStart"/>
      <w:r w:rsidRPr="00F27094">
        <w:t>voluptas</w:t>
      </w:r>
      <w:proofErr w:type="spellEnd"/>
      <w:r w:rsidRPr="00F27094">
        <w:t xml:space="preserve"> </w:t>
      </w:r>
      <w:proofErr w:type="spellStart"/>
      <w:r w:rsidRPr="00F27094">
        <w:t>imenias</w:t>
      </w:r>
      <w:proofErr w:type="spellEnd"/>
      <w:r w:rsidRPr="00F27094">
        <w:t xml:space="preserve"> </w:t>
      </w:r>
      <w:proofErr w:type="spellStart"/>
      <w:r w:rsidRPr="00F27094">
        <w:t>ipid</w:t>
      </w:r>
      <w:proofErr w:type="spellEnd"/>
      <w:r w:rsidRPr="00F27094">
        <w:t xml:space="preserve"> quo </w:t>
      </w:r>
      <w:proofErr w:type="spellStart"/>
      <w:r w:rsidRPr="00F27094">
        <w:t>blaut</w:t>
      </w:r>
      <w:proofErr w:type="spellEnd"/>
      <w:r w:rsidRPr="00F27094">
        <w:t xml:space="preserve"> et quo tes </w:t>
      </w:r>
      <w:proofErr w:type="spellStart"/>
      <w:r w:rsidRPr="00F27094">
        <w:t>denducia</w:t>
      </w:r>
      <w:proofErr w:type="spellEnd"/>
      <w:r w:rsidRPr="00F27094">
        <w:t xml:space="preserve"> quia </w:t>
      </w:r>
      <w:proofErr w:type="spellStart"/>
      <w:r w:rsidRPr="00F27094">
        <w:t>cullab</w:t>
      </w:r>
      <w:proofErr w:type="spellEnd"/>
      <w:r w:rsidRPr="00F27094">
        <w:t xml:space="preserve"> </w:t>
      </w:r>
      <w:proofErr w:type="spellStart"/>
      <w:r w:rsidRPr="00F27094">
        <w:t>inventem</w:t>
      </w:r>
      <w:proofErr w:type="spellEnd"/>
      <w:r w:rsidRPr="00F27094">
        <w:t xml:space="preserve">. Et </w:t>
      </w:r>
      <w:proofErr w:type="spellStart"/>
      <w:r w:rsidRPr="00F27094">
        <w:t>enis</w:t>
      </w:r>
      <w:proofErr w:type="spellEnd"/>
      <w:r w:rsidRPr="00F27094">
        <w:t xml:space="preserve"> </w:t>
      </w:r>
      <w:proofErr w:type="spellStart"/>
      <w:r w:rsidRPr="00F27094">
        <w:t>modions</w:t>
      </w:r>
      <w:proofErr w:type="spellEnd"/>
      <w:r w:rsidRPr="00F27094">
        <w:t xml:space="preserve"> </w:t>
      </w:r>
      <w:proofErr w:type="spellStart"/>
      <w:r w:rsidRPr="00F27094">
        <w:t>ectaturepro</w:t>
      </w:r>
      <w:proofErr w:type="spellEnd"/>
      <w:r w:rsidRPr="00F27094">
        <w:t xml:space="preserve"> </w:t>
      </w:r>
      <w:proofErr w:type="spellStart"/>
      <w:r w:rsidRPr="00F27094">
        <w:t>coremod</w:t>
      </w:r>
      <w:proofErr w:type="spellEnd"/>
      <w:r w:rsidRPr="00F27094">
        <w:t xml:space="preserve"> </w:t>
      </w:r>
      <w:proofErr w:type="spellStart"/>
      <w:r w:rsidRPr="00F27094">
        <w:t>maximil</w:t>
      </w:r>
      <w:proofErr w:type="spellEnd"/>
      <w:r w:rsidRPr="00F27094">
        <w:t xml:space="preserve"> </w:t>
      </w:r>
      <w:proofErr w:type="spellStart"/>
      <w:r w:rsidRPr="00F27094">
        <w:t>expere</w:t>
      </w:r>
      <w:proofErr w:type="spellEnd"/>
      <w:r w:rsidRPr="00F27094">
        <w:t xml:space="preserve"> </w:t>
      </w:r>
      <w:proofErr w:type="spellStart"/>
      <w:r w:rsidRPr="00F27094">
        <w:t>essit</w:t>
      </w:r>
      <w:proofErr w:type="spellEnd"/>
      <w:r w:rsidRPr="00F27094">
        <w:t xml:space="preserve"> </w:t>
      </w:r>
      <w:proofErr w:type="spellStart"/>
      <w:r w:rsidRPr="00F27094">
        <w:t>rati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</w:t>
      </w:r>
      <w:proofErr w:type="spellStart"/>
      <w:r w:rsidRPr="00F27094">
        <w:t>volorit</w:t>
      </w:r>
      <w:proofErr w:type="spellEnd"/>
      <w:r w:rsidRPr="00F27094">
        <w:t xml:space="preserve"> </w:t>
      </w:r>
      <w:proofErr w:type="spellStart"/>
      <w:r w:rsidRPr="00F27094">
        <w:t>etur</w:t>
      </w:r>
      <w:proofErr w:type="spellEnd"/>
      <w:r w:rsidRPr="00F27094">
        <w:t xml:space="preserve"> </w:t>
      </w:r>
      <w:proofErr w:type="spellStart"/>
      <w:r w:rsidRPr="00F27094">
        <w:t>reped</w:t>
      </w:r>
      <w:proofErr w:type="spellEnd"/>
      <w:r w:rsidRPr="00F27094">
        <w:t xml:space="preserve"> </w:t>
      </w:r>
      <w:proofErr w:type="spellStart"/>
      <w:r w:rsidRPr="00F27094">
        <w:t>eostio</w:t>
      </w:r>
      <w:proofErr w:type="spellEnd"/>
      <w:r w:rsidRPr="00F27094">
        <w:t xml:space="preserve">. Et </w:t>
      </w:r>
      <w:proofErr w:type="spellStart"/>
      <w:r w:rsidRPr="00F27094">
        <w:t>lab</w:t>
      </w:r>
      <w:proofErr w:type="spellEnd"/>
      <w:r w:rsidRPr="00F27094">
        <w:t xml:space="preserve"> </w:t>
      </w:r>
      <w:proofErr w:type="spellStart"/>
      <w:r w:rsidRPr="00F27094">
        <w:t>ius</w:t>
      </w:r>
      <w:proofErr w:type="spellEnd"/>
      <w:r w:rsidRPr="00F27094">
        <w:t>.</w:t>
      </w:r>
    </w:p>
    <w:p w14:paraId="53B8B1E5" w14:textId="5B7B00A8" w:rsidR="00293D76" w:rsidRPr="00F27094" w:rsidRDefault="00293D76" w:rsidP="00DB4197">
      <w:pPr>
        <w:pStyle w:val="Titre3"/>
        <w:rPr>
          <w:lang w:val="fr-FR"/>
        </w:rPr>
      </w:pPr>
      <w:bookmarkStart w:id="4" w:name="_Toc51772947"/>
      <w:r w:rsidRPr="00F27094">
        <w:rPr>
          <w:lang w:val="fr-FR"/>
        </w:rPr>
        <w:t>List</w:t>
      </w:r>
      <w:bookmarkEnd w:id="4"/>
      <w:r w:rsidRPr="00F27094">
        <w:rPr>
          <w:lang w:val="fr-FR"/>
        </w:rPr>
        <w:t xml:space="preserve"> </w:t>
      </w:r>
    </w:p>
    <w:p w14:paraId="3F026FDB" w14:textId="77777777" w:rsidR="00293D76" w:rsidRPr="00F27094" w:rsidRDefault="00293D76" w:rsidP="00293D76">
      <w:pPr>
        <w:pStyle w:val="Listlevel1"/>
      </w:pPr>
      <w:r w:rsidRPr="00F27094">
        <w:t>Liste de niveau 1</w:t>
      </w:r>
    </w:p>
    <w:p w14:paraId="5B8A0956" w14:textId="77777777" w:rsidR="00293D76" w:rsidRPr="00F27094" w:rsidRDefault="00293D76" w:rsidP="00293D76">
      <w:pPr>
        <w:pStyle w:val="Listlevel2"/>
      </w:pPr>
      <w:r w:rsidRPr="00F27094">
        <w:t>Liste de niveau 2</w:t>
      </w:r>
    </w:p>
    <w:p w14:paraId="59950DD8" w14:textId="77777777" w:rsidR="00293D76" w:rsidRPr="00F27094" w:rsidRDefault="00293D76" w:rsidP="00293D76">
      <w:pPr>
        <w:pStyle w:val="Listlevel3"/>
      </w:pPr>
      <w:r w:rsidRPr="00F27094">
        <w:t>Liste de niveau 3</w:t>
      </w:r>
    </w:p>
    <w:p w14:paraId="4640FCFF" w14:textId="690801A3" w:rsidR="00545859" w:rsidRPr="00F27094" w:rsidRDefault="00293D76" w:rsidP="00293D76">
      <w:pPr>
        <w:pStyle w:val="Listlevel4"/>
      </w:pPr>
      <w:r w:rsidRPr="00F27094">
        <w:t>Liste de niveau 4</w:t>
      </w:r>
    </w:p>
    <w:p w14:paraId="7333C76B" w14:textId="77777777" w:rsidR="00545859" w:rsidRPr="00F27094" w:rsidRDefault="00545859">
      <w:pPr>
        <w:spacing w:after="0"/>
        <w:rPr>
          <w:color w:val="00AA9B" w:themeColor="accent1"/>
          <w:sz w:val="14"/>
        </w:rPr>
      </w:pPr>
      <w:r w:rsidRPr="00F27094">
        <w:br w:type="page"/>
      </w:r>
    </w:p>
    <w:p w14:paraId="5620B3B8" w14:textId="4C6A3741" w:rsidR="00D232D1" w:rsidRPr="00F27094" w:rsidRDefault="00293D76" w:rsidP="00DB4197">
      <w:pPr>
        <w:pStyle w:val="Titre1"/>
        <w:rPr>
          <w:lang w:val="fr-FR"/>
        </w:rPr>
      </w:pPr>
      <w:bookmarkStart w:id="5" w:name="_Toc51772948"/>
      <w:proofErr w:type="spellStart"/>
      <w:r w:rsidRPr="00F27094">
        <w:rPr>
          <w:lang w:val="fr-FR"/>
        </w:rPr>
        <w:t>Text</w:t>
      </w:r>
      <w:proofErr w:type="spellEnd"/>
      <w:r w:rsidRPr="00F27094">
        <w:rPr>
          <w:lang w:val="fr-FR"/>
        </w:rPr>
        <w:t xml:space="preserve"> </w:t>
      </w:r>
      <w:r w:rsidR="00D232D1" w:rsidRPr="00F27094">
        <w:rPr>
          <w:lang w:val="fr-FR"/>
        </w:rPr>
        <w:t xml:space="preserve">and </w:t>
      </w:r>
      <w:proofErr w:type="spellStart"/>
      <w:r w:rsidR="00D232D1" w:rsidRPr="00F27094">
        <w:rPr>
          <w:lang w:val="fr-FR"/>
        </w:rPr>
        <w:t>visual</w:t>
      </w:r>
      <w:bookmarkEnd w:id="5"/>
      <w:proofErr w:type="spellEnd"/>
    </w:p>
    <w:p w14:paraId="1EFB86FE" w14:textId="77A5D975" w:rsidR="001B6FC4" w:rsidRPr="00F27094" w:rsidRDefault="00545859" w:rsidP="00DB4197">
      <w:pPr>
        <w:pStyle w:val="Titre2"/>
        <w:rPr>
          <w:lang w:val="fr-FR"/>
        </w:rPr>
      </w:pPr>
      <w:bookmarkStart w:id="6" w:name="_Toc51772949"/>
      <w:proofErr w:type="spellStart"/>
      <w:r w:rsidRPr="00F27094">
        <w:rPr>
          <w:lang w:val="fr-FR"/>
        </w:rPr>
        <w:t>Classical</w:t>
      </w:r>
      <w:bookmarkEnd w:id="6"/>
      <w:proofErr w:type="spellEnd"/>
    </w:p>
    <w:p w14:paraId="1446EE01" w14:textId="65FC3673" w:rsidR="00F02892" w:rsidRPr="00F27094" w:rsidRDefault="00CA343D" w:rsidP="00FE40BE">
      <w:r w:rsidRPr="00F27094">
        <w:rPr>
          <w:noProof/>
          <w:lang w:eastAsia="fr-FR"/>
        </w:rPr>
        <w:drawing>
          <wp:anchor distT="180340" distB="180340" distL="540385" distR="540385" simplePos="0" relativeHeight="251658240" behindDoc="1" locked="0" layoutInCell="1" allowOverlap="1" wp14:anchorId="52D1354D" wp14:editId="78E2403A">
            <wp:simplePos x="0" y="0"/>
            <wp:positionH relativeFrom="margin">
              <wp:align>left</wp:align>
            </wp:positionH>
            <wp:positionV relativeFrom="paragraph">
              <wp:posOffset>439456</wp:posOffset>
            </wp:positionV>
            <wp:extent cx="6048000" cy="3567600"/>
            <wp:effectExtent l="0" t="0" r="0" b="0"/>
            <wp:wrapTight wrapText="bothSides">
              <wp:wrapPolygon edited="0">
                <wp:start x="0" y="0"/>
                <wp:lineTo x="0" y="21454"/>
                <wp:lineTo x="21500" y="21454"/>
                <wp:lineTo x="21500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53"/>
                    <a:stretch/>
                  </pic:blipFill>
                  <pic:spPr bwMode="auto">
                    <a:xfrm>
                      <a:off x="0" y="0"/>
                      <a:ext cx="6048000" cy="356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2F7792" w14:textId="029695C4" w:rsidR="00FE40BE" w:rsidRPr="00F27094" w:rsidRDefault="00FE40BE" w:rsidP="00FE40BE">
      <w:proofErr w:type="spellStart"/>
      <w:r w:rsidRPr="00F27094">
        <w:t>Itam</w:t>
      </w:r>
      <w:proofErr w:type="spellEnd"/>
      <w:r w:rsidRPr="00F27094">
        <w:t xml:space="preserve"> </w:t>
      </w:r>
      <w:proofErr w:type="spellStart"/>
      <w:r w:rsidRPr="00F27094">
        <w:t>int</w:t>
      </w:r>
      <w:proofErr w:type="spellEnd"/>
      <w:r w:rsidRPr="00F27094">
        <w:t xml:space="preserve">. Da non </w:t>
      </w:r>
      <w:proofErr w:type="spellStart"/>
      <w:r w:rsidRPr="00F27094">
        <w:t>cupic</w:t>
      </w:r>
      <w:proofErr w:type="spellEnd"/>
      <w:r w:rsidRPr="00F27094">
        <w:t xml:space="preserve"> to </w:t>
      </w:r>
      <w:proofErr w:type="spellStart"/>
      <w:r w:rsidRPr="00F27094">
        <w:t>volorene</w:t>
      </w:r>
      <w:proofErr w:type="spellEnd"/>
      <w:r w:rsidRPr="00F27094">
        <w:t xml:space="preserve"> </w:t>
      </w:r>
      <w:proofErr w:type="spellStart"/>
      <w:r w:rsidRPr="00F27094">
        <w:t>nonsequ</w:t>
      </w:r>
      <w:proofErr w:type="spellEnd"/>
      <w:r w:rsidRPr="00F27094">
        <w:t xml:space="preserve"> </w:t>
      </w:r>
      <w:proofErr w:type="spellStart"/>
      <w:r w:rsidRPr="00F27094">
        <w:t>iaspelici</w:t>
      </w:r>
      <w:proofErr w:type="spellEnd"/>
      <w:r w:rsidRPr="00F27094">
        <w:t xml:space="preserve"> </w:t>
      </w:r>
      <w:proofErr w:type="spellStart"/>
      <w:r w:rsidRPr="00F27094">
        <w:t>omnis</w:t>
      </w:r>
      <w:proofErr w:type="spellEnd"/>
      <w:r w:rsidRPr="00F27094">
        <w:t xml:space="preserve"> </w:t>
      </w:r>
      <w:proofErr w:type="spellStart"/>
      <w:r w:rsidRPr="00F27094">
        <w:t>abo</w:t>
      </w:r>
      <w:proofErr w:type="spellEnd"/>
      <w:r w:rsidRPr="00F27094">
        <w:t xml:space="preserve">. Nem </w:t>
      </w:r>
      <w:proofErr w:type="spellStart"/>
      <w:r w:rsidRPr="00F27094">
        <w:t>velis</w:t>
      </w:r>
      <w:proofErr w:type="spellEnd"/>
      <w:r w:rsidRPr="00F27094">
        <w:t xml:space="preserve"> accus, que nus </w:t>
      </w:r>
      <w:proofErr w:type="spellStart"/>
      <w:r w:rsidRPr="00F27094">
        <w:t>ere</w:t>
      </w:r>
      <w:proofErr w:type="spellEnd"/>
      <w:r w:rsidRPr="00F27094">
        <w:t xml:space="preserve"> </w:t>
      </w:r>
      <w:proofErr w:type="spellStart"/>
      <w:r w:rsidRPr="00F27094">
        <w:t>nim</w:t>
      </w:r>
      <w:proofErr w:type="spellEnd"/>
      <w:r w:rsidRPr="00F27094">
        <w:t xml:space="preserve"> </w:t>
      </w:r>
      <w:proofErr w:type="spellStart"/>
      <w:r w:rsidRPr="00F27094">
        <w:t>fugiatem</w:t>
      </w:r>
      <w:proofErr w:type="spellEnd"/>
      <w:r w:rsidRPr="00F27094">
        <w:t xml:space="preserve"> et </w:t>
      </w:r>
      <w:proofErr w:type="spellStart"/>
      <w:r w:rsidRPr="00F27094">
        <w:t>etur</w:t>
      </w:r>
      <w:proofErr w:type="spellEnd"/>
      <w:r w:rsidRPr="00F27094">
        <w:t xml:space="preserve"> </w:t>
      </w:r>
      <w:proofErr w:type="spellStart"/>
      <w:r w:rsidRPr="00F27094">
        <w:t>sit</w:t>
      </w:r>
      <w:proofErr w:type="spellEnd"/>
      <w:r w:rsidRPr="00F27094">
        <w:t xml:space="preserve"> </w:t>
      </w:r>
      <w:proofErr w:type="spellStart"/>
      <w:r w:rsidRPr="00F27094">
        <w:t>fugitat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quid </w:t>
      </w:r>
      <w:proofErr w:type="spellStart"/>
      <w:r w:rsidRPr="00F27094">
        <w:t>quias</w:t>
      </w:r>
      <w:proofErr w:type="spellEnd"/>
      <w:r w:rsidRPr="00F27094">
        <w:t xml:space="preserve"> ad quia </w:t>
      </w:r>
      <w:proofErr w:type="spellStart"/>
      <w:r w:rsidRPr="00F27094">
        <w:t>perate</w:t>
      </w:r>
      <w:proofErr w:type="spellEnd"/>
      <w:r w:rsidRPr="00F27094">
        <w:t xml:space="preserve"> il </w:t>
      </w:r>
      <w:proofErr w:type="spellStart"/>
      <w:r w:rsidRPr="00F27094">
        <w:t>erunt</w:t>
      </w:r>
      <w:proofErr w:type="spellEnd"/>
      <w:r w:rsidRPr="00F27094">
        <w:t xml:space="preserve"> </w:t>
      </w:r>
      <w:proofErr w:type="spellStart"/>
      <w:r w:rsidRPr="00F27094">
        <w:t>asperspe</w:t>
      </w:r>
      <w:proofErr w:type="spellEnd"/>
      <w:r w:rsidRPr="00F27094">
        <w:t xml:space="preserve"> </w:t>
      </w:r>
      <w:proofErr w:type="spellStart"/>
      <w:r w:rsidRPr="00F27094">
        <w:t>voluptate</w:t>
      </w:r>
      <w:proofErr w:type="spellEnd"/>
      <w:r w:rsidRPr="00F27094">
        <w:t xml:space="preserve"> </w:t>
      </w:r>
      <w:proofErr w:type="spellStart"/>
      <w:r w:rsidRPr="00F27094">
        <w:t>num</w:t>
      </w:r>
      <w:proofErr w:type="spellEnd"/>
      <w:r w:rsidRPr="00F27094">
        <w:t xml:space="preserve"> qui con et de </w:t>
      </w:r>
      <w:proofErr w:type="spellStart"/>
      <w:r w:rsidRPr="00F27094">
        <w:t>earum</w:t>
      </w:r>
      <w:proofErr w:type="spellEnd"/>
      <w:r w:rsidRPr="00F27094">
        <w:t xml:space="preserve"> </w:t>
      </w:r>
      <w:proofErr w:type="spellStart"/>
      <w:r w:rsidRPr="00F27094">
        <w:t>fugiti</w:t>
      </w:r>
      <w:proofErr w:type="spellEnd"/>
      <w:r w:rsidRPr="00F27094">
        <w:t xml:space="preserve"> </w:t>
      </w:r>
      <w:proofErr w:type="spellStart"/>
      <w:r w:rsidRPr="00F27094">
        <w:t>debis</w:t>
      </w:r>
      <w:proofErr w:type="spellEnd"/>
      <w:r w:rsidRPr="00F27094">
        <w:t xml:space="preserve"> ut </w:t>
      </w:r>
      <w:proofErr w:type="spellStart"/>
      <w:r w:rsidRPr="00F27094">
        <w:t>laborerum</w:t>
      </w:r>
      <w:proofErr w:type="spellEnd"/>
      <w:r w:rsidRPr="00F27094">
        <w:t xml:space="preserve"> </w:t>
      </w:r>
      <w:proofErr w:type="spellStart"/>
      <w:r w:rsidRPr="00F27094">
        <w:t>vid</w:t>
      </w:r>
      <w:proofErr w:type="spellEnd"/>
      <w:r w:rsidRPr="00F27094">
        <w:t xml:space="preserve"> </w:t>
      </w:r>
      <w:proofErr w:type="spellStart"/>
      <w:r w:rsidRPr="00F27094">
        <w:t>essi</w:t>
      </w:r>
      <w:proofErr w:type="spellEnd"/>
      <w:r w:rsidRPr="00F27094">
        <w:t xml:space="preserve"> </w:t>
      </w:r>
      <w:proofErr w:type="spellStart"/>
      <w:r w:rsidRPr="00F27094">
        <w:t>unt</w:t>
      </w:r>
      <w:proofErr w:type="spellEnd"/>
      <w:r w:rsidRPr="00F27094">
        <w:t xml:space="preserve"> </w:t>
      </w:r>
      <w:proofErr w:type="spellStart"/>
      <w:r w:rsidRPr="00F27094">
        <w:t>fugit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</w:t>
      </w:r>
      <w:proofErr w:type="spellStart"/>
      <w:r w:rsidRPr="00F27094">
        <w:t>volor</w:t>
      </w:r>
      <w:proofErr w:type="spellEnd"/>
      <w:r w:rsidRPr="00F27094">
        <w:t xml:space="preserve"> </w:t>
      </w:r>
      <w:proofErr w:type="spellStart"/>
      <w:r w:rsidRPr="00F27094">
        <w:t>ratur</w:t>
      </w:r>
      <w:proofErr w:type="spellEnd"/>
      <w:r w:rsidRPr="00F27094">
        <w:t>?</w:t>
      </w:r>
    </w:p>
    <w:p w14:paraId="580AF1AE" w14:textId="2D71EE42" w:rsidR="00FE40BE" w:rsidRPr="00F27094" w:rsidRDefault="00FE40BE" w:rsidP="00FE40BE">
      <w:proofErr w:type="spellStart"/>
      <w:r w:rsidRPr="00F27094">
        <w:rPr>
          <w:b/>
          <w:bCs/>
          <w:color w:val="EF4641" w:themeColor="accent2"/>
        </w:rPr>
        <w:t>Uciatur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atet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repello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blaniatus</w:t>
      </w:r>
      <w:proofErr w:type="spellEnd"/>
      <w:r w:rsidRPr="00F27094">
        <w:rPr>
          <w:b/>
          <w:bCs/>
          <w:color w:val="EF4641" w:themeColor="accent2"/>
        </w:rPr>
        <w:t xml:space="preserve"> et </w:t>
      </w:r>
      <w:proofErr w:type="spellStart"/>
      <w:r w:rsidRPr="00F27094">
        <w:rPr>
          <w:b/>
          <w:bCs/>
          <w:color w:val="EF4641" w:themeColor="accent2"/>
        </w:rPr>
        <w:t>omnimax</w:t>
      </w:r>
      <w:proofErr w:type="spellEnd"/>
      <w:r w:rsidRPr="00F27094">
        <w:rPr>
          <w:b/>
          <w:bCs/>
          <w:color w:val="EF4641" w:themeColor="accent2"/>
        </w:rPr>
        <w:t xml:space="preserve"> </w:t>
      </w:r>
      <w:proofErr w:type="spellStart"/>
      <w:r w:rsidRPr="00F27094">
        <w:rPr>
          <w:b/>
          <w:bCs/>
          <w:color w:val="EF4641" w:themeColor="accent2"/>
        </w:rPr>
        <w:t>imporio</w:t>
      </w:r>
      <w:proofErr w:type="spellEnd"/>
      <w:r w:rsidRPr="00F27094">
        <w:rPr>
          <w:b/>
          <w:bCs/>
          <w:color w:val="EF4641" w:themeColor="accent2"/>
        </w:rPr>
        <w:t>.</w:t>
      </w:r>
      <w:r w:rsidRPr="00F27094">
        <w:rPr>
          <w:color w:val="EF4641" w:themeColor="accent2"/>
        </w:rPr>
        <w:t xml:space="preserve"> </w:t>
      </w:r>
      <w:proofErr w:type="spellStart"/>
      <w:r w:rsidRPr="00F27094">
        <w:t>Excearumqui</w:t>
      </w:r>
      <w:proofErr w:type="spellEnd"/>
      <w:r w:rsidRPr="00F27094">
        <w:t xml:space="preserve"> </w:t>
      </w:r>
      <w:proofErr w:type="spellStart"/>
      <w:r w:rsidRPr="00F27094">
        <w:t>venisi</w:t>
      </w:r>
      <w:proofErr w:type="spellEnd"/>
      <w:r w:rsidRPr="00F27094">
        <w:t xml:space="preserve"> </w:t>
      </w:r>
      <w:proofErr w:type="spellStart"/>
      <w:r w:rsidRPr="00F27094">
        <w:t>nimus</w:t>
      </w:r>
      <w:proofErr w:type="spellEnd"/>
      <w:r w:rsidRPr="00F27094">
        <w:t xml:space="preserve"> </w:t>
      </w:r>
      <w:proofErr w:type="spellStart"/>
      <w:r w:rsidRPr="00F27094">
        <w:t>nonserum</w:t>
      </w:r>
      <w:proofErr w:type="spellEnd"/>
      <w:r w:rsidRPr="00F27094">
        <w:t xml:space="preserve"> </w:t>
      </w:r>
      <w:proofErr w:type="spellStart"/>
      <w:r w:rsidRPr="00F27094">
        <w:t>expedi</w:t>
      </w:r>
      <w:proofErr w:type="spellEnd"/>
      <w:r w:rsidRPr="00F27094">
        <w:t xml:space="preserve"> non </w:t>
      </w:r>
      <w:proofErr w:type="spellStart"/>
      <w:r w:rsidRPr="00F27094">
        <w:t>nate</w:t>
      </w:r>
      <w:proofErr w:type="spellEnd"/>
      <w:r w:rsidRPr="00F27094">
        <w:t xml:space="preserve"> </w:t>
      </w:r>
      <w:proofErr w:type="spellStart"/>
      <w:r w:rsidRPr="00F27094">
        <w:t>nimus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ut </w:t>
      </w:r>
      <w:proofErr w:type="spellStart"/>
      <w:r w:rsidRPr="00F27094">
        <w:t>ullam</w:t>
      </w:r>
      <w:proofErr w:type="spellEnd"/>
      <w:r w:rsidRPr="00F27094">
        <w:t xml:space="preserve">, </w:t>
      </w:r>
      <w:proofErr w:type="spellStart"/>
      <w:r w:rsidRPr="00F27094">
        <w:t>offic</w:t>
      </w:r>
      <w:proofErr w:type="spellEnd"/>
      <w:r w:rsidRPr="00F27094">
        <w:t xml:space="preserve"> </w:t>
      </w:r>
      <w:proofErr w:type="spellStart"/>
      <w:r w:rsidRPr="00F27094">
        <w:t>torrum</w:t>
      </w:r>
      <w:proofErr w:type="spellEnd"/>
      <w:r w:rsidRPr="00F27094">
        <w:t xml:space="preserve"> </w:t>
      </w:r>
      <w:proofErr w:type="spellStart"/>
      <w:r w:rsidRPr="00F27094">
        <w:t>nihilicit</w:t>
      </w:r>
      <w:proofErr w:type="spellEnd"/>
      <w:r w:rsidRPr="00F27094">
        <w:t xml:space="preserve"> </w:t>
      </w:r>
      <w:proofErr w:type="spellStart"/>
      <w:r w:rsidRPr="00F27094">
        <w:t>explate</w:t>
      </w:r>
      <w:proofErr w:type="spellEnd"/>
      <w:r w:rsidRPr="00F27094">
        <w:t xml:space="preserve"> </w:t>
      </w:r>
      <w:proofErr w:type="spellStart"/>
      <w:r w:rsidRPr="00F27094">
        <w:t>volore</w:t>
      </w:r>
      <w:proofErr w:type="spellEnd"/>
      <w:r w:rsidRPr="00F27094">
        <w:t xml:space="preserve">, </w:t>
      </w:r>
      <w:proofErr w:type="spellStart"/>
      <w:r w:rsidRPr="00F27094">
        <w:t>eniminit</w:t>
      </w:r>
      <w:proofErr w:type="spellEnd"/>
      <w:r w:rsidRPr="00F27094">
        <w:t xml:space="preserve">, alita qui qui </w:t>
      </w:r>
      <w:proofErr w:type="spellStart"/>
      <w:r w:rsidRPr="00F27094">
        <w:t>conetur</w:t>
      </w:r>
      <w:proofErr w:type="spellEnd"/>
      <w:r w:rsidRPr="00F27094">
        <w:t xml:space="preserve">, ut </w:t>
      </w:r>
      <w:proofErr w:type="spellStart"/>
      <w:r w:rsidRPr="00F27094">
        <w:t>aliquodit</w:t>
      </w:r>
      <w:proofErr w:type="spellEnd"/>
      <w:r w:rsidRPr="00F27094">
        <w:t xml:space="preserve"> </w:t>
      </w:r>
      <w:proofErr w:type="spellStart"/>
      <w:r w:rsidRPr="00F27094">
        <w:t>renda</w:t>
      </w:r>
      <w:proofErr w:type="spellEnd"/>
      <w:r w:rsidRPr="00F27094">
        <w:t xml:space="preserve"> </w:t>
      </w:r>
      <w:proofErr w:type="spellStart"/>
      <w:r w:rsidRPr="00F27094">
        <w:t>dolorem</w:t>
      </w:r>
      <w:proofErr w:type="spellEnd"/>
      <w:r w:rsidRPr="00F27094">
        <w:t xml:space="preserve"> </w:t>
      </w:r>
      <w:proofErr w:type="spellStart"/>
      <w:r w:rsidRPr="00F27094">
        <w:t>quaeceat</w:t>
      </w:r>
      <w:proofErr w:type="spellEnd"/>
      <w:r w:rsidRPr="00F27094">
        <w:t>.</w:t>
      </w:r>
    </w:p>
    <w:p w14:paraId="36E691A7" w14:textId="77777777" w:rsidR="00FE40BE" w:rsidRPr="00F27094" w:rsidRDefault="00FE40BE" w:rsidP="00FE40BE">
      <w:proofErr w:type="spellStart"/>
      <w:r w:rsidRPr="00F27094">
        <w:t>Ic</w:t>
      </w:r>
      <w:proofErr w:type="spellEnd"/>
      <w:r w:rsidRPr="00F27094">
        <w:t xml:space="preserve"> te </w:t>
      </w:r>
      <w:proofErr w:type="spellStart"/>
      <w:r w:rsidRPr="00F27094">
        <w:t>dolorest</w:t>
      </w:r>
      <w:proofErr w:type="spellEnd"/>
      <w:r w:rsidRPr="00F27094">
        <w:t xml:space="preserve">, </w:t>
      </w:r>
      <w:proofErr w:type="spellStart"/>
      <w:r w:rsidRPr="00F27094">
        <w:t>sit</w:t>
      </w:r>
      <w:proofErr w:type="spellEnd"/>
      <w:r w:rsidRPr="00F27094">
        <w:t xml:space="preserve">, </w:t>
      </w:r>
      <w:proofErr w:type="spellStart"/>
      <w:r w:rsidRPr="00F27094">
        <w:t>iliatur</w:t>
      </w:r>
      <w:proofErr w:type="spellEnd"/>
      <w:r w:rsidRPr="00F27094">
        <w:t xml:space="preserve"> </w:t>
      </w:r>
      <w:proofErr w:type="spellStart"/>
      <w:r w:rsidRPr="00F27094">
        <w:t>sit</w:t>
      </w:r>
      <w:proofErr w:type="spellEnd"/>
      <w:r w:rsidRPr="00F27094">
        <w:t xml:space="preserve"> </w:t>
      </w:r>
      <w:proofErr w:type="spellStart"/>
      <w:r w:rsidRPr="00F27094">
        <w:t>ipicidente</w:t>
      </w:r>
      <w:proofErr w:type="spellEnd"/>
      <w:r w:rsidRPr="00F27094">
        <w:t xml:space="preserve"> lias in </w:t>
      </w:r>
      <w:proofErr w:type="spellStart"/>
      <w:r w:rsidRPr="00F27094">
        <w:t>ea</w:t>
      </w:r>
      <w:proofErr w:type="spellEnd"/>
      <w:r w:rsidRPr="00F27094">
        <w:t xml:space="preserve"> </w:t>
      </w:r>
      <w:proofErr w:type="spellStart"/>
      <w:r w:rsidRPr="00F27094">
        <w:t>ipis</w:t>
      </w:r>
      <w:proofErr w:type="spellEnd"/>
      <w:r w:rsidRPr="00F27094">
        <w:t xml:space="preserve"> </w:t>
      </w:r>
      <w:proofErr w:type="spellStart"/>
      <w:r w:rsidRPr="00F27094">
        <w:t>is</w:t>
      </w:r>
      <w:proofErr w:type="spellEnd"/>
      <w:r w:rsidRPr="00F27094">
        <w:t xml:space="preserve"> </w:t>
      </w:r>
      <w:proofErr w:type="spellStart"/>
      <w:r w:rsidRPr="00F27094">
        <w:t>volorer</w:t>
      </w:r>
      <w:proofErr w:type="spellEnd"/>
      <w:r w:rsidRPr="00F27094">
        <w:t xml:space="preserve"> </w:t>
      </w:r>
      <w:proofErr w:type="spellStart"/>
      <w:r w:rsidRPr="00F27094">
        <w:t>ferferrum</w:t>
      </w:r>
      <w:proofErr w:type="spellEnd"/>
      <w:r w:rsidRPr="00F27094">
        <w:t xml:space="preserve">, </w:t>
      </w:r>
      <w:proofErr w:type="spellStart"/>
      <w:r w:rsidRPr="00F27094">
        <w:t>comnist</w:t>
      </w:r>
      <w:proofErr w:type="spellEnd"/>
      <w:r w:rsidRPr="00F27094">
        <w:t xml:space="preserve"> quia </w:t>
      </w:r>
      <w:proofErr w:type="spellStart"/>
      <w:r w:rsidRPr="00F27094">
        <w:t>veliant</w:t>
      </w:r>
      <w:proofErr w:type="spellEnd"/>
      <w:r w:rsidRPr="00F27094">
        <w:t xml:space="preserve"> </w:t>
      </w:r>
      <w:proofErr w:type="spellStart"/>
      <w:r w:rsidRPr="00F27094">
        <w:t>ibuscienda</w:t>
      </w:r>
      <w:proofErr w:type="spellEnd"/>
      <w:r w:rsidRPr="00F27094">
        <w:t xml:space="preserve"> que </w:t>
      </w:r>
      <w:proofErr w:type="spellStart"/>
      <w:r w:rsidRPr="00F27094">
        <w:t>perum</w:t>
      </w:r>
      <w:proofErr w:type="spellEnd"/>
      <w:r w:rsidRPr="00F27094">
        <w:t xml:space="preserve"> </w:t>
      </w:r>
      <w:proofErr w:type="spellStart"/>
      <w:r w:rsidRPr="00F27094">
        <w:t>dem</w:t>
      </w:r>
      <w:proofErr w:type="spellEnd"/>
      <w:r w:rsidRPr="00F27094">
        <w:t xml:space="preserve">. </w:t>
      </w:r>
      <w:proofErr w:type="spellStart"/>
      <w:r w:rsidRPr="00F27094">
        <w:t>Itas</w:t>
      </w:r>
      <w:proofErr w:type="spellEnd"/>
      <w:r w:rsidRPr="00F27094">
        <w:t xml:space="preserve"> </w:t>
      </w:r>
      <w:proofErr w:type="spellStart"/>
      <w:r w:rsidRPr="00F27094">
        <w:t>dolorati</w:t>
      </w:r>
      <w:proofErr w:type="spellEnd"/>
      <w:r w:rsidRPr="00F27094">
        <w:t xml:space="preserve"> </w:t>
      </w:r>
      <w:proofErr w:type="spellStart"/>
      <w:r w:rsidRPr="00F27094">
        <w:t>simi</w:t>
      </w:r>
      <w:proofErr w:type="spellEnd"/>
      <w:r w:rsidRPr="00F27094">
        <w:t xml:space="preserve">, </w:t>
      </w:r>
      <w:proofErr w:type="spellStart"/>
      <w:r w:rsidRPr="00F27094">
        <w:t>cus</w:t>
      </w:r>
      <w:proofErr w:type="spellEnd"/>
      <w:r w:rsidRPr="00F27094">
        <w:t xml:space="preserve">. </w:t>
      </w:r>
      <w:proofErr w:type="spellStart"/>
      <w:r w:rsidRPr="00F27094">
        <w:t>Volupta</w:t>
      </w:r>
      <w:proofErr w:type="spellEnd"/>
      <w:r w:rsidRPr="00F27094">
        <w:t xml:space="preserve"> </w:t>
      </w:r>
      <w:proofErr w:type="spellStart"/>
      <w:r w:rsidRPr="00F27094">
        <w:t>tempores</w:t>
      </w:r>
      <w:proofErr w:type="spellEnd"/>
      <w:r w:rsidRPr="00F27094">
        <w:t xml:space="preserve"> </w:t>
      </w:r>
      <w:proofErr w:type="spellStart"/>
      <w:r w:rsidRPr="00F27094">
        <w:t>eraturepudit</w:t>
      </w:r>
      <w:proofErr w:type="spellEnd"/>
      <w:r w:rsidRPr="00F27094">
        <w:t xml:space="preserve"> rem </w:t>
      </w:r>
      <w:proofErr w:type="spellStart"/>
      <w:r w:rsidRPr="00F27094">
        <w:t>inus</w:t>
      </w:r>
      <w:proofErr w:type="spellEnd"/>
      <w:r w:rsidRPr="00F27094">
        <w:t xml:space="preserve">, </w:t>
      </w:r>
      <w:proofErr w:type="spellStart"/>
      <w:r w:rsidRPr="00F27094">
        <w:t>officita</w:t>
      </w:r>
      <w:proofErr w:type="spellEnd"/>
      <w:r w:rsidRPr="00F27094">
        <w:t xml:space="preserve"> </w:t>
      </w:r>
      <w:proofErr w:type="spellStart"/>
      <w:r w:rsidRPr="00F27094">
        <w:t>pernatur</w:t>
      </w:r>
      <w:proofErr w:type="spellEnd"/>
      <w:r w:rsidRPr="00F27094">
        <w:t xml:space="preserve">. </w:t>
      </w:r>
      <w:proofErr w:type="spellStart"/>
      <w:r w:rsidRPr="00F27094">
        <w:t>Otatur</w:t>
      </w:r>
      <w:proofErr w:type="spellEnd"/>
      <w:r w:rsidRPr="00F27094">
        <w:t xml:space="preserve"> accusa sa </w:t>
      </w:r>
      <w:proofErr w:type="spellStart"/>
      <w:r w:rsidRPr="00F27094">
        <w:t>pero</w:t>
      </w:r>
      <w:proofErr w:type="spellEnd"/>
      <w:r w:rsidRPr="00F27094">
        <w:t xml:space="preserve"> et </w:t>
      </w:r>
      <w:proofErr w:type="spellStart"/>
      <w:r w:rsidRPr="00F27094">
        <w:t>laut</w:t>
      </w:r>
      <w:proofErr w:type="spellEnd"/>
      <w:r w:rsidRPr="00F27094">
        <w:t xml:space="preserve"> </w:t>
      </w:r>
      <w:proofErr w:type="spellStart"/>
      <w:r w:rsidRPr="00F27094">
        <w:t>fuga</w:t>
      </w:r>
      <w:proofErr w:type="spellEnd"/>
      <w:r w:rsidRPr="00F27094">
        <w:t xml:space="preserve">. </w:t>
      </w:r>
      <w:proofErr w:type="spellStart"/>
      <w:r w:rsidRPr="00F27094">
        <w:t>Estiis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</w:t>
      </w:r>
      <w:proofErr w:type="spellStart"/>
      <w:r w:rsidRPr="00F27094">
        <w:t>incidelecum</w:t>
      </w:r>
      <w:proofErr w:type="spellEnd"/>
      <w:r w:rsidRPr="00F27094">
        <w:t xml:space="preserve"> </w:t>
      </w:r>
      <w:proofErr w:type="spellStart"/>
      <w:r w:rsidRPr="00F27094">
        <w:t>fugias</w:t>
      </w:r>
      <w:proofErr w:type="spellEnd"/>
      <w:r w:rsidRPr="00F27094">
        <w:t xml:space="preserve"> </w:t>
      </w:r>
      <w:proofErr w:type="spellStart"/>
      <w:r w:rsidRPr="00F27094">
        <w:t>nestio</w:t>
      </w:r>
      <w:proofErr w:type="spellEnd"/>
      <w:r w:rsidRPr="00F27094">
        <w:t xml:space="preserve">. Ex </w:t>
      </w:r>
      <w:proofErr w:type="spellStart"/>
      <w:r w:rsidRPr="00F27094">
        <w:t>eiciasiti</w:t>
      </w:r>
      <w:proofErr w:type="spellEnd"/>
      <w:r w:rsidRPr="00F27094">
        <w:t xml:space="preserve"> </w:t>
      </w:r>
      <w:proofErr w:type="spellStart"/>
      <w:r w:rsidRPr="00F27094">
        <w:t>quaspidus</w:t>
      </w:r>
      <w:proofErr w:type="spellEnd"/>
      <w:r w:rsidRPr="00F27094">
        <w:t xml:space="preserve">, </w:t>
      </w:r>
      <w:proofErr w:type="spellStart"/>
      <w:r w:rsidRPr="00F27094">
        <w:t>omnis</w:t>
      </w:r>
      <w:proofErr w:type="spellEnd"/>
      <w:r w:rsidRPr="00F27094">
        <w:t xml:space="preserve"> </w:t>
      </w:r>
      <w:proofErr w:type="spellStart"/>
      <w:r w:rsidRPr="00F27094">
        <w:t>repudam</w:t>
      </w:r>
      <w:proofErr w:type="spellEnd"/>
      <w:r w:rsidRPr="00F27094">
        <w:t xml:space="preserve"> </w:t>
      </w:r>
      <w:proofErr w:type="spellStart"/>
      <w:r w:rsidRPr="00F27094">
        <w:t>vereius</w:t>
      </w:r>
      <w:proofErr w:type="spellEnd"/>
      <w:r w:rsidRPr="00F27094">
        <w:t xml:space="preserve"> </w:t>
      </w:r>
      <w:proofErr w:type="spellStart"/>
      <w:r w:rsidRPr="00F27094">
        <w:t>asit</w:t>
      </w:r>
      <w:proofErr w:type="spellEnd"/>
      <w:r w:rsidRPr="00F27094">
        <w:t xml:space="preserve"> </w:t>
      </w:r>
      <w:proofErr w:type="spellStart"/>
      <w:r w:rsidRPr="00F27094">
        <w:t>idus</w:t>
      </w:r>
      <w:proofErr w:type="spellEnd"/>
      <w:r w:rsidRPr="00F27094">
        <w:t xml:space="preserve"> ut </w:t>
      </w:r>
      <w:proofErr w:type="spellStart"/>
      <w:r w:rsidRPr="00F27094">
        <w:t>doluptium</w:t>
      </w:r>
      <w:proofErr w:type="spellEnd"/>
      <w:r w:rsidRPr="00F27094">
        <w:t xml:space="preserve"> </w:t>
      </w:r>
      <w:proofErr w:type="spellStart"/>
      <w:r w:rsidRPr="00F27094">
        <w:t>sum</w:t>
      </w:r>
      <w:proofErr w:type="spellEnd"/>
      <w:r w:rsidRPr="00F27094">
        <w:t xml:space="preserve"> </w:t>
      </w:r>
      <w:proofErr w:type="spellStart"/>
      <w:r w:rsidRPr="00F27094">
        <w:t>evellaborion</w:t>
      </w:r>
      <w:proofErr w:type="spellEnd"/>
      <w:r w:rsidRPr="00F27094">
        <w:t xml:space="preserve"> </w:t>
      </w:r>
      <w:proofErr w:type="spellStart"/>
      <w:r w:rsidRPr="00F27094">
        <w:t>ent</w:t>
      </w:r>
      <w:proofErr w:type="spellEnd"/>
      <w:r w:rsidRPr="00F27094">
        <w:t xml:space="preserve"> </w:t>
      </w:r>
      <w:proofErr w:type="spellStart"/>
      <w:r w:rsidRPr="00F27094">
        <w:t>volenia</w:t>
      </w:r>
      <w:proofErr w:type="spellEnd"/>
      <w:r w:rsidRPr="00F27094">
        <w:t xml:space="preserve"> </w:t>
      </w:r>
      <w:proofErr w:type="spellStart"/>
      <w:r w:rsidRPr="00F27094">
        <w:t>tquosant</w:t>
      </w:r>
      <w:proofErr w:type="spellEnd"/>
      <w:r w:rsidRPr="00F27094">
        <w:t xml:space="preserve"> </w:t>
      </w:r>
      <w:proofErr w:type="spellStart"/>
      <w:r w:rsidRPr="00F27094">
        <w:t>offic</w:t>
      </w:r>
      <w:proofErr w:type="spellEnd"/>
      <w:r w:rsidRPr="00F27094">
        <w:t xml:space="preserve"> </w:t>
      </w:r>
      <w:proofErr w:type="spellStart"/>
      <w:r w:rsidRPr="00F27094">
        <w:t>tota</w:t>
      </w:r>
      <w:proofErr w:type="spellEnd"/>
      <w:r w:rsidRPr="00F27094">
        <w:t xml:space="preserve"> </w:t>
      </w:r>
      <w:proofErr w:type="spellStart"/>
      <w:r w:rsidRPr="00F27094">
        <w:t>sam</w:t>
      </w:r>
      <w:proofErr w:type="spellEnd"/>
      <w:r w:rsidRPr="00F27094">
        <w:t xml:space="preserve"> </w:t>
      </w:r>
      <w:proofErr w:type="spellStart"/>
      <w:r w:rsidRPr="00F27094">
        <w:t>nihitat</w:t>
      </w:r>
      <w:proofErr w:type="spellEnd"/>
      <w:r w:rsidRPr="00F27094">
        <w:t xml:space="preserve"> </w:t>
      </w:r>
      <w:proofErr w:type="spellStart"/>
      <w:r w:rsidRPr="00F27094">
        <w:t>ibuscia</w:t>
      </w:r>
      <w:proofErr w:type="spellEnd"/>
      <w:r w:rsidRPr="00F27094">
        <w:t xml:space="preserve"> </w:t>
      </w:r>
      <w:proofErr w:type="spellStart"/>
      <w:r w:rsidRPr="00F27094">
        <w:t>nobit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quo </w:t>
      </w:r>
      <w:proofErr w:type="spellStart"/>
      <w:r w:rsidRPr="00F27094">
        <w:t>beaquiscium</w:t>
      </w:r>
      <w:proofErr w:type="spellEnd"/>
      <w:r w:rsidRPr="00F27094">
        <w:t xml:space="preserve">, </w:t>
      </w:r>
      <w:proofErr w:type="spellStart"/>
      <w:r w:rsidRPr="00F27094">
        <w:t>volorio</w:t>
      </w:r>
      <w:proofErr w:type="spellEnd"/>
      <w:r w:rsidRPr="00F27094">
        <w:t xml:space="preserve"> </w:t>
      </w:r>
      <w:proofErr w:type="spellStart"/>
      <w:r w:rsidRPr="00F27094">
        <w:t>blab</w:t>
      </w:r>
      <w:proofErr w:type="spellEnd"/>
      <w:r w:rsidRPr="00F27094">
        <w:t xml:space="preserve"> </w:t>
      </w:r>
      <w:proofErr w:type="spellStart"/>
      <w:r w:rsidRPr="00F27094">
        <w:t>ium</w:t>
      </w:r>
      <w:proofErr w:type="spellEnd"/>
      <w:r w:rsidRPr="00F27094">
        <w:t xml:space="preserve"> </w:t>
      </w:r>
      <w:proofErr w:type="spellStart"/>
      <w:r w:rsidRPr="00F27094">
        <w:t>volorrum</w:t>
      </w:r>
      <w:proofErr w:type="spellEnd"/>
      <w:r w:rsidRPr="00F27094">
        <w:t xml:space="preserve"> </w:t>
      </w:r>
      <w:proofErr w:type="spellStart"/>
      <w:r w:rsidRPr="00F27094">
        <w:t>venimagnient</w:t>
      </w:r>
      <w:proofErr w:type="spellEnd"/>
      <w:r w:rsidRPr="00F27094">
        <w:t xml:space="preserve"> </w:t>
      </w:r>
      <w:proofErr w:type="spellStart"/>
      <w:r w:rsidRPr="00F27094">
        <w:t>ipis</w:t>
      </w:r>
      <w:proofErr w:type="spellEnd"/>
      <w:r w:rsidRPr="00F27094">
        <w:t xml:space="preserve"> ma </w:t>
      </w:r>
      <w:proofErr w:type="spellStart"/>
      <w:r w:rsidRPr="00F27094">
        <w:t>prationsecti</w:t>
      </w:r>
      <w:proofErr w:type="spellEnd"/>
      <w:r w:rsidRPr="00F27094">
        <w:t xml:space="preserve"> </w:t>
      </w:r>
      <w:proofErr w:type="spellStart"/>
      <w:r w:rsidRPr="00F27094">
        <w:t>ilibusdae</w:t>
      </w:r>
      <w:proofErr w:type="spellEnd"/>
      <w:r w:rsidRPr="00F27094">
        <w:t xml:space="preserve"> </w:t>
      </w:r>
      <w:proofErr w:type="spellStart"/>
      <w:r w:rsidRPr="00F27094">
        <w:t>sero</w:t>
      </w:r>
      <w:proofErr w:type="spellEnd"/>
      <w:r w:rsidRPr="00F27094">
        <w:t xml:space="preserve"> </w:t>
      </w:r>
      <w:proofErr w:type="spellStart"/>
      <w:r w:rsidRPr="00F27094">
        <w:t>doluptat</w:t>
      </w:r>
      <w:proofErr w:type="spellEnd"/>
      <w:r w:rsidRPr="00F27094">
        <w:t>.</w:t>
      </w:r>
    </w:p>
    <w:p w14:paraId="3A7E9C8B" w14:textId="2DB64B5D" w:rsidR="00E200CD" w:rsidRPr="00F27094" w:rsidRDefault="00FE40BE" w:rsidP="00FE40BE">
      <w:proofErr w:type="spellStart"/>
      <w:r w:rsidRPr="00F27094">
        <w:t>Sedio</w:t>
      </w:r>
      <w:proofErr w:type="spellEnd"/>
      <w:r w:rsidRPr="00F27094">
        <w:t xml:space="preserve"> </w:t>
      </w:r>
      <w:proofErr w:type="spellStart"/>
      <w:r w:rsidRPr="00F27094">
        <w:t>denis</w:t>
      </w:r>
      <w:proofErr w:type="spellEnd"/>
      <w:r w:rsidRPr="00F27094">
        <w:t xml:space="preserve"> nus, </w:t>
      </w:r>
      <w:proofErr w:type="spellStart"/>
      <w:r w:rsidRPr="00F27094">
        <w:t>quidus</w:t>
      </w:r>
      <w:proofErr w:type="spellEnd"/>
      <w:r w:rsidRPr="00F27094">
        <w:t xml:space="preserve">, </w:t>
      </w:r>
      <w:proofErr w:type="spellStart"/>
      <w:r w:rsidRPr="00F27094">
        <w:t>enet</w:t>
      </w:r>
      <w:proofErr w:type="spellEnd"/>
      <w:r w:rsidRPr="00F27094">
        <w:t xml:space="preserve"> </w:t>
      </w:r>
      <w:proofErr w:type="spellStart"/>
      <w:r w:rsidRPr="00F27094">
        <w:t>ent</w:t>
      </w:r>
      <w:proofErr w:type="spellEnd"/>
      <w:r w:rsidRPr="00F27094">
        <w:t xml:space="preserve"> </w:t>
      </w:r>
      <w:proofErr w:type="spellStart"/>
      <w:r w:rsidRPr="00F27094">
        <w:t>oditias</w:t>
      </w:r>
      <w:proofErr w:type="spellEnd"/>
      <w:r w:rsidRPr="00F27094">
        <w:t xml:space="preserve"> nit </w:t>
      </w:r>
      <w:proofErr w:type="spellStart"/>
      <w:r w:rsidRPr="00F27094">
        <w:t>od</w:t>
      </w:r>
      <w:proofErr w:type="spellEnd"/>
      <w:r w:rsidRPr="00F27094">
        <w:t xml:space="preserve"> ut </w:t>
      </w:r>
      <w:proofErr w:type="spellStart"/>
      <w:r w:rsidRPr="00F27094">
        <w:t>demodi</w:t>
      </w:r>
      <w:proofErr w:type="spellEnd"/>
      <w:r w:rsidRPr="00F27094">
        <w:t xml:space="preserve"> </w:t>
      </w:r>
      <w:proofErr w:type="spellStart"/>
      <w:r w:rsidRPr="00F27094">
        <w:t>conseque</w:t>
      </w:r>
      <w:proofErr w:type="spellEnd"/>
      <w:r w:rsidRPr="00F27094">
        <w:t xml:space="preserve"> </w:t>
      </w:r>
      <w:proofErr w:type="spellStart"/>
      <w:r w:rsidRPr="00F27094">
        <w:t>nestorum</w:t>
      </w:r>
      <w:proofErr w:type="spellEnd"/>
      <w:r w:rsidRPr="00F27094">
        <w:t xml:space="preserve"> </w:t>
      </w:r>
      <w:proofErr w:type="spellStart"/>
      <w:r w:rsidRPr="00F27094">
        <w:t>endipsum</w:t>
      </w:r>
      <w:proofErr w:type="spellEnd"/>
      <w:r w:rsidRPr="00F27094">
        <w:t xml:space="preserve"> </w:t>
      </w:r>
      <w:proofErr w:type="spellStart"/>
      <w:r w:rsidRPr="00F27094">
        <w:t>facerro</w:t>
      </w:r>
      <w:proofErr w:type="spellEnd"/>
      <w:r w:rsidRPr="00F27094">
        <w:t xml:space="preserve"> </w:t>
      </w:r>
      <w:proofErr w:type="spellStart"/>
      <w:r w:rsidRPr="00F27094">
        <w:t>officiis</w:t>
      </w:r>
      <w:proofErr w:type="spellEnd"/>
      <w:r w:rsidRPr="00F27094">
        <w:t xml:space="preserve"> </w:t>
      </w:r>
      <w:proofErr w:type="spellStart"/>
      <w:r w:rsidRPr="00F27094">
        <w:t>eum</w:t>
      </w:r>
      <w:proofErr w:type="spellEnd"/>
      <w:r w:rsidRPr="00F27094">
        <w:t xml:space="preserve"> nus </w:t>
      </w:r>
      <w:proofErr w:type="spellStart"/>
      <w:r w:rsidRPr="00F27094">
        <w:t>erferfe</w:t>
      </w:r>
      <w:proofErr w:type="spellEnd"/>
      <w:r w:rsidRPr="00F27094">
        <w:t xml:space="preserve"> </w:t>
      </w:r>
      <w:proofErr w:type="spellStart"/>
      <w:r w:rsidRPr="00F27094">
        <w:t>ribust</w:t>
      </w:r>
      <w:proofErr w:type="spellEnd"/>
      <w:r w:rsidRPr="00F27094">
        <w:t xml:space="preserve"> </w:t>
      </w:r>
      <w:proofErr w:type="spellStart"/>
      <w:r w:rsidRPr="00F27094">
        <w:t>liquae</w:t>
      </w:r>
      <w:proofErr w:type="spellEnd"/>
      <w:r w:rsidRPr="00F27094">
        <w:t xml:space="preserve"> </w:t>
      </w:r>
      <w:proofErr w:type="spellStart"/>
      <w:r w:rsidRPr="00F27094">
        <w:t>voluptas</w:t>
      </w:r>
      <w:proofErr w:type="spellEnd"/>
      <w:r w:rsidRPr="00F27094">
        <w:t xml:space="preserve"> </w:t>
      </w:r>
      <w:proofErr w:type="spellStart"/>
      <w:r w:rsidRPr="00F27094">
        <w:t>imenias</w:t>
      </w:r>
      <w:proofErr w:type="spellEnd"/>
      <w:r w:rsidRPr="00F27094">
        <w:t xml:space="preserve"> </w:t>
      </w:r>
      <w:proofErr w:type="spellStart"/>
      <w:r w:rsidRPr="00F27094">
        <w:t>ipid</w:t>
      </w:r>
      <w:proofErr w:type="spellEnd"/>
      <w:r w:rsidRPr="00F27094">
        <w:t xml:space="preserve"> quo </w:t>
      </w:r>
      <w:proofErr w:type="spellStart"/>
      <w:r w:rsidRPr="00F27094">
        <w:t>blaut</w:t>
      </w:r>
      <w:proofErr w:type="spellEnd"/>
      <w:r w:rsidRPr="00F27094">
        <w:t xml:space="preserve"> et quo tes </w:t>
      </w:r>
      <w:proofErr w:type="spellStart"/>
      <w:r w:rsidRPr="00F27094">
        <w:t>denducia</w:t>
      </w:r>
      <w:proofErr w:type="spellEnd"/>
      <w:r w:rsidRPr="00F27094">
        <w:t xml:space="preserve"> quia </w:t>
      </w:r>
      <w:proofErr w:type="spellStart"/>
      <w:r w:rsidRPr="00F27094">
        <w:t>cullab</w:t>
      </w:r>
      <w:proofErr w:type="spellEnd"/>
      <w:r w:rsidRPr="00F27094">
        <w:t xml:space="preserve"> </w:t>
      </w:r>
      <w:proofErr w:type="spellStart"/>
      <w:r w:rsidRPr="00F27094">
        <w:t>inventem</w:t>
      </w:r>
      <w:proofErr w:type="spellEnd"/>
      <w:r w:rsidRPr="00F27094">
        <w:t>.</w:t>
      </w:r>
    </w:p>
    <w:p w14:paraId="4575E855" w14:textId="77777777" w:rsidR="00E200CD" w:rsidRPr="00F27094" w:rsidRDefault="00E200CD">
      <w:pPr>
        <w:spacing w:after="0"/>
      </w:pPr>
      <w:r w:rsidRPr="00F27094">
        <w:br w:type="page"/>
      </w:r>
    </w:p>
    <w:p w14:paraId="037E797B" w14:textId="26072180" w:rsidR="00F02892" w:rsidRPr="00F27094" w:rsidRDefault="00F02892" w:rsidP="00E200CD">
      <w:pPr>
        <w:pStyle w:val="Paragraphtitle"/>
      </w:pPr>
    </w:p>
    <w:p w14:paraId="7B4B7C3D" w14:textId="7D1E03A3" w:rsidR="00E200CD" w:rsidRPr="00F27094" w:rsidRDefault="00E200CD" w:rsidP="00E200CD">
      <w:pPr>
        <w:pStyle w:val="Paragraphtitle"/>
      </w:pPr>
      <w:proofErr w:type="spellStart"/>
      <w:r w:rsidRPr="00F27094">
        <w:t>Comnist</w:t>
      </w:r>
      <w:proofErr w:type="spellEnd"/>
      <w:r w:rsidRPr="00F27094">
        <w:t xml:space="preserve"> quia </w:t>
      </w:r>
      <w:proofErr w:type="spellStart"/>
      <w:r w:rsidRPr="00F27094">
        <w:t>veliant</w:t>
      </w:r>
      <w:proofErr w:type="spellEnd"/>
      <w:r w:rsidRPr="00F27094">
        <w:t xml:space="preserve"> </w:t>
      </w:r>
      <w:proofErr w:type="spellStart"/>
      <w:r w:rsidRPr="00F27094">
        <w:t>ibuscienda</w:t>
      </w:r>
      <w:proofErr w:type="spellEnd"/>
      <w:r w:rsidRPr="00F27094">
        <w:t xml:space="preserve"> que </w:t>
      </w:r>
      <w:proofErr w:type="spellStart"/>
      <w:r w:rsidRPr="00F27094">
        <w:t>perum</w:t>
      </w:r>
      <w:proofErr w:type="spellEnd"/>
      <w:r w:rsidRPr="00F27094">
        <w:t xml:space="preserve"> </w:t>
      </w:r>
      <w:proofErr w:type="spellStart"/>
      <w:r w:rsidRPr="00F27094">
        <w:t>dem</w:t>
      </w:r>
      <w:proofErr w:type="spellEnd"/>
      <w:r w:rsidRPr="00F27094">
        <w:t>.</w:t>
      </w:r>
    </w:p>
    <w:p w14:paraId="19EA3038" w14:textId="6BFC30CA" w:rsidR="00E200CD" w:rsidRPr="00F27094" w:rsidRDefault="00E200CD" w:rsidP="00E200CD">
      <w:pPr>
        <w:pStyle w:val="NormalTextjustify"/>
      </w:pPr>
      <w:proofErr w:type="spellStart"/>
      <w:r w:rsidRPr="00F27094">
        <w:t>Itam</w:t>
      </w:r>
      <w:proofErr w:type="spellEnd"/>
      <w:r w:rsidRPr="00F27094">
        <w:t xml:space="preserve"> </w:t>
      </w:r>
      <w:proofErr w:type="spellStart"/>
      <w:r w:rsidRPr="00F27094">
        <w:t>int</w:t>
      </w:r>
      <w:proofErr w:type="spellEnd"/>
      <w:r w:rsidRPr="00F27094">
        <w:t xml:space="preserve">. Da non </w:t>
      </w:r>
      <w:proofErr w:type="spellStart"/>
      <w:r w:rsidRPr="00F27094">
        <w:t>cupic</w:t>
      </w:r>
      <w:proofErr w:type="spellEnd"/>
      <w:r w:rsidRPr="00F27094">
        <w:t xml:space="preserve"> to </w:t>
      </w:r>
      <w:proofErr w:type="spellStart"/>
      <w:r w:rsidRPr="00F27094">
        <w:t>volorene</w:t>
      </w:r>
      <w:proofErr w:type="spellEnd"/>
      <w:r w:rsidRPr="00F27094">
        <w:t xml:space="preserve"> </w:t>
      </w:r>
      <w:proofErr w:type="spellStart"/>
      <w:r w:rsidRPr="00F27094">
        <w:t>nonsequ</w:t>
      </w:r>
      <w:proofErr w:type="spellEnd"/>
      <w:r w:rsidRPr="00F27094">
        <w:t xml:space="preserve"> </w:t>
      </w:r>
      <w:proofErr w:type="spellStart"/>
      <w:r w:rsidRPr="00F27094">
        <w:t>iaspelici</w:t>
      </w:r>
      <w:proofErr w:type="spellEnd"/>
      <w:r w:rsidRPr="00F27094">
        <w:t xml:space="preserve"> </w:t>
      </w:r>
      <w:proofErr w:type="spellStart"/>
      <w:r w:rsidRPr="00F27094">
        <w:t>omnis</w:t>
      </w:r>
      <w:proofErr w:type="spellEnd"/>
      <w:r w:rsidRPr="00F27094">
        <w:t xml:space="preserve"> </w:t>
      </w:r>
      <w:proofErr w:type="spellStart"/>
      <w:r w:rsidRPr="00F27094">
        <w:t>abo</w:t>
      </w:r>
      <w:proofErr w:type="spellEnd"/>
      <w:r w:rsidRPr="00F27094">
        <w:t xml:space="preserve">. Nem </w:t>
      </w:r>
      <w:proofErr w:type="spellStart"/>
      <w:r w:rsidRPr="00F27094">
        <w:t>velis</w:t>
      </w:r>
      <w:proofErr w:type="spellEnd"/>
      <w:r w:rsidRPr="00F27094">
        <w:t xml:space="preserve"> accus, que nus </w:t>
      </w:r>
      <w:proofErr w:type="spellStart"/>
      <w:r w:rsidRPr="00F27094">
        <w:t>ere</w:t>
      </w:r>
      <w:proofErr w:type="spellEnd"/>
      <w:r w:rsidRPr="00F27094">
        <w:t xml:space="preserve"> </w:t>
      </w:r>
      <w:proofErr w:type="spellStart"/>
      <w:r w:rsidRPr="00F27094">
        <w:t>nim</w:t>
      </w:r>
      <w:proofErr w:type="spellEnd"/>
      <w:r w:rsidRPr="00F27094">
        <w:t xml:space="preserve"> </w:t>
      </w:r>
      <w:proofErr w:type="spellStart"/>
      <w:r w:rsidRPr="00F27094">
        <w:t>fugiatem</w:t>
      </w:r>
      <w:proofErr w:type="spellEnd"/>
      <w:r w:rsidRPr="00F27094">
        <w:t xml:space="preserve"> et </w:t>
      </w:r>
      <w:proofErr w:type="spellStart"/>
      <w:r w:rsidRPr="00F27094">
        <w:t>etur</w:t>
      </w:r>
      <w:proofErr w:type="spellEnd"/>
      <w:r w:rsidRPr="00F27094">
        <w:t xml:space="preserve"> </w:t>
      </w:r>
      <w:proofErr w:type="spellStart"/>
      <w:r w:rsidRPr="00F27094">
        <w:t>sit</w:t>
      </w:r>
      <w:proofErr w:type="spellEnd"/>
      <w:r w:rsidRPr="00F27094">
        <w:t xml:space="preserve"> </w:t>
      </w:r>
      <w:proofErr w:type="spellStart"/>
      <w:r w:rsidRPr="00F27094">
        <w:t>fugitat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quid </w:t>
      </w:r>
      <w:proofErr w:type="spellStart"/>
      <w:r w:rsidRPr="00F27094">
        <w:t>quias</w:t>
      </w:r>
      <w:proofErr w:type="spellEnd"/>
      <w:r w:rsidRPr="00F27094">
        <w:t xml:space="preserve"> ad quia </w:t>
      </w:r>
      <w:proofErr w:type="spellStart"/>
      <w:r w:rsidRPr="00F27094">
        <w:t>perate</w:t>
      </w:r>
      <w:proofErr w:type="spellEnd"/>
      <w:r w:rsidRPr="00F27094">
        <w:t xml:space="preserve"> il </w:t>
      </w:r>
      <w:proofErr w:type="spellStart"/>
      <w:r w:rsidRPr="00F27094">
        <w:t>erunt</w:t>
      </w:r>
      <w:proofErr w:type="spellEnd"/>
      <w:r w:rsidRPr="00F27094">
        <w:t xml:space="preserve"> </w:t>
      </w:r>
      <w:proofErr w:type="spellStart"/>
      <w:r w:rsidRPr="00F27094">
        <w:t>asperspe</w:t>
      </w:r>
      <w:proofErr w:type="spellEnd"/>
      <w:r w:rsidRPr="00F27094">
        <w:t xml:space="preserve"> </w:t>
      </w:r>
      <w:proofErr w:type="spellStart"/>
      <w:r w:rsidRPr="00F27094">
        <w:t>voluptate</w:t>
      </w:r>
      <w:proofErr w:type="spellEnd"/>
      <w:r w:rsidRPr="00F27094">
        <w:t xml:space="preserve"> </w:t>
      </w:r>
      <w:proofErr w:type="spellStart"/>
      <w:r w:rsidRPr="00F27094">
        <w:t>num</w:t>
      </w:r>
      <w:proofErr w:type="spellEnd"/>
      <w:r w:rsidRPr="00F27094">
        <w:t xml:space="preserve"> qui con et de </w:t>
      </w:r>
      <w:proofErr w:type="spellStart"/>
      <w:r w:rsidRPr="00F27094">
        <w:t>earum</w:t>
      </w:r>
      <w:proofErr w:type="spellEnd"/>
      <w:r w:rsidRPr="00F27094">
        <w:t xml:space="preserve"> </w:t>
      </w:r>
      <w:proofErr w:type="spellStart"/>
      <w:r w:rsidRPr="00F27094">
        <w:t>fugiti</w:t>
      </w:r>
      <w:proofErr w:type="spellEnd"/>
      <w:r w:rsidRPr="00F27094">
        <w:t xml:space="preserve"> </w:t>
      </w:r>
      <w:proofErr w:type="spellStart"/>
      <w:r w:rsidRPr="00F27094">
        <w:t>debis</w:t>
      </w:r>
      <w:proofErr w:type="spellEnd"/>
      <w:r w:rsidRPr="00F27094">
        <w:t xml:space="preserve"> ut </w:t>
      </w:r>
      <w:proofErr w:type="spellStart"/>
      <w:r w:rsidRPr="00F27094">
        <w:t>laborerum</w:t>
      </w:r>
      <w:proofErr w:type="spellEnd"/>
      <w:r w:rsidRPr="00F27094">
        <w:t xml:space="preserve"> </w:t>
      </w:r>
      <w:proofErr w:type="spellStart"/>
      <w:r w:rsidRPr="00F27094">
        <w:t>vid</w:t>
      </w:r>
      <w:proofErr w:type="spellEnd"/>
      <w:r w:rsidRPr="00F27094">
        <w:t xml:space="preserve"> </w:t>
      </w:r>
      <w:proofErr w:type="spellStart"/>
      <w:r w:rsidRPr="00F27094">
        <w:t>essi</w:t>
      </w:r>
      <w:proofErr w:type="spellEnd"/>
      <w:r w:rsidRPr="00F27094">
        <w:t xml:space="preserve"> </w:t>
      </w:r>
      <w:proofErr w:type="spellStart"/>
      <w:r w:rsidRPr="00F27094">
        <w:t>unt</w:t>
      </w:r>
      <w:proofErr w:type="spellEnd"/>
      <w:r w:rsidRPr="00F27094">
        <w:t xml:space="preserve"> </w:t>
      </w:r>
      <w:proofErr w:type="spellStart"/>
      <w:r w:rsidRPr="00F27094">
        <w:t>fugit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</w:t>
      </w:r>
      <w:proofErr w:type="spellStart"/>
      <w:r w:rsidRPr="00F27094">
        <w:t>volor</w:t>
      </w:r>
      <w:proofErr w:type="spellEnd"/>
      <w:r w:rsidRPr="00F27094">
        <w:t xml:space="preserve"> </w:t>
      </w:r>
      <w:proofErr w:type="spellStart"/>
      <w:r w:rsidRPr="00F27094">
        <w:t>ratur</w:t>
      </w:r>
      <w:proofErr w:type="spellEnd"/>
      <w:r w:rsidRPr="00F27094">
        <w:t>?</w:t>
      </w:r>
    </w:p>
    <w:p w14:paraId="484888B8" w14:textId="77777777" w:rsidR="00E200CD" w:rsidRPr="00F27094" w:rsidRDefault="00E200CD" w:rsidP="00E200CD">
      <w:pPr>
        <w:pStyle w:val="Paragraphtitle"/>
      </w:pPr>
      <w:proofErr w:type="spellStart"/>
      <w:r w:rsidRPr="00F27094">
        <w:t>Uciatur</w:t>
      </w:r>
      <w:proofErr w:type="spellEnd"/>
      <w:r w:rsidRPr="00F27094">
        <w:t xml:space="preserve"> </w:t>
      </w:r>
      <w:proofErr w:type="spellStart"/>
      <w:r w:rsidRPr="00F27094">
        <w:t>atet</w:t>
      </w:r>
      <w:proofErr w:type="spellEnd"/>
      <w:r w:rsidRPr="00F27094">
        <w:t xml:space="preserve"> </w:t>
      </w:r>
      <w:proofErr w:type="spellStart"/>
      <w:r w:rsidRPr="00F27094">
        <w:t>repello</w:t>
      </w:r>
      <w:proofErr w:type="spellEnd"/>
      <w:r w:rsidRPr="00F27094">
        <w:t xml:space="preserve"> </w:t>
      </w:r>
      <w:proofErr w:type="spellStart"/>
      <w:r w:rsidRPr="00F27094">
        <w:t>blaniatus</w:t>
      </w:r>
      <w:proofErr w:type="spellEnd"/>
      <w:r w:rsidRPr="00F27094">
        <w:t xml:space="preserve"> et </w:t>
      </w:r>
      <w:proofErr w:type="spellStart"/>
      <w:r w:rsidRPr="00F27094">
        <w:t>omnimax</w:t>
      </w:r>
      <w:proofErr w:type="spellEnd"/>
      <w:r w:rsidRPr="00F27094">
        <w:t xml:space="preserve"> </w:t>
      </w:r>
      <w:proofErr w:type="spellStart"/>
      <w:r w:rsidRPr="00F27094">
        <w:t>imporio</w:t>
      </w:r>
      <w:proofErr w:type="spellEnd"/>
      <w:r w:rsidRPr="00F27094">
        <w:t>.</w:t>
      </w:r>
    </w:p>
    <w:p w14:paraId="21B1D369" w14:textId="77777777" w:rsidR="00E200CD" w:rsidRPr="00F27094" w:rsidRDefault="00E200CD" w:rsidP="00E200CD">
      <w:pPr>
        <w:pStyle w:val="NormalTextjustify"/>
      </w:pPr>
      <w:proofErr w:type="spellStart"/>
      <w:r w:rsidRPr="00F27094">
        <w:t>Ic</w:t>
      </w:r>
      <w:proofErr w:type="spellEnd"/>
      <w:r w:rsidRPr="00F27094">
        <w:t xml:space="preserve"> te </w:t>
      </w:r>
      <w:proofErr w:type="spellStart"/>
      <w:r w:rsidRPr="00F27094">
        <w:t>dolorest</w:t>
      </w:r>
      <w:proofErr w:type="spellEnd"/>
      <w:r w:rsidRPr="00F27094">
        <w:t xml:space="preserve">, </w:t>
      </w:r>
      <w:proofErr w:type="spellStart"/>
      <w:r w:rsidRPr="00F27094">
        <w:t>sit</w:t>
      </w:r>
      <w:proofErr w:type="spellEnd"/>
      <w:r w:rsidRPr="00F27094">
        <w:t xml:space="preserve">, </w:t>
      </w:r>
      <w:proofErr w:type="spellStart"/>
      <w:r w:rsidRPr="00F27094">
        <w:t>iliatur</w:t>
      </w:r>
      <w:proofErr w:type="spellEnd"/>
      <w:r w:rsidRPr="00F27094">
        <w:t xml:space="preserve"> </w:t>
      </w:r>
      <w:proofErr w:type="spellStart"/>
      <w:r w:rsidRPr="00F27094">
        <w:t>sit</w:t>
      </w:r>
      <w:proofErr w:type="spellEnd"/>
      <w:r w:rsidRPr="00F27094">
        <w:t xml:space="preserve"> </w:t>
      </w:r>
      <w:proofErr w:type="spellStart"/>
      <w:r w:rsidRPr="00F27094">
        <w:t>ipicidente</w:t>
      </w:r>
      <w:proofErr w:type="spellEnd"/>
      <w:r w:rsidRPr="00F27094">
        <w:t xml:space="preserve"> lias in </w:t>
      </w:r>
      <w:proofErr w:type="spellStart"/>
      <w:r w:rsidRPr="00F27094">
        <w:t>ea</w:t>
      </w:r>
      <w:proofErr w:type="spellEnd"/>
      <w:r w:rsidRPr="00F27094">
        <w:t xml:space="preserve"> </w:t>
      </w:r>
      <w:proofErr w:type="spellStart"/>
      <w:r w:rsidRPr="00F27094">
        <w:t>ipis</w:t>
      </w:r>
      <w:proofErr w:type="spellEnd"/>
      <w:r w:rsidRPr="00F27094">
        <w:t xml:space="preserve"> </w:t>
      </w:r>
      <w:proofErr w:type="spellStart"/>
      <w:r w:rsidRPr="00F27094">
        <w:t>is</w:t>
      </w:r>
      <w:proofErr w:type="spellEnd"/>
      <w:r w:rsidRPr="00F27094">
        <w:t xml:space="preserve"> </w:t>
      </w:r>
      <w:proofErr w:type="spellStart"/>
      <w:r w:rsidRPr="00F27094">
        <w:t>volorer</w:t>
      </w:r>
      <w:proofErr w:type="spellEnd"/>
      <w:r w:rsidRPr="00F27094">
        <w:t xml:space="preserve"> </w:t>
      </w:r>
      <w:proofErr w:type="spellStart"/>
      <w:r w:rsidRPr="00F27094">
        <w:t>ferferrum</w:t>
      </w:r>
      <w:proofErr w:type="spellEnd"/>
      <w:r w:rsidRPr="00F27094">
        <w:t xml:space="preserve">, </w:t>
      </w:r>
      <w:proofErr w:type="spellStart"/>
      <w:r w:rsidRPr="00F27094">
        <w:t>comnist</w:t>
      </w:r>
      <w:proofErr w:type="spellEnd"/>
      <w:r w:rsidRPr="00F27094">
        <w:t xml:space="preserve"> quia </w:t>
      </w:r>
      <w:proofErr w:type="spellStart"/>
      <w:r w:rsidRPr="00F27094">
        <w:t>veliant</w:t>
      </w:r>
      <w:proofErr w:type="spellEnd"/>
      <w:r w:rsidRPr="00F27094">
        <w:t xml:space="preserve"> </w:t>
      </w:r>
      <w:proofErr w:type="spellStart"/>
      <w:r w:rsidRPr="00F27094">
        <w:t>ibuscienda</w:t>
      </w:r>
      <w:proofErr w:type="spellEnd"/>
      <w:r w:rsidRPr="00F27094">
        <w:t xml:space="preserve"> que </w:t>
      </w:r>
      <w:proofErr w:type="spellStart"/>
      <w:r w:rsidRPr="00F27094">
        <w:t>perum</w:t>
      </w:r>
      <w:proofErr w:type="spellEnd"/>
      <w:r w:rsidRPr="00F27094">
        <w:t xml:space="preserve"> </w:t>
      </w:r>
      <w:proofErr w:type="spellStart"/>
      <w:r w:rsidRPr="00F27094">
        <w:t>dem</w:t>
      </w:r>
      <w:proofErr w:type="spellEnd"/>
      <w:r w:rsidRPr="00F27094">
        <w:t xml:space="preserve">. </w:t>
      </w:r>
      <w:proofErr w:type="spellStart"/>
      <w:r w:rsidRPr="00F27094">
        <w:t>Itas</w:t>
      </w:r>
      <w:proofErr w:type="spellEnd"/>
      <w:r w:rsidRPr="00F27094">
        <w:t xml:space="preserve"> </w:t>
      </w:r>
      <w:proofErr w:type="spellStart"/>
      <w:r w:rsidRPr="00F27094">
        <w:t>dolorati</w:t>
      </w:r>
      <w:proofErr w:type="spellEnd"/>
      <w:r w:rsidRPr="00F27094">
        <w:t xml:space="preserve"> </w:t>
      </w:r>
      <w:proofErr w:type="spellStart"/>
      <w:r w:rsidRPr="00F27094">
        <w:t>simi</w:t>
      </w:r>
      <w:proofErr w:type="spellEnd"/>
      <w:r w:rsidRPr="00F27094">
        <w:t xml:space="preserve">, </w:t>
      </w:r>
      <w:proofErr w:type="spellStart"/>
      <w:r w:rsidRPr="00F27094">
        <w:t>cus</w:t>
      </w:r>
      <w:proofErr w:type="spellEnd"/>
      <w:r w:rsidRPr="00F27094">
        <w:t xml:space="preserve">. </w:t>
      </w:r>
      <w:proofErr w:type="spellStart"/>
      <w:r w:rsidRPr="00F27094">
        <w:t>Volupta</w:t>
      </w:r>
      <w:proofErr w:type="spellEnd"/>
      <w:r w:rsidRPr="00F27094">
        <w:t xml:space="preserve"> </w:t>
      </w:r>
      <w:proofErr w:type="spellStart"/>
      <w:r w:rsidRPr="00F27094">
        <w:t>tempores</w:t>
      </w:r>
      <w:proofErr w:type="spellEnd"/>
      <w:r w:rsidRPr="00F27094">
        <w:t xml:space="preserve"> </w:t>
      </w:r>
      <w:proofErr w:type="spellStart"/>
      <w:r w:rsidRPr="00F27094">
        <w:t>eraturepudit</w:t>
      </w:r>
      <w:proofErr w:type="spellEnd"/>
      <w:r w:rsidRPr="00F27094">
        <w:t xml:space="preserve"> rem </w:t>
      </w:r>
      <w:proofErr w:type="spellStart"/>
      <w:r w:rsidRPr="00F27094">
        <w:t>inus</w:t>
      </w:r>
      <w:proofErr w:type="spellEnd"/>
      <w:r w:rsidRPr="00F27094">
        <w:t xml:space="preserve">, </w:t>
      </w:r>
      <w:proofErr w:type="spellStart"/>
      <w:r w:rsidRPr="00F27094">
        <w:t>officita</w:t>
      </w:r>
      <w:proofErr w:type="spellEnd"/>
      <w:r w:rsidRPr="00F27094">
        <w:t xml:space="preserve"> </w:t>
      </w:r>
      <w:proofErr w:type="spellStart"/>
      <w:r w:rsidRPr="00F27094">
        <w:t>pernatur</w:t>
      </w:r>
      <w:proofErr w:type="spellEnd"/>
      <w:r w:rsidRPr="00F27094">
        <w:t xml:space="preserve">. </w:t>
      </w:r>
      <w:proofErr w:type="spellStart"/>
      <w:r w:rsidRPr="00F27094">
        <w:t>Otatur</w:t>
      </w:r>
      <w:proofErr w:type="spellEnd"/>
      <w:r w:rsidRPr="00F27094">
        <w:t xml:space="preserve"> accusa sa </w:t>
      </w:r>
      <w:proofErr w:type="spellStart"/>
      <w:r w:rsidRPr="00F27094">
        <w:t>pero</w:t>
      </w:r>
      <w:proofErr w:type="spellEnd"/>
      <w:r w:rsidRPr="00F27094">
        <w:t xml:space="preserve"> et </w:t>
      </w:r>
      <w:proofErr w:type="spellStart"/>
      <w:r w:rsidRPr="00F27094">
        <w:t>laut</w:t>
      </w:r>
      <w:proofErr w:type="spellEnd"/>
      <w:r w:rsidRPr="00F27094">
        <w:t xml:space="preserve"> </w:t>
      </w:r>
      <w:proofErr w:type="spellStart"/>
      <w:r w:rsidRPr="00F27094">
        <w:t>fuga</w:t>
      </w:r>
      <w:proofErr w:type="spellEnd"/>
      <w:r w:rsidRPr="00F27094">
        <w:t xml:space="preserve">. </w:t>
      </w:r>
      <w:proofErr w:type="spellStart"/>
      <w:r w:rsidRPr="00F27094">
        <w:t>Estiis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</w:t>
      </w:r>
      <w:proofErr w:type="spellStart"/>
      <w:r w:rsidRPr="00F27094">
        <w:t>incidelecum</w:t>
      </w:r>
      <w:proofErr w:type="spellEnd"/>
      <w:r w:rsidRPr="00F27094">
        <w:t xml:space="preserve"> </w:t>
      </w:r>
      <w:proofErr w:type="spellStart"/>
      <w:r w:rsidRPr="00F27094">
        <w:t>fugias</w:t>
      </w:r>
      <w:proofErr w:type="spellEnd"/>
      <w:r w:rsidRPr="00F27094">
        <w:t xml:space="preserve"> </w:t>
      </w:r>
      <w:proofErr w:type="spellStart"/>
      <w:r w:rsidRPr="00F27094">
        <w:t>nestio</w:t>
      </w:r>
      <w:proofErr w:type="spellEnd"/>
      <w:r w:rsidRPr="00F27094">
        <w:t xml:space="preserve">. Ex </w:t>
      </w:r>
      <w:proofErr w:type="spellStart"/>
      <w:r w:rsidRPr="00F27094">
        <w:t>eiciasiti</w:t>
      </w:r>
      <w:proofErr w:type="spellEnd"/>
      <w:r w:rsidRPr="00F27094">
        <w:t xml:space="preserve"> </w:t>
      </w:r>
      <w:proofErr w:type="spellStart"/>
      <w:r w:rsidRPr="00F27094">
        <w:t>quaspidus</w:t>
      </w:r>
      <w:proofErr w:type="spellEnd"/>
      <w:r w:rsidRPr="00F27094">
        <w:t xml:space="preserve">, </w:t>
      </w:r>
      <w:proofErr w:type="spellStart"/>
      <w:r w:rsidRPr="00F27094">
        <w:t>omnis</w:t>
      </w:r>
      <w:proofErr w:type="spellEnd"/>
      <w:r w:rsidRPr="00F27094">
        <w:t xml:space="preserve"> </w:t>
      </w:r>
      <w:proofErr w:type="spellStart"/>
      <w:r w:rsidRPr="00F27094">
        <w:t>repudam</w:t>
      </w:r>
      <w:proofErr w:type="spellEnd"/>
      <w:r w:rsidRPr="00F27094">
        <w:t xml:space="preserve"> </w:t>
      </w:r>
      <w:proofErr w:type="spellStart"/>
      <w:r w:rsidRPr="00F27094">
        <w:t>vereius</w:t>
      </w:r>
      <w:proofErr w:type="spellEnd"/>
      <w:r w:rsidRPr="00F27094">
        <w:t xml:space="preserve"> </w:t>
      </w:r>
      <w:proofErr w:type="spellStart"/>
      <w:r w:rsidRPr="00F27094">
        <w:t>asit</w:t>
      </w:r>
      <w:proofErr w:type="spellEnd"/>
      <w:r w:rsidRPr="00F27094">
        <w:t xml:space="preserve"> </w:t>
      </w:r>
      <w:proofErr w:type="spellStart"/>
      <w:r w:rsidRPr="00F27094">
        <w:t>idus</w:t>
      </w:r>
      <w:proofErr w:type="spellEnd"/>
      <w:r w:rsidRPr="00F27094">
        <w:t xml:space="preserve"> ut </w:t>
      </w:r>
      <w:proofErr w:type="spellStart"/>
      <w:r w:rsidRPr="00F27094">
        <w:t>doluptium</w:t>
      </w:r>
      <w:proofErr w:type="spellEnd"/>
      <w:r w:rsidRPr="00F27094">
        <w:t xml:space="preserve"> </w:t>
      </w:r>
      <w:proofErr w:type="spellStart"/>
      <w:r w:rsidRPr="00F27094">
        <w:t>sum</w:t>
      </w:r>
      <w:proofErr w:type="spellEnd"/>
      <w:r w:rsidRPr="00F27094">
        <w:t xml:space="preserve"> </w:t>
      </w:r>
      <w:proofErr w:type="spellStart"/>
      <w:r w:rsidRPr="00F27094">
        <w:t>evellaborion</w:t>
      </w:r>
      <w:proofErr w:type="spellEnd"/>
      <w:r w:rsidRPr="00F27094">
        <w:t xml:space="preserve"> </w:t>
      </w:r>
      <w:proofErr w:type="spellStart"/>
      <w:r w:rsidRPr="00F27094">
        <w:t>ent</w:t>
      </w:r>
      <w:proofErr w:type="spellEnd"/>
      <w:r w:rsidRPr="00F27094">
        <w:t xml:space="preserve"> </w:t>
      </w:r>
      <w:proofErr w:type="spellStart"/>
      <w:r w:rsidRPr="00F27094">
        <w:t>volenia</w:t>
      </w:r>
      <w:proofErr w:type="spellEnd"/>
      <w:r w:rsidRPr="00F27094">
        <w:t xml:space="preserve"> </w:t>
      </w:r>
      <w:proofErr w:type="spellStart"/>
      <w:r w:rsidRPr="00F27094">
        <w:t>tquosant</w:t>
      </w:r>
      <w:proofErr w:type="spellEnd"/>
      <w:r w:rsidRPr="00F27094">
        <w:t xml:space="preserve"> </w:t>
      </w:r>
      <w:proofErr w:type="spellStart"/>
      <w:r w:rsidRPr="00F27094">
        <w:t>offic</w:t>
      </w:r>
      <w:proofErr w:type="spellEnd"/>
      <w:r w:rsidRPr="00F27094">
        <w:t xml:space="preserve"> </w:t>
      </w:r>
      <w:proofErr w:type="spellStart"/>
      <w:r w:rsidRPr="00F27094">
        <w:t>tota</w:t>
      </w:r>
      <w:proofErr w:type="spellEnd"/>
      <w:r w:rsidRPr="00F27094">
        <w:t xml:space="preserve"> </w:t>
      </w:r>
      <w:proofErr w:type="spellStart"/>
      <w:r w:rsidRPr="00F27094">
        <w:t>sam</w:t>
      </w:r>
      <w:proofErr w:type="spellEnd"/>
      <w:r w:rsidRPr="00F27094">
        <w:t xml:space="preserve"> </w:t>
      </w:r>
      <w:proofErr w:type="spellStart"/>
      <w:r w:rsidRPr="00F27094">
        <w:t>nihitat</w:t>
      </w:r>
      <w:proofErr w:type="spellEnd"/>
      <w:r w:rsidRPr="00F27094">
        <w:t xml:space="preserve"> </w:t>
      </w:r>
      <w:proofErr w:type="spellStart"/>
      <w:r w:rsidRPr="00F27094">
        <w:t>ibuscia</w:t>
      </w:r>
      <w:proofErr w:type="spellEnd"/>
      <w:r w:rsidRPr="00F27094">
        <w:t xml:space="preserve"> </w:t>
      </w:r>
      <w:proofErr w:type="spellStart"/>
      <w:r w:rsidRPr="00F27094">
        <w:t>nobit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quo </w:t>
      </w:r>
      <w:proofErr w:type="spellStart"/>
      <w:r w:rsidRPr="00F27094">
        <w:t>beaquiscium</w:t>
      </w:r>
      <w:proofErr w:type="spellEnd"/>
      <w:r w:rsidRPr="00F27094">
        <w:t xml:space="preserve">, </w:t>
      </w:r>
      <w:proofErr w:type="spellStart"/>
      <w:r w:rsidRPr="00F27094">
        <w:t>volorio</w:t>
      </w:r>
      <w:proofErr w:type="spellEnd"/>
      <w:r w:rsidRPr="00F27094">
        <w:t xml:space="preserve"> </w:t>
      </w:r>
      <w:proofErr w:type="spellStart"/>
      <w:r w:rsidRPr="00F27094">
        <w:t>blab</w:t>
      </w:r>
      <w:proofErr w:type="spellEnd"/>
      <w:r w:rsidRPr="00F27094">
        <w:t xml:space="preserve"> </w:t>
      </w:r>
      <w:proofErr w:type="spellStart"/>
      <w:r w:rsidRPr="00F27094">
        <w:t>ium</w:t>
      </w:r>
      <w:proofErr w:type="spellEnd"/>
      <w:r w:rsidRPr="00F27094">
        <w:t xml:space="preserve"> </w:t>
      </w:r>
      <w:proofErr w:type="spellStart"/>
      <w:r w:rsidRPr="00F27094">
        <w:t>volorrum</w:t>
      </w:r>
      <w:proofErr w:type="spellEnd"/>
      <w:r w:rsidRPr="00F27094">
        <w:t xml:space="preserve"> </w:t>
      </w:r>
      <w:proofErr w:type="spellStart"/>
      <w:r w:rsidRPr="00F27094">
        <w:t>venimagnient</w:t>
      </w:r>
      <w:proofErr w:type="spellEnd"/>
      <w:r w:rsidRPr="00F27094">
        <w:t xml:space="preserve"> </w:t>
      </w:r>
      <w:proofErr w:type="spellStart"/>
      <w:r w:rsidRPr="00F27094">
        <w:t>ipis</w:t>
      </w:r>
      <w:proofErr w:type="spellEnd"/>
      <w:r w:rsidRPr="00F27094">
        <w:t xml:space="preserve"> ma </w:t>
      </w:r>
      <w:proofErr w:type="spellStart"/>
      <w:r w:rsidRPr="00F27094">
        <w:t>prationsecti</w:t>
      </w:r>
      <w:proofErr w:type="spellEnd"/>
      <w:r w:rsidRPr="00F27094">
        <w:t xml:space="preserve"> </w:t>
      </w:r>
      <w:proofErr w:type="spellStart"/>
      <w:r w:rsidRPr="00F27094">
        <w:t>ilibusdae</w:t>
      </w:r>
      <w:proofErr w:type="spellEnd"/>
      <w:r w:rsidRPr="00F27094">
        <w:t xml:space="preserve"> </w:t>
      </w:r>
      <w:proofErr w:type="spellStart"/>
      <w:r w:rsidRPr="00F27094">
        <w:t>sero</w:t>
      </w:r>
      <w:proofErr w:type="spellEnd"/>
      <w:r w:rsidRPr="00F27094">
        <w:t xml:space="preserve"> </w:t>
      </w:r>
      <w:proofErr w:type="spellStart"/>
      <w:r w:rsidRPr="00F27094">
        <w:t>doluptat</w:t>
      </w:r>
      <w:proofErr w:type="spellEnd"/>
      <w:r w:rsidRPr="00F27094">
        <w:t>.</w:t>
      </w:r>
    </w:p>
    <w:p w14:paraId="5FF91AA1" w14:textId="1A14A901" w:rsidR="000F695C" w:rsidRPr="00F27094" w:rsidRDefault="00F02892" w:rsidP="00E200CD">
      <w:pPr>
        <w:pStyle w:val="NormalTextjustify"/>
      </w:pPr>
      <w:r w:rsidRPr="00F27094">
        <w:rPr>
          <w:noProof/>
          <w:lang w:eastAsia="fr-FR"/>
        </w:rPr>
        <w:drawing>
          <wp:anchor distT="180340" distB="180340" distL="540385" distR="540385" simplePos="0" relativeHeight="251660288" behindDoc="1" locked="0" layoutInCell="1" allowOverlap="1" wp14:anchorId="6873B3F9" wp14:editId="476003CA">
            <wp:simplePos x="0" y="0"/>
            <wp:positionH relativeFrom="margin">
              <wp:align>right</wp:align>
            </wp:positionH>
            <wp:positionV relativeFrom="paragraph">
              <wp:posOffset>622096</wp:posOffset>
            </wp:positionV>
            <wp:extent cx="6048000" cy="4658400"/>
            <wp:effectExtent l="0" t="0" r="0" b="8890"/>
            <wp:wrapTight wrapText="bothSides">
              <wp:wrapPolygon edited="0">
                <wp:start x="0" y="0"/>
                <wp:lineTo x="0" y="21553"/>
                <wp:lineTo x="21500" y="21553"/>
                <wp:lineTo x="21500" y="0"/>
                <wp:lineTo x="0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6108"/>
                    <a:stretch/>
                  </pic:blipFill>
                  <pic:spPr bwMode="auto">
                    <a:xfrm>
                      <a:off x="0" y="0"/>
                      <a:ext cx="6048000" cy="465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200CD" w:rsidRPr="00F27094">
        <w:t>Sedio</w:t>
      </w:r>
      <w:proofErr w:type="spellEnd"/>
      <w:r w:rsidR="00E200CD" w:rsidRPr="00F27094">
        <w:t xml:space="preserve"> </w:t>
      </w:r>
      <w:proofErr w:type="spellStart"/>
      <w:r w:rsidR="00E200CD" w:rsidRPr="00F27094">
        <w:t>denis</w:t>
      </w:r>
      <w:proofErr w:type="spellEnd"/>
      <w:r w:rsidR="00E200CD" w:rsidRPr="00F27094">
        <w:t xml:space="preserve"> nus, </w:t>
      </w:r>
      <w:proofErr w:type="spellStart"/>
      <w:r w:rsidR="00E200CD" w:rsidRPr="00F27094">
        <w:t>quidus</w:t>
      </w:r>
      <w:proofErr w:type="spellEnd"/>
      <w:r w:rsidR="00E200CD" w:rsidRPr="00F27094">
        <w:t xml:space="preserve">, </w:t>
      </w:r>
      <w:proofErr w:type="spellStart"/>
      <w:r w:rsidR="00E200CD" w:rsidRPr="00F27094">
        <w:t>enet</w:t>
      </w:r>
      <w:proofErr w:type="spellEnd"/>
      <w:r w:rsidR="00E200CD" w:rsidRPr="00F27094">
        <w:t xml:space="preserve"> </w:t>
      </w:r>
      <w:proofErr w:type="spellStart"/>
      <w:r w:rsidR="00E200CD" w:rsidRPr="00F27094">
        <w:t>ent</w:t>
      </w:r>
      <w:proofErr w:type="spellEnd"/>
      <w:r w:rsidR="00E200CD" w:rsidRPr="00F27094">
        <w:t xml:space="preserve"> </w:t>
      </w:r>
      <w:proofErr w:type="spellStart"/>
      <w:r w:rsidR="00E200CD" w:rsidRPr="00F27094">
        <w:t>oditias</w:t>
      </w:r>
      <w:proofErr w:type="spellEnd"/>
      <w:r w:rsidR="00E200CD" w:rsidRPr="00F27094">
        <w:t xml:space="preserve"> nit </w:t>
      </w:r>
      <w:proofErr w:type="spellStart"/>
      <w:r w:rsidR="00E200CD" w:rsidRPr="00F27094">
        <w:t>od</w:t>
      </w:r>
      <w:proofErr w:type="spellEnd"/>
      <w:r w:rsidR="00E200CD" w:rsidRPr="00F27094">
        <w:t xml:space="preserve"> ut </w:t>
      </w:r>
      <w:proofErr w:type="spellStart"/>
      <w:r w:rsidR="00E200CD" w:rsidRPr="00F27094">
        <w:t>demodi</w:t>
      </w:r>
      <w:proofErr w:type="spellEnd"/>
      <w:r w:rsidR="00E200CD" w:rsidRPr="00F27094">
        <w:t xml:space="preserve"> </w:t>
      </w:r>
      <w:proofErr w:type="spellStart"/>
      <w:r w:rsidR="00E200CD" w:rsidRPr="00F27094">
        <w:t>conseque</w:t>
      </w:r>
      <w:proofErr w:type="spellEnd"/>
      <w:r w:rsidR="00E200CD" w:rsidRPr="00F27094">
        <w:t xml:space="preserve"> </w:t>
      </w:r>
      <w:proofErr w:type="spellStart"/>
      <w:r w:rsidR="00E200CD" w:rsidRPr="00F27094">
        <w:t>nestorum</w:t>
      </w:r>
      <w:proofErr w:type="spellEnd"/>
      <w:r w:rsidR="00E200CD" w:rsidRPr="00F27094">
        <w:t xml:space="preserve"> </w:t>
      </w:r>
      <w:proofErr w:type="spellStart"/>
      <w:r w:rsidR="00E200CD" w:rsidRPr="00F27094">
        <w:t>endipsum</w:t>
      </w:r>
      <w:proofErr w:type="spellEnd"/>
      <w:r w:rsidR="00E200CD" w:rsidRPr="00F27094">
        <w:t xml:space="preserve"> </w:t>
      </w:r>
      <w:proofErr w:type="spellStart"/>
      <w:r w:rsidR="00E200CD" w:rsidRPr="00F27094">
        <w:t>facerro</w:t>
      </w:r>
      <w:proofErr w:type="spellEnd"/>
      <w:r w:rsidR="00E200CD" w:rsidRPr="00F27094">
        <w:t xml:space="preserve"> </w:t>
      </w:r>
      <w:proofErr w:type="spellStart"/>
      <w:r w:rsidR="00E200CD" w:rsidRPr="00F27094">
        <w:t>officiis</w:t>
      </w:r>
      <w:proofErr w:type="spellEnd"/>
      <w:r w:rsidR="00E200CD" w:rsidRPr="00F27094">
        <w:t xml:space="preserve"> </w:t>
      </w:r>
      <w:proofErr w:type="spellStart"/>
      <w:r w:rsidR="00E200CD" w:rsidRPr="00F27094">
        <w:t>eum</w:t>
      </w:r>
      <w:proofErr w:type="spellEnd"/>
      <w:r w:rsidR="00E200CD" w:rsidRPr="00F27094">
        <w:t xml:space="preserve"> nus </w:t>
      </w:r>
      <w:proofErr w:type="spellStart"/>
      <w:r w:rsidR="00E200CD" w:rsidRPr="00F27094">
        <w:t>erferfe</w:t>
      </w:r>
      <w:proofErr w:type="spellEnd"/>
      <w:r w:rsidR="00E200CD" w:rsidRPr="00F27094">
        <w:t xml:space="preserve"> </w:t>
      </w:r>
      <w:proofErr w:type="spellStart"/>
      <w:r w:rsidR="00E200CD" w:rsidRPr="00F27094">
        <w:t>ribust</w:t>
      </w:r>
      <w:proofErr w:type="spellEnd"/>
      <w:r w:rsidR="00E200CD" w:rsidRPr="00F27094">
        <w:t xml:space="preserve"> </w:t>
      </w:r>
      <w:proofErr w:type="spellStart"/>
      <w:r w:rsidR="00E200CD" w:rsidRPr="00F27094">
        <w:t>liquae</w:t>
      </w:r>
      <w:proofErr w:type="spellEnd"/>
      <w:r w:rsidR="00E200CD" w:rsidRPr="00F27094">
        <w:t xml:space="preserve"> </w:t>
      </w:r>
      <w:proofErr w:type="spellStart"/>
      <w:r w:rsidR="00E200CD" w:rsidRPr="00F27094">
        <w:t>voluptas</w:t>
      </w:r>
      <w:proofErr w:type="spellEnd"/>
      <w:r w:rsidR="00E200CD" w:rsidRPr="00F27094">
        <w:t xml:space="preserve"> </w:t>
      </w:r>
      <w:proofErr w:type="spellStart"/>
      <w:r w:rsidR="00E200CD" w:rsidRPr="00F27094">
        <w:t>imenias</w:t>
      </w:r>
      <w:proofErr w:type="spellEnd"/>
      <w:r w:rsidR="00E200CD" w:rsidRPr="00F27094">
        <w:t xml:space="preserve"> </w:t>
      </w:r>
      <w:proofErr w:type="spellStart"/>
      <w:r w:rsidR="00E200CD" w:rsidRPr="00F27094">
        <w:t>ipid</w:t>
      </w:r>
      <w:proofErr w:type="spellEnd"/>
      <w:r w:rsidR="00E200CD" w:rsidRPr="00F27094">
        <w:t xml:space="preserve"> quo </w:t>
      </w:r>
      <w:proofErr w:type="spellStart"/>
      <w:r w:rsidR="00E200CD" w:rsidRPr="00F27094">
        <w:t>blaut</w:t>
      </w:r>
      <w:proofErr w:type="spellEnd"/>
      <w:r w:rsidR="00E200CD" w:rsidRPr="00F27094">
        <w:t xml:space="preserve"> et quo tes </w:t>
      </w:r>
      <w:proofErr w:type="spellStart"/>
      <w:r w:rsidR="00E200CD" w:rsidRPr="00F27094">
        <w:t>denducia</w:t>
      </w:r>
      <w:proofErr w:type="spellEnd"/>
      <w:r w:rsidR="00E200CD" w:rsidRPr="00F27094">
        <w:t xml:space="preserve"> quia </w:t>
      </w:r>
      <w:proofErr w:type="spellStart"/>
      <w:r w:rsidR="00E200CD" w:rsidRPr="00F27094">
        <w:t>cullab</w:t>
      </w:r>
      <w:proofErr w:type="spellEnd"/>
      <w:r w:rsidR="00E200CD" w:rsidRPr="00F27094">
        <w:t xml:space="preserve"> </w:t>
      </w:r>
      <w:proofErr w:type="spellStart"/>
      <w:r w:rsidR="00E200CD" w:rsidRPr="00F27094">
        <w:t>inventem</w:t>
      </w:r>
      <w:proofErr w:type="spellEnd"/>
      <w:r w:rsidR="00E200CD" w:rsidRPr="00F27094">
        <w:t>.</w:t>
      </w:r>
    </w:p>
    <w:p w14:paraId="5655ED9B" w14:textId="52C63CBB" w:rsidR="00E200CD" w:rsidRPr="00F27094" w:rsidRDefault="00E200CD" w:rsidP="00F02892">
      <w:pPr>
        <w:pStyle w:val="NormalTextjustify"/>
      </w:pPr>
      <w:r w:rsidRPr="00F27094">
        <w:br w:type="page"/>
      </w:r>
    </w:p>
    <w:p w14:paraId="609E2511" w14:textId="57432AC3" w:rsidR="00E200CD" w:rsidRPr="00F27094" w:rsidRDefault="00E200CD" w:rsidP="006A2248">
      <w:pPr>
        <w:pStyle w:val="Titre2"/>
        <w:rPr>
          <w:lang w:val="fr-FR"/>
        </w:rPr>
      </w:pPr>
      <w:bookmarkStart w:id="7" w:name="_Toc51772950"/>
      <w:proofErr w:type="spellStart"/>
      <w:r w:rsidRPr="00F27094">
        <w:rPr>
          <w:lang w:val="fr-FR"/>
        </w:rPr>
        <w:t>Columns</w:t>
      </w:r>
      <w:bookmarkEnd w:id="7"/>
      <w:proofErr w:type="spellEnd"/>
    </w:p>
    <w:p w14:paraId="46CC50A2" w14:textId="273E2FDE" w:rsidR="00F02892" w:rsidRPr="00F27094" w:rsidRDefault="00F02892" w:rsidP="00F02892"/>
    <w:p w14:paraId="4D4952EF" w14:textId="7748CC19" w:rsidR="00A17FAD" w:rsidRPr="00F27094" w:rsidRDefault="00A17FAD" w:rsidP="00F02892">
      <w:r w:rsidRPr="00F27094">
        <w:rPr>
          <w:noProof/>
          <w:lang w:eastAsia="fr-FR"/>
        </w:rPr>
        <w:drawing>
          <wp:anchor distT="180340" distB="180340" distL="540385" distR="540385" simplePos="0" relativeHeight="251662336" behindDoc="1" locked="0" layoutInCell="1" allowOverlap="1" wp14:anchorId="30BCA3D5" wp14:editId="38226C24">
            <wp:simplePos x="0" y="0"/>
            <wp:positionH relativeFrom="margin">
              <wp:align>right</wp:align>
            </wp:positionH>
            <wp:positionV relativeFrom="paragraph">
              <wp:posOffset>170504</wp:posOffset>
            </wp:positionV>
            <wp:extent cx="2984400" cy="3589200"/>
            <wp:effectExtent l="0" t="0" r="6985" b="0"/>
            <wp:wrapTight wrapText="bothSides">
              <wp:wrapPolygon edited="0">
                <wp:start x="0" y="0"/>
                <wp:lineTo x="0" y="21439"/>
                <wp:lineTo x="21513" y="21439"/>
                <wp:lineTo x="21513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r="50642" b="35360"/>
                    <a:stretch/>
                  </pic:blipFill>
                  <pic:spPr bwMode="auto">
                    <a:xfrm>
                      <a:off x="0" y="0"/>
                      <a:ext cx="2984400" cy="358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BF2966" w14:textId="299BB108" w:rsidR="00F02892" w:rsidRPr="00F27094" w:rsidRDefault="00F02892" w:rsidP="00F02892"/>
    <w:p w14:paraId="2920A367" w14:textId="4B098FC7" w:rsidR="006A2248" w:rsidRPr="00F27094" w:rsidRDefault="00A11993" w:rsidP="006A2248">
      <w:pPr>
        <w:pStyle w:val="Titre3"/>
        <w:rPr>
          <w:lang w:val="fr-FR"/>
        </w:rPr>
      </w:pPr>
      <w:bookmarkStart w:id="8" w:name="_Toc51772951"/>
      <w:r w:rsidRPr="00F27094">
        <w:rPr>
          <w:lang w:val="fr-FR"/>
        </w:rPr>
        <w:t xml:space="preserve">First </w:t>
      </w:r>
      <w:proofErr w:type="spellStart"/>
      <w:r w:rsidRPr="00F27094">
        <w:rPr>
          <w:lang w:val="fr-FR"/>
        </w:rPr>
        <w:t>picture</w:t>
      </w:r>
      <w:bookmarkEnd w:id="8"/>
      <w:proofErr w:type="spellEnd"/>
    </w:p>
    <w:p w14:paraId="64296103" w14:textId="4C6599C3" w:rsidR="006A2248" w:rsidRPr="00F27094" w:rsidRDefault="006A2248" w:rsidP="006A2248">
      <w:proofErr w:type="spellStart"/>
      <w:r w:rsidRPr="00F27094">
        <w:t>Itam</w:t>
      </w:r>
      <w:proofErr w:type="spellEnd"/>
      <w:r w:rsidRPr="00F27094">
        <w:t xml:space="preserve"> </w:t>
      </w:r>
      <w:proofErr w:type="spellStart"/>
      <w:r w:rsidRPr="00F27094">
        <w:t>int</w:t>
      </w:r>
      <w:proofErr w:type="spellEnd"/>
      <w:r w:rsidRPr="00F27094">
        <w:t xml:space="preserve">. Da non </w:t>
      </w:r>
      <w:proofErr w:type="spellStart"/>
      <w:r w:rsidRPr="00F27094">
        <w:t>cupic</w:t>
      </w:r>
      <w:proofErr w:type="spellEnd"/>
      <w:r w:rsidRPr="00F27094">
        <w:t xml:space="preserve"> to </w:t>
      </w:r>
      <w:proofErr w:type="spellStart"/>
      <w:r w:rsidRPr="00F27094">
        <w:t>volorene</w:t>
      </w:r>
      <w:proofErr w:type="spellEnd"/>
      <w:r w:rsidRPr="00F27094">
        <w:t xml:space="preserve"> </w:t>
      </w:r>
      <w:proofErr w:type="spellStart"/>
      <w:r w:rsidRPr="00F27094">
        <w:t>nonsequ</w:t>
      </w:r>
      <w:proofErr w:type="spellEnd"/>
      <w:r w:rsidRPr="00F27094">
        <w:t xml:space="preserve"> </w:t>
      </w:r>
      <w:proofErr w:type="spellStart"/>
      <w:r w:rsidRPr="00F27094">
        <w:t>iaspelici</w:t>
      </w:r>
      <w:proofErr w:type="spellEnd"/>
      <w:r w:rsidRPr="00F27094">
        <w:t xml:space="preserve"> </w:t>
      </w:r>
      <w:proofErr w:type="spellStart"/>
      <w:r w:rsidRPr="00F27094">
        <w:t>omnis</w:t>
      </w:r>
      <w:proofErr w:type="spellEnd"/>
      <w:r w:rsidRPr="00F27094">
        <w:t xml:space="preserve"> </w:t>
      </w:r>
      <w:proofErr w:type="spellStart"/>
      <w:r w:rsidRPr="00F27094">
        <w:t>abo</w:t>
      </w:r>
      <w:proofErr w:type="spellEnd"/>
      <w:r w:rsidRPr="00F27094">
        <w:t xml:space="preserve">. Nem </w:t>
      </w:r>
      <w:proofErr w:type="spellStart"/>
      <w:r w:rsidRPr="00F27094">
        <w:t>velis</w:t>
      </w:r>
      <w:proofErr w:type="spellEnd"/>
      <w:r w:rsidRPr="00F27094">
        <w:t xml:space="preserve"> accus, que nus </w:t>
      </w:r>
      <w:proofErr w:type="spellStart"/>
      <w:r w:rsidRPr="00F27094">
        <w:t>ere</w:t>
      </w:r>
      <w:proofErr w:type="spellEnd"/>
      <w:r w:rsidRPr="00F27094">
        <w:t xml:space="preserve"> </w:t>
      </w:r>
      <w:proofErr w:type="spellStart"/>
      <w:r w:rsidRPr="00F27094">
        <w:t>nim</w:t>
      </w:r>
      <w:proofErr w:type="spellEnd"/>
      <w:r w:rsidRPr="00F27094">
        <w:t xml:space="preserve"> </w:t>
      </w:r>
      <w:proofErr w:type="spellStart"/>
      <w:r w:rsidRPr="00F27094">
        <w:t>fugiatem</w:t>
      </w:r>
      <w:proofErr w:type="spellEnd"/>
      <w:r w:rsidRPr="00F27094">
        <w:t xml:space="preserve"> et </w:t>
      </w:r>
      <w:proofErr w:type="spellStart"/>
      <w:r w:rsidRPr="00F27094">
        <w:t>etur</w:t>
      </w:r>
      <w:proofErr w:type="spellEnd"/>
      <w:r w:rsidRPr="00F27094">
        <w:t xml:space="preserve"> </w:t>
      </w:r>
      <w:proofErr w:type="spellStart"/>
      <w:r w:rsidRPr="00F27094">
        <w:t>sit</w:t>
      </w:r>
      <w:proofErr w:type="spellEnd"/>
      <w:r w:rsidRPr="00F27094">
        <w:t xml:space="preserve"> </w:t>
      </w:r>
      <w:proofErr w:type="spellStart"/>
      <w:r w:rsidRPr="00F27094">
        <w:t>fugitat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quid </w:t>
      </w:r>
      <w:proofErr w:type="spellStart"/>
      <w:r w:rsidRPr="00F27094">
        <w:t>quias</w:t>
      </w:r>
      <w:proofErr w:type="spellEnd"/>
      <w:r w:rsidRPr="00F27094">
        <w:t xml:space="preserve"> ad quia </w:t>
      </w:r>
      <w:proofErr w:type="spellStart"/>
      <w:r w:rsidRPr="00F27094">
        <w:t>perate</w:t>
      </w:r>
      <w:proofErr w:type="spellEnd"/>
      <w:r w:rsidRPr="00F27094">
        <w:t xml:space="preserve"> il </w:t>
      </w:r>
      <w:proofErr w:type="spellStart"/>
      <w:r w:rsidRPr="00F27094">
        <w:t>il</w:t>
      </w:r>
      <w:proofErr w:type="spellEnd"/>
      <w:r w:rsidRPr="00F27094">
        <w:t xml:space="preserve"> </w:t>
      </w:r>
      <w:proofErr w:type="spellStart"/>
      <w:r w:rsidRPr="00F27094">
        <w:t>erunt</w:t>
      </w:r>
      <w:proofErr w:type="spellEnd"/>
      <w:r w:rsidRPr="00F27094">
        <w:t xml:space="preserve"> </w:t>
      </w:r>
      <w:proofErr w:type="spellStart"/>
      <w:r w:rsidRPr="00F27094">
        <w:t>asperspe</w:t>
      </w:r>
      <w:proofErr w:type="spellEnd"/>
      <w:r w:rsidRPr="00F27094">
        <w:t xml:space="preserve"> </w:t>
      </w:r>
      <w:proofErr w:type="spellStart"/>
      <w:r w:rsidRPr="00F27094">
        <w:t>voluptate</w:t>
      </w:r>
      <w:proofErr w:type="spellEnd"/>
      <w:r w:rsidRPr="00F27094">
        <w:t xml:space="preserve"> </w:t>
      </w:r>
      <w:proofErr w:type="spellStart"/>
      <w:r w:rsidRPr="00F27094">
        <w:t>num</w:t>
      </w:r>
      <w:proofErr w:type="spellEnd"/>
      <w:r w:rsidRPr="00F27094">
        <w:t xml:space="preserve"> qui con et de </w:t>
      </w:r>
      <w:proofErr w:type="spellStart"/>
      <w:r w:rsidRPr="00F27094">
        <w:t>earum</w:t>
      </w:r>
      <w:proofErr w:type="spellEnd"/>
      <w:r w:rsidRPr="00F27094">
        <w:t xml:space="preserve"> </w:t>
      </w:r>
      <w:proofErr w:type="spellStart"/>
      <w:r w:rsidRPr="00F27094">
        <w:t>fugiti</w:t>
      </w:r>
      <w:proofErr w:type="spellEnd"/>
      <w:r w:rsidRPr="00F27094">
        <w:t xml:space="preserve"> </w:t>
      </w:r>
      <w:proofErr w:type="spellStart"/>
      <w:r w:rsidRPr="00F27094">
        <w:t>debis</w:t>
      </w:r>
      <w:proofErr w:type="spellEnd"/>
      <w:r w:rsidRPr="00F27094">
        <w:t xml:space="preserve"> ut </w:t>
      </w:r>
      <w:proofErr w:type="spellStart"/>
      <w:r w:rsidRPr="00F27094">
        <w:t>laborerum</w:t>
      </w:r>
      <w:proofErr w:type="spellEnd"/>
      <w:r w:rsidRPr="00F27094">
        <w:t xml:space="preserve"> </w:t>
      </w:r>
      <w:proofErr w:type="spellStart"/>
      <w:r w:rsidRPr="00F27094">
        <w:t>vid</w:t>
      </w:r>
      <w:proofErr w:type="spellEnd"/>
      <w:r w:rsidRPr="00F27094">
        <w:t xml:space="preserve"> </w:t>
      </w:r>
      <w:proofErr w:type="spellStart"/>
      <w:r w:rsidRPr="00F27094">
        <w:t>essi</w:t>
      </w:r>
      <w:proofErr w:type="spellEnd"/>
      <w:r w:rsidRPr="00F27094">
        <w:t xml:space="preserve"> </w:t>
      </w:r>
      <w:proofErr w:type="spellStart"/>
      <w:r w:rsidRPr="00F27094">
        <w:t>unt</w:t>
      </w:r>
      <w:proofErr w:type="spellEnd"/>
      <w:r w:rsidRPr="00F27094">
        <w:t xml:space="preserve"> </w:t>
      </w:r>
      <w:proofErr w:type="spellStart"/>
      <w:r w:rsidRPr="00F27094">
        <w:t>fugit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</w:t>
      </w:r>
      <w:proofErr w:type="spellStart"/>
      <w:r w:rsidRPr="00F27094">
        <w:t>volor</w:t>
      </w:r>
      <w:proofErr w:type="spellEnd"/>
      <w:r w:rsidRPr="00F27094">
        <w:t xml:space="preserve"> </w:t>
      </w:r>
      <w:proofErr w:type="spellStart"/>
      <w:r w:rsidRPr="00F27094">
        <w:t>ratur</w:t>
      </w:r>
      <w:proofErr w:type="spellEnd"/>
      <w:r w:rsidRPr="00F27094">
        <w:t>?</w:t>
      </w:r>
    </w:p>
    <w:p w14:paraId="3D9FC4F3" w14:textId="0302795F" w:rsidR="006A2248" w:rsidRPr="00F27094" w:rsidRDefault="006A2248" w:rsidP="006A2248">
      <w:proofErr w:type="spellStart"/>
      <w:r w:rsidRPr="00F27094">
        <w:t>Uciatur</w:t>
      </w:r>
      <w:proofErr w:type="spellEnd"/>
      <w:r w:rsidRPr="00F27094">
        <w:t xml:space="preserve"> </w:t>
      </w:r>
      <w:proofErr w:type="spellStart"/>
      <w:r w:rsidRPr="00F27094">
        <w:t>atet</w:t>
      </w:r>
      <w:proofErr w:type="spellEnd"/>
      <w:r w:rsidRPr="00F27094">
        <w:t xml:space="preserve"> </w:t>
      </w:r>
      <w:proofErr w:type="spellStart"/>
      <w:r w:rsidRPr="00F27094">
        <w:t>repello</w:t>
      </w:r>
      <w:proofErr w:type="spellEnd"/>
      <w:r w:rsidRPr="00F27094">
        <w:t xml:space="preserve"> </w:t>
      </w:r>
      <w:proofErr w:type="spellStart"/>
      <w:r w:rsidRPr="00F27094">
        <w:t>blaniatus</w:t>
      </w:r>
      <w:proofErr w:type="spellEnd"/>
      <w:r w:rsidRPr="00F27094">
        <w:t xml:space="preserve"> et </w:t>
      </w:r>
      <w:proofErr w:type="spellStart"/>
      <w:r w:rsidRPr="00F27094">
        <w:t>omnimax</w:t>
      </w:r>
      <w:proofErr w:type="spellEnd"/>
      <w:r w:rsidRPr="00F27094">
        <w:t xml:space="preserve"> </w:t>
      </w:r>
      <w:proofErr w:type="spellStart"/>
      <w:r w:rsidRPr="00F27094">
        <w:t>imporio</w:t>
      </w:r>
      <w:proofErr w:type="spellEnd"/>
      <w:r w:rsidRPr="00F27094">
        <w:t xml:space="preserve">. </w:t>
      </w:r>
      <w:proofErr w:type="spellStart"/>
      <w:r w:rsidRPr="00F27094">
        <w:t>Excearumqui</w:t>
      </w:r>
      <w:proofErr w:type="spellEnd"/>
      <w:r w:rsidRPr="00F27094">
        <w:t xml:space="preserve"> </w:t>
      </w:r>
      <w:proofErr w:type="spellStart"/>
      <w:r w:rsidRPr="00F27094">
        <w:t>venisi</w:t>
      </w:r>
      <w:proofErr w:type="spellEnd"/>
      <w:r w:rsidRPr="00F27094">
        <w:t xml:space="preserve"> </w:t>
      </w:r>
      <w:proofErr w:type="spellStart"/>
      <w:r w:rsidRPr="00F27094">
        <w:t>nimus</w:t>
      </w:r>
      <w:proofErr w:type="spellEnd"/>
      <w:r w:rsidRPr="00F27094">
        <w:t xml:space="preserve"> </w:t>
      </w:r>
      <w:proofErr w:type="spellStart"/>
      <w:r w:rsidRPr="00F27094">
        <w:t>nonserum</w:t>
      </w:r>
      <w:proofErr w:type="spellEnd"/>
      <w:r w:rsidRPr="00F27094">
        <w:t xml:space="preserve"> </w:t>
      </w:r>
      <w:proofErr w:type="spellStart"/>
      <w:r w:rsidRPr="00F27094">
        <w:t>expedi</w:t>
      </w:r>
      <w:proofErr w:type="spellEnd"/>
      <w:r w:rsidRPr="00F27094">
        <w:t xml:space="preserve"> non </w:t>
      </w:r>
      <w:proofErr w:type="spellStart"/>
      <w:r w:rsidRPr="00F27094">
        <w:t>nate</w:t>
      </w:r>
      <w:proofErr w:type="spellEnd"/>
      <w:r w:rsidRPr="00F27094">
        <w:t xml:space="preserve"> </w:t>
      </w:r>
      <w:proofErr w:type="spellStart"/>
      <w:r w:rsidRPr="00F27094">
        <w:t>nimus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ut </w:t>
      </w:r>
      <w:proofErr w:type="spellStart"/>
      <w:r w:rsidRPr="00F27094">
        <w:t>ullam</w:t>
      </w:r>
      <w:proofErr w:type="spellEnd"/>
      <w:r w:rsidRPr="00F27094">
        <w:t xml:space="preserve">, </w:t>
      </w:r>
      <w:proofErr w:type="spellStart"/>
      <w:r w:rsidRPr="00F27094">
        <w:t>offic</w:t>
      </w:r>
      <w:proofErr w:type="spellEnd"/>
      <w:r w:rsidRPr="00F27094">
        <w:t xml:space="preserve"> </w:t>
      </w:r>
      <w:proofErr w:type="spellStart"/>
      <w:r w:rsidRPr="00F27094">
        <w:t>torrum</w:t>
      </w:r>
      <w:proofErr w:type="spellEnd"/>
      <w:r w:rsidRPr="00F27094">
        <w:t xml:space="preserve"> </w:t>
      </w:r>
      <w:proofErr w:type="spellStart"/>
      <w:r w:rsidRPr="00F27094">
        <w:t>nihilicit</w:t>
      </w:r>
      <w:proofErr w:type="spellEnd"/>
      <w:r w:rsidRPr="00F27094">
        <w:t xml:space="preserve"> </w:t>
      </w:r>
      <w:proofErr w:type="spellStart"/>
      <w:r w:rsidRPr="00F27094">
        <w:t>explate</w:t>
      </w:r>
      <w:proofErr w:type="spellEnd"/>
      <w:r w:rsidRPr="00F27094">
        <w:t xml:space="preserve"> </w:t>
      </w:r>
      <w:proofErr w:type="spellStart"/>
      <w:r w:rsidRPr="00F27094">
        <w:t>volore</w:t>
      </w:r>
      <w:proofErr w:type="spellEnd"/>
      <w:r w:rsidRPr="00F27094">
        <w:t xml:space="preserve">, </w:t>
      </w:r>
      <w:proofErr w:type="spellStart"/>
      <w:r w:rsidRPr="00F27094">
        <w:t>eniminit</w:t>
      </w:r>
      <w:proofErr w:type="spellEnd"/>
      <w:r w:rsidRPr="00F27094">
        <w:t xml:space="preserve">, alita qui qui </w:t>
      </w:r>
      <w:proofErr w:type="spellStart"/>
      <w:r w:rsidRPr="00F27094">
        <w:t>conetur</w:t>
      </w:r>
      <w:proofErr w:type="spellEnd"/>
      <w:r w:rsidRPr="00F27094">
        <w:t xml:space="preserve">, ut </w:t>
      </w:r>
      <w:proofErr w:type="spellStart"/>
      <w:r w:rsidRPr="00F27094">
        <w:t>aliquodit</w:t>
      </w:r>
      <w:proofErr w:type="spellEnd"/>
      <w:r w:rsidRPr="00F27094">
        <w:t xml:space="preserve"> </w:t>
      </w:r>
      <w:proofErr w:type="spellStart"/>
      <w:r w:rsidRPr="00F27094">
        <w:t>renda</w:t>
      </w:r>
      <w:proofErr w:type="spellEnd"/>
      <w:r w:rsidRPr="00F27094">
        <w:t xml:space="preserve"> </w:t>
      </w:r>
      <w:proofErr w:type="spellStart"/>
      <w:r w:rsidRPr="00F27094">
        <w:t>dolorem</w:t>
      </w:r>
      <w:proofErr w:type="spellEnd"/>
      <w:r w:rsidRPr="00F27094">
        <w:t xml:space="preserve"> </w:t>
      </w:r>
      <w:proofErr w:type="spellStart"/>
      <w:r w:rsidRPr="00F27094">
        <w:t>quaeceat</w:t>
      </w:r>
      <w:proofErr w:type="spellEnd"/>
      <w:r w:rsidRPr="00F27094">
        <w:t>.</w:t>
      </w:r>
    </w:p>
    <w:p w14:paraId="117DD4F1" w14:textId="5C6CDD04" w:rsidR="00A17FAD" w:rsidRPr="00F27094" w:rsidRDefault="00A17FAD" w:rsidP="006A2248"/>
    <w:p w14:paraId="6559AE17" w14:textId="5FE93E56" w:rsidR="00A17FAD" w:rsidRPr="00F27094" w:rsidRDefault="00A17FAD" w:rsidP="006A2248"/>
    <w:p w14:paraId="7FA1397D" w14:textId="120957EA" w:rsidR="00A17FAD" w:rsidRPr="00F27094" w:rsidRDefault="00A17FAD" w:rsidP="006A2248">
      <w:r w:rsidRPr="00F27094">
        <w:rPr>
          <w:noProof/>
          <w:lang w:eastAsia="fr-FR"/>
        </w:rPr>
        <w:drawing>
          <wp:anchor distT="180340" distB="180340" distL="540385" distR="540385" simplePos="0" relativeHeight="251664384" behindDoc="1" locked="0" layoutInCell="1" allowOverlap="1" wp14:anchorId="2DC53715" wp14:editId="4B8235CC">
            <wp:simplePos x="0" y="0"/>
            <wp:positionH relativeFrom="margin">
              <wp:posOffset>3053751</wp:posOffset>
            </wp:positionH>
            <wp:positionV relativeFrom="paragraph">
              <wp:posOffset>296545</wp:posOffset>
            </wp:positionV>
            <wp:extent cx="2984400" cy="3589200"/>
            <wp:effectExtent l="0" t="0" r="6985" b="0"/>
            <wp:wrapTight wrapText="bothSides">
              <wp:wrapPolygon edited="0">
                <wp:start x="0" y="0"/>
                <wp:lineTo x="0" y="21439"/>
                <wp:lineTo x="21513" y="21439"/>
                <wp:lineTo x="21513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r="50642" b="35360"/>
                    <a:stretch/>
                  </pic:blipFill>
                  <pic:spPr bwMode="auto">
                    <a:xfrm>
                      <a:off x="0" y="0"/>
                      <a:ext cx="2984400" cy="358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D9982C" w14:textId="505E1782" w:rsidR="006A2248" w:rsidRPr="00F27094" w:rsidRDefault="006A2248" w:rsidP="006A2248">
      <w:pPr>
        <w:pStyle w:val="Titre3"/>
        <w:rPr>
          <w:lang w:val="fr-FR"/>
        </w:rPr>
      </w:pPr>
      <w:bookmarkStart w:id="9" w:name="_Toc51772952"/>
      <w:r w:rsidRPr="00F27094">
        <w:rPr>
          <w:lang w:val="fr-FR"/>
        </w:rPr>
        <w:t xml:space="preserve">Second </w:t>
      </w:r>
      <w:proofErr w:type="spellStart"/>
      <w:r w:rsidR="00A11993" w:rsidRPr="00F27094">
        <w:rPr>
          <w:lang w:val="fr-FR"/>
        </w:rPr>
        <w:t>picture</w:t>
      </w:r>
      <w:bookmarkEnd w:id="9"/>
      <w:proofErr w:type="spellEnd"/>
    </w:p>
    <w:p w14:paraId="51AFB416" w14:textId="77777777" w:rsidR="006A2248" w:rsidRPr="00F27094" w:rsidRDefault="006A2248" w:rsidP="006A2248">
      <w:pPr>
        <w:spacing w:after="283"/>
      </w:pPr>
      <w:r w:rsidRPr="00F27094">
        <w:t xml:space="preserve">Apis </w:t>
      </w:r>
      <w:proofErr w:type="spellStart"/>
      <w:r w:rsidRPr="00F27094">
        <w:t>alitassus</w:t>
      </w:r>
      <w:proofErr w:type="spellEnd"/>
      <w:r w:rsidRPr="00F27094">
        <w:t xml:space="preserve"> </w:t>
      </w:r>
      <w:proofErr w:type="spellStart"/>
      <w:r w:rsidRPr="00F27094">
        <w:t>nossit</w:t>
      </w:r>
      <w:proofErr w:type="spellEnd"/>
      <w:r w:rsidRPr="00F27094">
        <w:t xml:space="preserve"> </w:t>
      </w:r>
      <w:proofErr w:type="spellStart"/>
      <w:r w:rsidRPr="00F27094">
        <w:t>laut</w:t>
      </w:r>
      <w:proofErr w:type="spellEnd"/>
      <w:r w:rsidRPr="00F27094">
        <w:t xml:space="preserve"> </w:t>
      </w:r>
      <w:proofErr w:type="spellStart"/>
      <w:r w:rsidRPr="00F27094">
        <w:t>voluptatur</w:t>
      </w:r>
      <w:proofErr w:type="spellEnd"/>
      <w:r w:rsidRPr="00F27094">
        <w:t xml:space="preserve"> </w:t>
      </w:r>
      <w:proofErr w:type="spellStart"/>
      <w:r w:rsidRPr="00F27094">
        <w:t>rernam</w:t>
      </w:r>
      <w:proofErr w:type="spellEnd"/>
      <w:r w:rsidRPr="00F27094">
        <w:t xml:space="preserve"> et la quo tem </w:t>
      </w:r>
      <w:proofErr w:type="spellStart"/>
      <w:r w:rsidRPr="00F27094">
        <w:t>sit</w:t>
      </w:r>
      <w:proofErr w:type="spellEnd"/>
      <w:r w:rsidRPr="00F27094">
        <w:t xml:space="preserve"> </w:t>
      </w:r>
      <w:proofErr w:type="spellStart"/>
      <w:r w:rsidRPr="00F27094">
        <w:t>omnimusae</w:t>
      </w:r>
      <w:proofErr w:type="spellEnd"/>
      <w:r w:rsidRPr="00F27094">
        <w:t xml:space="preserve"> </w:t>
      </w:r>
      <w:proofErr w:type="spellStart"/>
      <w:r w:rsidRPr="00F27094">
        <w:t>verum</w:t>
      </w:r>
      <w:proofErr w:type="spellEnd"/>
      <w:r w:rsidRPr="00F27094">
        <w:t xml:space="preserve"> </w:t>
      </w:r>
      <w:proofErr w:type="spellStart"/>
      <w:r w:rsidRPr="00F27094">
        <w:t>volorer</w:t>
      </w:r>
      <w:proofErr w:type="spellEnd"/>
      <w:r w:rsidRPr="00F27094">
        <w:t xml:space="preserve"> </w:t>
      </w:r>
      <w:proofErr w:type="spellStart"/>
      <w:r w:rsidRPr="00F27094">
        <w:t>chillo</w:t>
      </w:r>
      <w:proofErr w:type="spellEnd"/>
      <w:r w:rsidRPr="00F27094">
        <w:t xml:space="preserve"> </w:t>
      </w:r>
      <w:proofErr w:type="spellStart"/>
      <w:r w:rsidRPr="00F27094">
        <w:t>ius</w:t>
      </w:r>
      <w:proofErr w:type="spellEnd"/>
      <w:r w:rsidRPr="00F27094">
        <w:t>.</w:t>
      </w:r>
    </w:p>
    <w:p w14:paraId="2647A856" w14:textId="003D5591" w:rsidR="006A2248" w:rsidRPr="00F27094" w:rsidRDefault="006A2248" w:rsidP="006A2248">
      <w:r w:rsidRPr="00F27094">
        <w:t xml:space="preserve">Nos </w:t>
      </w:r>
      <w:proofErr w:type="spellStart"/>
      <w:r w:rsidRPr="00F27094">
        <w:t>sit</w:t>
      </w:r>
      <w:proofErr w:type="spellEnd"/>
      <w:r w:rsidRPr="00F27094">
        <w:t xml:space="preserve"> </w:t>
      </w:r>
      <w:proofErr w:type="spellStart"/>
      <w:r w:rsidRPr="00F27094">
        <w:t>volorrorepe</w:t>
      </w:r>
      <w:proofErr w:type="spellEnd"/>
      <w:r w:rsidRPr="00F27094">
        <w:t xml:space="preserve"> </w:t>
      </w:r>
      <w:proofErr w:type="spellStart"/>
      <w:r w:rsidRPr="00F27094">
        <w:t>dolorios</w:t>
      </w:r>
      <w:proofErr w:type="spellEnd"/>
      <w:r w:rsidRPr="00F27094">
        <w:t xml:space="preserve"> que </w:t>
      </w:r>
      <w:proofErr w:type="spellStart"/>
      <w:r w:rsidRPr="00F27094">
        <w:t>maior</w:t>
      </w:r>
      <w:proofErr w:type="spellEnd"/>
      <w:r w:rsidRPr="00F27094">
        <w:t xml:space="preserve"> arum </w:t>
      </w:r>
      <w:proofErr w:type="spellStart"/>
      <w:r w:rsidRPr="00F27094">
        <w:t>hictibusda</w:t>
      </w:r>
      <w:proofErr w:type="spellEnd"/>
      <w:r w:rsidRPr="00F27094">
        <w:t xml:space="preserve"> con </w:t>
      </w:r>
      <w:proofErr w:type="spellStart"/>
      <w:r w:rsidRPr="00F27094">
        <w:t>corum</w:t>
      </w:r>
      <w:proofErr w:type="spellEnd"/>
      <w:r w:rsidRPr="00F27094">
        <w:t xml:space="preserve"> </w:t>
      </w:r>
      <w:proofErr w:type="spellStart"/>
      <w:r w:rsidRPr="00F27094">
        <w:t>fugit</w:t>
      </w:r>
      <w:proofErr w:type="spellEnd"/>
      <w:r w:rsidRPr="00F27094">
        <w:t xml:space="preserve"> </w:t>
      </w:r>
      <w:proofErr w:type="spellStart"/>
      <w:r w:rsidRPr="00F27094">
        <w:t>odis</w:t>
      </w:r>
      <w:proofErr w:type="spellEnd"/>
      <w:r w:rsidRPr="00F27094">
        <w:t xml:space="preserve"> </w:t>
      </w:r>
      <w:proofErr w:type="spellStart"/>
      <w:r w:rsidRPr="00F27094">
        <w:t>autempor</w:t>
      </w:r>
      <w:proofErr w:type="spellEnd"/>
      <w:r w:rsidRPr="00F27094">
        <w:t xml:space="preserve"> as </w:t>
      </w:r>
      <w:proofErr w:type="spellStart"/>
      <w:r w:rsidRPr="00F27094">
        <w:t>intur</w:t>
      </w:r>
      <w:proofErr w:type="spellEnd"/>
      <w:r w:rsidRPr="00F27094">
        <w:t xml:space="preserve">. </w:t>
      </w:r>
      <w:proofErr w:type="spellStart"/>
      <w:r w:rsidRPr="00F27094">
        <w:t>Otatur</w:t>
      </w:r>
      <w:proofErr w:type="spellEnd"/>
      <w:r w:rsidRPr="00F27094">
        <w:t xml:space="preserve"> accusa sa </w:t>
      </w:r>
      <w:proofErr w:type="spellStart"/>
      <w:r w:rsidRPr="00F27094">
        <w:t>pero</w:t>
      </w:r>
      <w:proofErr w:type="spellEnd"/>
      <w:r w:rsidRPr="00F27094">
        <w:t xml:space="preserve"> et </w:t>
      </w:r>
      <w:proofErr w:type="spellStart"/>
      <w:r w:rsidRPr="00F27094">
        <w:t>laut</w:t>
      </w:r>
      <w:proofErr w:type="spellEnd"/>
      <w:r w:rsidRPr="00F27094">
        <w:t xml:space="preserve"> </w:t>
      </w:r>
      <w:proofErr w:type="spellStart"/>
      <w:r w:rsidRPr="00F27094">
        <w:t>fuga</w:t>
      </w:r>
      <w:proofErr w:type="spellEnd"/>
      <w:r w:rsidRPr="00F27094">
        <w:t xml:space="preserve">. </w:t>
      </w:r>
      <w:proofErr w:type="spellStart"/>
      <w:r w:rsidRPr="00F27094">
        <w:t>Estiis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</w:t>
      </w:r>
      <w:proofErr w:type="spellStart"/>
      <w:r w:rsidRPr="00F27094">
        <w:t>incidelecum</w:t>
      </w:r>
      <w:proofErr w:type="spellEnd"/>
      <w:r w:rsidRPr="00F27094">
        <w:t xml:space="preserve"> </w:t>
      </w:r>
      <w:proofErr w:type="spellStart"/>
      <w:r w:rsidRPr="00F27094">
        <w:t>fugias</w:t>
      </w:r>
      <w:proofErr w:type="spellEnd"/>
      <w:r w:rsidRPr="00F27094">
        <w:t xml:space="preserve"> </w:t>
      </w:r>
      <w:proofErr w:type="spellStart"/>
      <w:r w:rsidRPr="00F27094">
        <w:t>nestio</w:t>
      </w:r>
      <w:proofErr w:type="spellEnd"/>
      <w:r w:rsidRPr="00F27094">
        <w:t xml:space="preserve">. Ex </w:t>
      </w:r>
      <w:proofErr w:type="spellStart"/>
      <w:r w:rsidRPr="00F27094">
        <w:t>eiciasiti</w:t>
      </w:r>
      <w:proofErr w:type="spellEnd"/>
      <w:r w:rsidRPr="00F27094">
        <w:t xml:space="preserve"> </w:t>
      </w:r>
      <w:proofErr w:type="spellStart"/>
      <w:r w:rsidRPr="00F27094">
        <w:t>quaspidus</w:t>
      </w:r>
      <w:proofErr w:type="spellEnd"/>
      <w:r w:rsidRPr="00F27094">
        <w:t xml:space="preserve">, </w:t>
      </w:r>
      <w:proofErr w:type="spellStart"/>
      <w:r w:rsidRPr="00F27094">
        <w:t>omnis</w:t>
      </w:r>
      <w:proofErr w:type="spellEnd"/>
      <w:r w:rsidRPr="00F27094">
        <w:t xml:space="preserve"> </w:t>
      </w:r>
      <w:proofErr w:type="spellStart"/>
      <w:r w:rsidRPr="00F27094">
        <w:t>repudam</w:t>
      </w:r>
      <w:proofErr w:type="spellEnd"/>
      <w:r w:rsidRPr="00F27094">
        <w:t xml:space="preserve"> </w:t>
      </w:r>
      <w:proofErr w:type="spellStart"/>
      <w:r w:rsidRPr="00F27094">
        <w:t>vereius</w:t>
      </w:r>
      <w:proofErr w:type="spellEnd"/>
      <w:r w:rsidRPr="00F27094">
        <w:t xml:space="preserve"> </w:t>
      </w:r>
      <w:proofErr w:type="spellStart"/>
      <w:r w:rsidRPr="00F27094">
        <w:t>asit</w:t>
      </w:r>
      <w:proofErr w:type="spellEnd"/>
      <w:r w:rsidRPr="00F27094">
        <w:t xml:space="preserve"> </w:t>
      </w:r>
      <w:proofErr w:type="spellStart"/>
      <w:r w:rsidRPr="00F27094">
        <w:t>idus</w:t>
      </w:r>
      <w:proofErr w:type="spellEnd"/>
      <w:r w:rsidRPr="00F27094">
        <w:t xml:space="preserve"> ut </w:t>
      </w:r>
      <w:proofErr w:type="spellStart"/>
      <w:r w:rsidRPr="00F27094">
        <w:t>doluptium</w:t>
      </w:r>
      <w:proofErr w:type="spellEnd"/>
      <w:r w:rsidRPr="00F27094">
        <w:t xml:space="preserve"> </w:t>
      </w:r>
      <w:proofErr w:type="spellStart"/>
      <w:r w:rsidRPr="00F27094">
        <w:t>sum</w:t>
      </w:r>
      <w:proofErr w:type="spellEnd"/>
      <w:r w:rsidRPr="00F27094">
        <w:t xml:space="preserve"> </w:t>
      </w:r>
      <w:proofErr w:type="spellStart"/>
      <w:r w:rsidRPr="00F27094">
        <w:t>evellaborion</w:t>
      </w:r>
      <w:proofErr w:type="spellEnd"/>
      <w:r w:rsidRPr="00F27094">
        <w:t xml:space="preserve"> </w:t>
      </w:r>
      <w:proofErr w:type="spellStart"/>
      <w:r w:rsidRPr="00F27094">
        <w:t>ent</w:t>
      </w:r>
      <w:proofErr w:type="spellEnd"/>
      <w:r w:rsidRPr="00F27094">
        <w:t xml:space="preserve"> </w:t>
      </w:r>
      <w:proofErr w:type="spellStart"/>
      <w:r w:rsidRPr="00F27094">
        <w:t>volenia</w:t>
      </w:r>
      <w:proofErr w:type="spellEnd"/>
      <w:r w:rsidRPr="00F27094">
        <w:t xml:space="preserve"> </w:t>
      </w:r>
      <w:proofErr w:type="spellStart"/>
      <w:r w:rsidRPr="00F27094">
        <w:t>tquosant</w:t>
      </w:r>
      <w:proofErr w:type="spellEnd"/>
      <w:r w:rsidRPr="00F27094">
        <w:t xml:space="preserve"> </w:t>
      </w:r>
      <w:proofErr w:type="spellStart"/>
      <w:r w:rsidRPr="00F27094">
        <w:t>offic</w:t>
      </w:r>
      <w:proofErr w:type="spellEnd"/>
      <w:r w:rsidRPr="00F27094">
        <w:t xml:space="preserve"> </w:t>
      </w:r>
      <w:proofErr w:type="spellStart"/>
      <w:r w:rsidRPr="00F27094">
        <w:t>tota</w:t>
      </w:r>
      <w:proofErr w:type="spellEnd"/>
      <w:r w:rsidRPr="00F27094">
        <w:t xml:space="preserve"> </w:t>
      </w:r>
      <w:proofErr w:type="spellStart"/>
      <w:r w:rsidRPr="00F27094">
        <w:t>sam</w:t>
      </w:r>
      <w:proofErr w:type="spellEnd"/>
      <w:r w:rsidRPr="00F27094">
        <w:t xml:space="preserve"> </w:t>
      </w:r>
      <w:proofErr w:type="spellStart"/>
      <w:r w:rsidRPr="00F27094">
        <w:t>nihitat</w:t>
      </w:r>
      <w:proofErr w:type="spellEnd"/>
      <w:r w:rsidRPr="00F27094">
        <w:t xml:space="preserve"> </w:t>
      </w:r>
      <w:proofErr w:type="spellStart"/>
      <w:r w:rsidRPr="00F27094">
        <w:t>ibuscia</w:t>
      </w:r>
      <w:proofErr w:type="spellEnd"/>
      <w:r w:rsidRPr="00F27094">
        <w:t xml:space="preserve"> </w:t>
      </w:r>
      <w:proofErr w:type="spellStart"/>
      <w:r w:rsidRPr="00F27094">
        <w:t>nobit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quo </w:t>
      </w:r>
      <w:proofErr w:type="spellStart"/>
      <w:r w:rsidRPr="00F27094">
        <w:t>beaquiscium</w:t>
      </w:r>
      <w:proofErr w:type="spellEnd"/>
      <w:r w:rsidRPr="00F27094">
        <w:t xml:space="preserve">, </w:t>
      </w:r>
      <w:proofErr w:type="spellStart"/>
      <w:r w:rsidRPr="00F27094">
        <w:t>volorio</w:t>
      </w:r>
      <w:proofErr w:type="spellEnd"/>
      <w:r w:rsidRPr="00F27094">
        <w:t xml:space="preserve"> </w:t>
      </w:r>
      <w:proofErr w:type="spellStart"/>
      <w:r w:rsidRPr="00F27094">
        <w:t>blab</w:t>
      </w:r>
      <w:proofErr w:type="spellEnd"/>
      <w:r w:rsidRPr="00F27094">
        <w:t xml:space="preserve"> </w:t>
      </w:r>
      <w:proofErr w:type="spellStart"/>
      <w:r w:rsidRPr="00F27094">
        <w:t>ium</w:t>
      </w:r>
      <w:proofErr w:type="spellEnd"/>
      <w:r w:rsidRPr="00F27094">
        <w:t xml:space="preserve"> </w:t>
      </w:r>
      <w:proofErr w:type="spellStart"/>
      <w:r w:rsidRPr="00F27094">
        <w:t>volorrum</w:t>
      </w:r>
      <w:proofErr w:type="spellEnd"/>
      <w:r w:rsidRPr="00F27094">
        <w:t xml:space="preserve"> </w:t>
      </w:r>
      <w:proofErr w:type="spellStart"/>
      <w:r w:rsidRPr="00F27094">
        <w:t>venimagnient</w:t>
      </w:r>
      <w:proofErr w:type="spellEnd"/>
      <w:r w:rsidRPr="00F27094">
        <w:t xml:space="preserve"> </w:t>
      </w:r>
      <w:proofErr w:type="spellStart"/>
      <w:r w:rsidRPr="00F27094">
        <w:t>ipis</w:t>
      </w:r>
      <w:proofErr w:type="spellEnd"/>
      <w:r w:rsidRPr="00F27094">
        <w:t xml:space="preserve"> ma </w:t>
      </w:r>
      <w:proofErr w:type="spellStart"/>
      <w:r w:rsidRPr="00F27094">
        <w:t>prationsecti</w:t>
      </w:r>
      <w:proofErr w:type="spellEnd"/>
      <w:r w:rsidRPr="00F27094">
        <w:t xml:space="preserve"> </w:t>
      </w:r>
      <w:proofErr w:type="spellStart"/>
      <w:r w:rsidRPr="00F27094">
        <w:t>ilibusdae</w:t>
      </w:r>
      <w:proofErr w:type="spellEnd"/>
      <w:r w:rsidRPr="00F27094">
        <w:t xml:space="preserve"> </w:t>
      </w:r>
      <w:proofErr w:type="spellStart"/>
      <w:r w:rsidRPr="00F27094">
        <w:t>sero</w:t>
      </w:r>
      <w:proofErr w:type="spellEnd"/>
      <w:r w:rsidRPr="00F27094">
        <w:t xml:space="preserve"> </w:t>
      </w:r>
      <w:proofErr w:type="spellStart"/>
      <w:r w:rsidRPr="00F27094">
        <w:t>doluptat</w:t>
      </w:r>
      <w:proofErr w:type="spellEnd"/>
      <w:r w:rsidRPr="00F27094">
        <w:t>.</w:t>
      </w:r>
    </w:p>
    <w:p w14:paraId="4C085080" w14:textId="5919F0C7" w:rsidR="006A2248" w:rsidRPr="00F27094" w:rsidRDefault="006A2248">
      <w:pPr>
        <w:spacing w:after="0"/>
      </w:pPr>
      <w:r w:rsidRPr="00F27094">
        <w:br w:type="page"/>
      </w:r>
    </w:p>
    <w:p w14:paraId="3CD6FDEA" w14:textId="06AFE6F9" w:rsidR="006A2248" w:rsidRPr="00F27094" w:rsidRDefault="006A2248" w:rsidP="006A2248">
      <w:pPr>
        <w:pStyle w:val="Titre2"/>
        <w:rPr>
          <w:lang w:val="fr-FR"/>
        </w:rPr>
      </w:pPr>
      <w:bookmarkStart w:id="10" w:name="_Toc51772953"/>
      <w:proofErr w:type="spellStart"/>
      <w:r w:rsidRPr="00F27094">
        <w:rPr>
          <w:lang w:val="fr-FR"/>
        </w:rPr>
        <w:t>Combination</w:t>
      </w:r>
      <w:bookmarkEnd w:id="10"/>
      <w:proofErr w:type="spellEnd"/>
    </w:p>
    <w:p w14:paraId="268DF0BD" w14:textId="42CB9C7E" w:rsidR="00A17FAD" w:rsidRPr="00F27094" w:rsidRDefault="00A17FAD" w:rsidP="002821DC">
      <w:r w:rsidRPr="00F27094">
        <w:rPr>
          <w:noProof/>
          <w:lang w:eastAsia="fr-FR"/>
        </w:rPr>
        <w:drawing>
          <wp:anchor distT="180340" distB="180340" distL="540385" distR="540385" simplePos="0" relativeHeight="251666432" behindDoc="1" locked="0" layoutInCell="1" allowOverlap="1" wp14:anchorId="78D73CBD" wp14:editId="183F5E06">
            <wp:simplePos x="0" y="0"/>
            <wp:positionH relativeFrom="margin">
              <wp:align>right</wp:align>
            </wp:positionH>
            <wp:positionV relativeFrom="paragraph">
              <wp:posOffset>294556</wp:posOffset>
            </wp:positionV>
            <wp:extent cx="2984400" cy="3589200"/>
            <wp:effectExtent l="0" t="0" r="6985" b="0"/>
            <wp:wrapTight wrapText="bothSides">
              <wp:wrapPolygon edited="0">
                <wp:start x="0" y="0"/>
                <wp:lineTo x="0" y="21439"/>
                <wp:lineTo x="21513" y="21439"/>
                <wp:lineTo x="21513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r="50642" b="35360"/>
                    <a:stretch/>
                  </pic:blipFill>
                  <pic:spPr bwMode="auto">
                    <a:xfrm>
                      <a:off x="0" y="0"/>
                      <a:ext cx="2984400" cy="358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9DF5F2" w14:textId="24F05B7B" w:rsidR="00A17FAD" w:rsidRPr="00F27094" w:rsidRDefault="00A17FAD" w:rsidP="002821DC"/>
    <w:p w14:paraId="56665566" w14:textId="5FE227E6" w:rsidR="00A17FAD" w:rsidRPr="00F27094" w:rsidRDefault="00A17FAD" w:rsidP="002821DC"/>
    <w:p w14:paraId="3482F094" w14:textId="44E8AB18" w:rsidR="006A2248" w:rsidRPr="00F27094" w:rsidRDefault="006A2248" w:rsidP="002821DC">
      <w:proofErr w:type="spellStart"/>
      <w:r w:rsidRPr="00F27094">
        <w:t>Itam</w:t>
      </w:r>
      <w:proofErr w:type="spellEnd"/>
      <w:r w:rsidRPr="00F27094">
        <w:t xml:space="preserve"> </w:t>
      </w:r>
      <w:proofErr w:type="spellStart"/>
      <w:r w:rsidRPr="00F27094">
        <w:t>int</w:t>
      </w:r>
      <w:proofErr w:type="spellEnd"/>
      <w:r w:rsidRPr="00F27094">
        <w:t xml:space="preserve">. Da non </w:t>
      </w:r>
      <w:proofErr w:type="spellStart"/>
      <w:r w:rsidRPr="00F27094">
        <w:t>cupic</w:t>
      </w:r>
      <w:proofErr w:type="spellEnd"/>
      <w:r w:rsidRPr="00F27094">
        <w:t xml:space="preserve"> to </w:t>
      </w:r>
      <w:proofErr w:type="spellStart"/>
      <w:r w:rsidRPr="00F27094">
        <w:t>volorene</w:t>
      </w:r>
      <w:proofErr w:type="spellEnd"/>
      <w:r w:rsidRPr="00F27094">
        <w:t xml:space="preserve"> </w:t>
      </w:r>
      <w:proofErr w:type="spellStart"/>
      <w:r w:rsidRPr="00F27094">
        <w:t>nonsequ</w:t>
      </w:r>
      <w:proofErr w:type="spellEnd"/>
      <w:r w:rsidRPr="00F27094">
        <w:t xml:space="preserve"> </w:t>
      </w:r>
      <w:proofErr w:type="spellStart"/>
      <w:r w:rsidRPr="00F27094">
        <w:t>iaspelici</w:t>
      </w:r>
      <w:proofErr w:type="spellEnd"/>
      <w:r w:rsidRPr="00F27094">
        <w:t xml:space="preserve"> </w:t>
      </w:r>
      <w:proofErr w:type="spellStart"/>
      <w:r w:rsidRPr="00F27094">
        <w:t>omnis</w:t>
      </w:r>
      <w:proofErr w:type="spellEnd"/>
      <w:r w:rsidRPr="00F27094">
        <w:t xml:space="preserve"> </w:t>
      </w:r>
      <w:proofErr w:type="spellStart"/>
      <w:r w:rsidRPr="00F27094">
        <w:t>abo</w:t>
      </w:r>
      <w:proofErr w:type="spellEnd"/>
      <w:r w:rsidRPr="00F27094">
        <w:t xml:space="preserve">. Nem </w:t>
      </w:r>
      <w:proofErr w:type="spellStart"/>
      <w:r w:rsidRPr="00F27094">
        <w:t>velis</w:t>
      </w:r>
      <w:proofErr w:type="spellEnd"/>
      <w:r w:rsidRPr="00F27094">
        <w:t xml:space="preserve"> accus, que nus </w:t>
      </w:r>
      <w:proofErr w:type="spellStart"/>
      <w:r w:rsidRPr="00F27094">
        <w:t>ere</w:t>
      </w:r>
      <w:proofErr w:type="spellEnd"/>
      <w:r w:rsidRPr="00F27094">
        <w:t xml:space="preserve"> </w:t>
      </w:r>
      <w:proofErr w:type="spellStart"/>
      <w:r w:rsidRPr="00F27094">
        <w:t>nim</w:t>
      </w:r>
      <w:proofErr w:type="spellEnd"/>
      <w:r w:rsidRPr="00F27094">
        <w:t xml:space="preserve"> </w:t>
      </w:r>
      <w:proofErr w:type="spellStart"/>
      <w:r w:rsidRPr="00F27094">
        <w:t>fugiatem</w:t>
      </w:r>
      <w:proofErr w:type="spellEnd"/>
      <w:r w:rsidRPr="00F27094">
        <w:t xml:space="preserve"> et </w:t>
      </w:r>
      <w:proofErr w:type="spellStart"/>
      <w:r w:rsidRPr="00F27094">
        <w:t>etur</w:t>
      </w:r>
      <w:proofErr w:type="spellEnd"/>
      <w:r w:rsidRPr="00F27094">
        <w:t xml:space="preserve"> </w:t>
      </w:r>
      <w:proofErr w:type="spellStart"/>
      <w:r w:rsidRPr="00F27094">
        <w:t>sit</w:t>
      </w:r>
      <w:proofErr w:type="spellEnd"/>
      <w:r w:rsidRPr="00F27094">
        <w:t xml:space="preserve"> </w:t>
      </w:r>
      <w:proofErr w:type="spellStart"/>
      <w:r w:rsidRPr="00F27094">
        <w:t>fugitat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quid </w:t>
      </w:r>
      <w:proofErr w:type="spellStart"/>
      <w:r w:rsidRPr="00F27094">
        <w:t>quias</w:t>
      </w:r>
      <w:proofErr w:type="spellEnd"/>
      <w:r w:rsidRPr="00F27094">
        <w:t xml:space="preserve"> ad quia </w:t>
      </w:r>
      <w:proofErr w:type="spellStart"/>
      <w:r w:rsidRPr="00F27094">
        <w:t>perate</w:t>
      </w:r>
      <w:proofErr w:type="spellEnd"/>
      <w:r w:rsidRPr="00F27094">
        <w:t xml:space="preserve"> il </w:t>
      </w:r>
      <w:proofErr w:type="spellStart"/>
      <w:r w:rsidRPr="00F27094">
        <w:t>erunt</w:t>
      </w:r>
      <w:proofErr w:type="spellEnd"/>
      <w:r w:rsidRPr="00F27094">
        <w:t xml:space="preserve"> </w:t>
      </w:r>
      <w:proofErr w:type="spellStart"/>
      <w:r w:rsidRPr="00F27094">
        <w:t>asperspe</w:t>
      </w:r>
      <w:proofErr w:type="spellEnd"/>
      <w:r w:rsidRPr="00F27094">
        <w:t xml:space="preserve"> </w:t>
      </w:r>
      <w:proofErr w:type="spellStart"/>
      <w:r w:rsidRPr="00F27094">
        <w:t>voluptate</w:t>
      </w:r>
      <w:proofErr w:type="spellEnd"/>
      <w:r w:rsidRPr="00F27094">
        <w:t xml:space="preserve"> </w:t>
      </w:r>
      <w:proofErr w:type="spellStart"/>
      <w:r w:rsidRPr="00F27094">
        <w:t>num</w:t>
      </w:r>
      <w:proofErr w:type="spellEnd"/>
      <w:r w:rsidRPr="00F27094">
        <w:t xml:space="preserve"> qui con et de </w:t>
      </w:r>
      <w:proofErr w:type="spellStart"/>
      <w:r w:rsidRPr="00F27094">
        <w:t>earum</w:t>
      </w:r>
      <w:proofErr w:type="spellEnd"/>
      <w:r w:rsidRPr="00F27094">
        <w:t xml:space="preserve"> </w:t>
      </w:r>
      <w:proofErr w:type="spellStart"/>
      <w:r w:rsidRPr="00F27094">
        <w:t>fugiti</w:t>
      </w:r>
      <w:proofErr w:type="spellEnd"/>
      <w:r w:rsidRPr="00F27094">
        <w:t xml:space="preserve"> </w:t>
      </w:r>
      <w:proofErr w:type="spellStart"/>
      <w:r w:rsidRPr="00F27094">
        <w:t>debis</w:t>
      </w:r>
      <w:proofErr w:type="spellEnd"/>
      <w:r w:rsidRPr="00F27094">
        <w:t xml:space="preserve"> ut </w:t>
      </w:r>
      <w:proofErr w:type="spellStart"/>
      <w:r w:rsidRPr="00F27094">
        <w:t>laborerum</w:t>
      </w:r>
      <w:proofErr w:type="spellEnd"/>
      <w:r w:rsidRPr="00F27094">
        <w:t xml:space="preserve"> </w:t>
      </w:r>
      <w:proofErr w:type="spellStart"/>
      <w:r w:rsidRPr="00F27094">
        <w:t>vid</w:t>
      </w:r>
      <w:proofErr w:type="spellEnd"/>
      <w:r w:rsidRPr="00F27094">
        <w:t xml:space="preserve"> </w:t>
      </w:r>
      <w:proofErr w:type="spellStart"/>
      <w:r w:rsidRPr="00F27094">
        <w:t>essi</w:t>
      </w:r>
      <w:proofErr w:type="spellEnd"/>
      <w:r w:rsidRPr="00F27094">
        <w:t xml:space="preserve"> </w:t>
      </w:r>
      <w:proofErr w:type="spellStart"/>
      <w:r w:rsidRPr="00F27094">
        <w:t>unt</w:t>
      </w:r>
      <w:proofErr w:type="spellEnd"/>
      <w:r w:rsidRPr="00F27094">
        <w:t xml:space="preserve"> </w:t>
      </w:r>
      <w:proofErr w:type="spellStart"/>
      <w:r w:rsidRPr="00F27094">
        <w:t>fugit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</w:t>
      </w:r>
      <w:proofErr w:type="spellStart"/>
      <w:r w:rsidRPr="00F27094">
        <w:t>volor</w:t>
      </w:r>
      <w:proofErr w:type="spellEnd"/>
      <w:r w:rsidRPr="00F27094">
        <w:t xml:space="preserve"> </w:t>
      </w:r>
      <w:proofErr w:type="spellStart"/>
      <w:r w:rsidRPr="00F27094">
        <w:t>ratur</w:t>
      </w:r>
      <w:proofErr w:type="spellEnd"/>
      <w:r w:rsidRPr="00F27094">
        <w:t>?</w:t>
      </w:r>
    </w:p>
    <w:p w14:paraId="253C86EC" w14:textId="1927041F" w:rsidR="006A2248" w:rsidRPr="00F27094" w:rsidRDefault="006A2248" w:rsidP="002821DC">
      <w:proofErr w:type="spellStart"/>
      <w:r w:rsidRPr="00F27094">
        <w:t>Uciatur</w:t>
      </w:r>
      <w:proofErr w:type="spellEnd"/>
      <w:r w:rsidRPr="00F27094">
        <w:t xml:space="preserve"> </w:t>
      </w:r>
      <w:proofErr w:type="spellStart"/>
      <w:r w:rsidRPr="00F27094">
        <w:t>atet</w:t>
      </w:r>
      <w:proofErr w:type="spellEnd"/>
      <w:r w:rsidRPr="00F27094">
        <w:t xml:space="preserve"> </w:t>
      </w:r>
      <w:proofErr w:type="spellStart"/>
      <w:r w:rsidRPr="00F27094">
        <w:t>repello</w:t>
      </w:r>
      <w:proofErr w:type="spellEnd"/>
      <w:r w:rsidRPr="00F27094">
        <w:t xml:space="preserve"> </w:t>
      </w:r>
      <w:proofErr w:type="spellStart"/>
      <w:r w:rsidRPr="00F27094">
        <w:t>blaniatus</w:t>
      </w:r>
      <w:proofErr w:type="spellEnd"/>
      <w:r w:rsidRPr="00F27094">
        <w:t xml:space="preserve"> et </w:t>
      </w:r>
      <w:proofErr w:type="spellStart"/>
      <w:r w:rsidRPr="00F27094">
        <w:t>omnimax</w:t>
      </w:r>
      <w:proofErr w:type="spellEnd"/>
      <w:r w:rsidRPr="00F27094">
        <w:t xml:space="preserve"> </w:t>
      </w:r>
      <w:proofErr w:type="spellStart"/>
      <w:r w:rsidRPr="00F27094">
        <w:t>imporio</w:t>
      </w:r>
      <w:proofErr w:type="spellEnd"/>
      <w:r w:rsidRPr="00F27094">
        <w:t xml:space="preserve">. </w:t>
      </w:r>
      <w:proofErr w:type="spellStart"/>
      <w:r w:rsidRPr="00F27094">
        <w:t>Excearumqui</w:t>
      </w:r>
      <w:proofErr w:type="spellEnd"/>
      <w:r w:rsidRPr="00F27094">
        <w:t xml:space="preserve"> </w:t>
      </w:r>
      <w:proofErr w:type="spellStart"/>
      <w:r w:rsidRPr="00F27094">
        <w:t>venisi</w:t>
      </w:r>
      <w:proofErr w:type="spellEnd"/>
      <w:r w:rsidRPr="00F27094">
        <w:t xml:space="preserve"> </w:t>
      </w:r>
      <w:proofErr w:type="spellStart"/>
      <w:r w:rsidRPr="00F27094">
        <w:t>nimus</w:t>
      </w:r>
      <w:proofErr w:type="spellEnd"/>
      <w:r w:rsidRPr="00F27094">
        <w:t xml:space="preserve"> </w:t>
      </w:r>
      <w:proofErr w:type="spellStart"/>
      <w:r w:rsidRPr="00F27094">
        <w:t>nonserum</w:t>
      </w:r>
      <w:proofErr w:type="spellEnd"/>
      <w:r w:rsidRPr="00F27094">
        <w:t xml:space="preserve"> </w:t>
      </w:r>
      <w:proofErr w:type="spellStart"/>
      <w:r w:rsidRPr="00F27094">
        <w:t>expedi</w:t>
      </w:r>
      <w:proofErr w:type="spellEnd"/>
      <w:r w:rsidRPr="00F27094">
        <w:t xml:space="preserve"> non </w:t>
      </w:r>
      <w:proofErr w:type="spellStart"/>
      <w:r w:rsidRPr="00F27094">
        <w:t>nate</w:t>
      </w:r>
      <w:proofErr w:type="spellEnd"/>
      <w:r w:rsidRPr="00F27094">
        <w:t xml:space="preserve"> </w:t>
      </w:r>
      <w:proofErr w:type="spellStart"/>
      <w:r w:rsidRPr="00F27094">
        <w:t>nimus</w:t>
      </w:r>
      <w:proofErr w:type="spellEnd"/>
      <w:r w:rsidRPr="00F27094">
        <w:t xml:space="preserve"> </w:t>
      </w:r>
      <w:proofErr w:type="spellStart"/>
      <w:r w:rsidRPr="00F27094">
        <w:t>aut</w:t>
      </w:r>
      <w:proofErr w:type="spellEnd"/>
      <w:r w:rsidRPr="00F27094">
        <w:t xml:space="preserve"> ut </w:t>
      </w:r>
      <w:proofErr w:type="spellStart"/>
      <w:r w:rsidRPr="00F27094">
        <w:t>ullam</w:t>
      </w:r>
      <w:proofErr w:type="spellEnd"/>
      <w:r w:rsidRPr="00F27094">
        <w:t xml:space="preserve">, </w:t>
      </w:r>
      <w:proofErr w:type="spellStart"/>
      <w:r w:rsidRPr="00F27094">
        <w:t>offic</w:t>
      </w:r>
      <w:proofErr w:type="spellEnd"/>
      <w:r w:rsidRPr="00F27094">
        <w:t xml:space="preserve"> </w:t>
      </w:r>
      <w:proofErr w:type="spellStart"/>
      <w:r w:rsidRPr="00F27094">
        <w:t>torrum</w:t>
      </w:r>
      <w:proofErr w:type="spellEnd"/>
      <w:r w:rsidRPr="00F27094">
        <w:t xml:space="preserve"> </w:t>
      </w:r>
      <w:proofErr w:type="spellStart"/>
      <w:r w:rsidRPr="00F27094">
        <w:t>nihilicit</w:t>
      </w:r>
      <w:proofErr w:type="spellEnd"/>
      <w:r w:rsidRPr="00F27094">
        <w:t xml:space="preserve"> </w:t>
      </w:r>
      <w:proofErr w:type="spellStart"/>
      <w:r w:rsidRPr="00F27094">
        <w:t>explate</w:t>
      </w:r>
      <w:proofErr w:type="spellEnd"/>
      <w:r w:rsidRPr="00F27094">
        <w:t xml:space="preserve"> </w:t>
      </w:r>
      <w:proofErr w:type="spellStart"/>
      <w:r w:rsidRPr="00F27094">
        <w:t>volore</w:t>
      </w:r>
      <w:proofErr w:type="spellEnd"/>
      <w:r w:rsidRPr="00F27094">
        <w:t xml:space="preserve">, </w:t>
      </w:r>
      <w:proofErr w:type="spellStart"/>
      <w:r w:rsidRPr="00F27094">
        <w:t>eniminit</w:t>
      </w:r>
      <w:proofErr w:type="spellEnd"/>
      <w:r w:rsidRPr="00F27094">
        <w:t xml:space="preserve">, alita qui qui </w:t>
      </w:r>
      <w:proofErr w:type="spellStart"/>
      <w:r w:rsidRPr="00F27094">
        <w:t>conetur</w:t>
      </w:r>
      <w:proofErr w:type="spellEnd"/>
      <w:r w:rsidRPr="00F27094">
        <w:t xml:space="preserve">, ut </w:t>
      </w:r>
      <w:proofErr w:type="spellStart"/>
      <w:r w:rsidRPr="00F27094">
        <w:t>aliquodit</w:t>
      </w:r>
      <w:proofErr w:type="spellEnd"/>
      <w:r w:rsidRPr="00F27094">
        <w:t xml:space="preserve"> </w:t>
      </w:r>
      <w:proofErr w:type="spellStart"/>
      <w:r w:rsidRPr="00F27094">
        <w:t>renda</w:t>
      </w:r>
      <w:proofErr w:type="spellEnd"/>
      <w:r w:rsidRPr="00F27094">
        <w:t xml:space="preserve"> </w:t>
      </w:r>
      <w:proofErr w:type="spellStart"/>
      <w:r w:rsidRPr="00F27094">
        <w:t>dolorem</w:t>
      </w:r>
      <w:proofErr w:type="spellEnd"/>
      <w:r w:rsidRPr="00F27094">
        <w:t xml:space="preserve"> </w:t>
      </w:r>
      <w:proofErr w:type="spellStart"/>
      <w:r w:rsidRPr="00F27094">
        <w:t>quaeceat</w:t>
      </w:r>
      <w:proofErr w:type="spellEnd"/>
      <w:r w:rsidRPr="00F27094">
        <w:t>.</w:t>
      </w:r>
    </w:p>
    <w:p w14:paraId="20849137" w14:textId="53529DF0" w:rsidR="006A2248" w:rsidRPr="00F27094" w:rsidRDefault="00A17FAD" w:rsidP="002821DC">
      <w:r w:rsidRPr="00F27094">
        <w:rPr>
          <w:noProof/>
          <w:lang w:eastAsia="fr-FR"/>
        </w:rPr>
        <w:drawing>
          <wp:anchor distT="180340" distB="180340" distL="540385" distR="540385" simplePos="0" relativeHeight="251668480" behindDoc="1" locked="0" layoutInCell="1" allowOverlap="1" wp14:anchorId="619FBCF8" wp14:editId="21C85AD7">
            <wp:simplePos x="0" y="0"/>
            <wp:positionH relativeFrom="margin">
              <wp:align>left</wp:align>
            </wp:positionH>
            <wp:positionV relativeFrom="paragraph">
              <wp:posOffset>1115036</wp:posOffset>
            </wp:positionV>
            <wp:extent cx="6047740" cy="3846830"/>
            <wp:effectExtent l="0" t="0" r="0" b="1270"/>
            <wp:wrapTight wrapText="bothSides">
              <wp:wrapPolygon edited="0">
                <wp:start x="0" y="0"/>
                <wp:lineTo x="0" y="21500"/>
                <wp:lineTo x="21500" y="21500"/>
                <wp:lineTo x="21500" y="0"/>
                <wp:lineTo x="0" y="0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03" b="16108"/>
                    <a:stretch/>
                  </pic:blipFill>
                  <pic:spPr bwMode="auto">
                    <a:xfrm>
                      <a:off x="0" y="0"/>
                      <a:ext cx="6047740" cy="384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2248" w:rsidRPr="00F27094">
        <w:br w:type="page"/>
      </w:r>
    </w:p>
    <w:p w14:paraId="29411883" w14:textId="4FCBF6AC" w:rsidR="006A2248" w:rsidRPr="00F27094" w:rsidRDefault="006A2248" w:rsidP="006A2248">
      <w:pPr>
        <w:pStyle w:val="Titre1"/>
        <w:rPr>
          <w:lang w:val="fr-FR"/>
        </w:rPr>
      </w:pPr>
      <w:bookmarkStart w:id="11" w:name="_Toc51772954"/>
      <w:r w:rsidRPr="00F27094">
        <w:rPr>
          <w:lang w:val="fr-FR"/>
        </w:rPr>
        <w:t>Charts</w:t>
      </w:r>
      <w:bookmarkEnd w:id="11"/>
    </w:p>
    <w:p w14:paraId="5EC2F900" w14:textId="313630D6" w:rsidR="006A2248" w:rsidRPr="00F27094" w:rsidRDefault="006A2248" w:rsidP="006A2248">
      <w:pPr>
        <w:pStyle w:val="Titre2"/>
        <w:rPr>
          <w:lang w:val="fr-FR"/>
        </w:rPr>
      </w:pPr>
      <w:bookmarkStart w:id="12" w:name="_Toc51772955"/>
      <w:r w:rsidRPr="00F27094">
        <w:rPr>
          <w:lang w:val="fr-FR"/>
        </w:rPr>
        <w:t>Bar charts</w:t>
      </w:r>
      <w:bookmarkEnd w:id="12"/>
    </w:p>
    <w:p w14:paraId="5A54A891" w14:textId="77777777" w:rsidR="00754E70" w:rsidRPr="00F27094" w:rsidRDefault="00754E70">
      <w:pPr>
        <w:spacing w:after="0"/>
      </w:pPr>
    </w:p>
    <w:p w14:paraId="5F44AD4F" w14:textId="77777777" w:rsidR="00754E70" w:rsidRPr="00F27094" w:rsidRDefault="00754E70">
      <w:pPr>
        <w:spacing w:after="0"/>
      </w:pPr>
    </w:p>
    <w:p w14:paraId="62074CDB" w14:textId="77777777" w:rsidR="003925C3" w:rsidRPr="00F27094" w:rsidRDefault="00754E70">
      <w:pPr>
        <w:spacing w:after="0"/>
      </w:pPr>
      <w:r w:rsidRPr="00F27094">
        <w:rPr>
          <w:noProof/>
          <w:lang w:eastAsia="fr-FR"/>
        </w:rPr>
        <w:drawing>
          <wp:inline distT="0" distB="0" distL="0" distR="0" wp14:anchorId="1A3B2F9E" wp14:editId="69224087">
            <wp:extent cx="6048000" cy="2880000"/>
            <wp:effectExtent l="0" t="0" r="0" b="0"/>
            <wp:docPr id="13" name="Graphiqu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542D8039" w14:textId="77777777" w:rsidR="003925C3" w:rsidRPr="00F27094" w:rsidRDefault="003925C3">
      <w:pPr>
        <w:spacing w:after="0"/>
      </w:pPr>
    </w:p>
    <w:p w14:paraId="4D072B65" w14:textId="0EEDDFA3" w:rsidR="003925C3" w:rsidRPr="00F27094" w:rsidRDefault="003925C3">
      <w:pPr>
        <w:spacing w:after="0"/>
      </w:pPr>
    </w:p>
    <w:p w14:paraId="56A939F1" w14:textId="77777777" w:rsidR="003925C3" w:rsidRPr="00F27094" w:rsidRDefault="003925C3">
      <w:pPr>
        <w:spacing w:after="0"/>
      </w:pPr>
    </w:p>
    <w:p w14:paraId="762A810A" w14:textId="77777777" w:rsidR="003925C3" w:rsidRPr="00F27094" w:rsidRDefault="003925C3">
      <w:pPr>
        <w:spacing w:after="0"/>
      </w:pPr>
    </w:p>
    <w:p w14:paraId="06FC4329" w14:textId="57A561C7" w:rsidR="006A2248" w:rsidRPr="00F27094" w:rsidRDefault="003925C3">
      <w:pPr>
        <w:spacing w:after="0"/>
      </w:pPr>
      <w:r w:rsidRPr="00F27094">
        <w:rPr>
          <w:noProof/>
          <w:lang w:eastAsia="fr-FR"/>
        </w:rPr>
        <w:drawing>
          <wp:inline distT="0" distB="0" distL="0" distR="0" wp14:anchorId="7EA506F3" wp14:editId="2F1C8553">
            <wp:extent cx="6047740" cy="2879725"/>
            <wp:effectExtent l="0" t="0" r="0" b="0"/>
            <wp:docPr id="14" name="Graphiqu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  <w:r w:rsidR="006A2248" w:rsidRPr="00F27094">
        <w:br w:type="page"/>
      </w:r>
    </w:p>
    <w:p w14:paraId="71159D81" w14:textId="407A093B" w:rsidR="006A2248" w:rsidRPr="00F27094" w:rsidRDefault="006A2248" w:rsidP="006A2248">
      <w:pPr>
        <w:pStyle w:val="Titre2"/>
        <w:rPr>
          <w:lang w:val="fr-FR"/>
        </w:rPr>
      </w:pPr>
      <w:bookmarkStart w:id="13" w:name="_Toc51772956"/>
      <w:r w:rsidRPr="00F27094">
        <w:rPr>
          <w:lang w:val="fr-FR"/>
        </w:rPr>
        <w:t>Pie charts</w:t>
      </w:r>
      <w:bookmarkEnd w:id="13"/>
    </w:p>
    <w:p w14:paraId="24C0F8D2" w14:textId="1A1668B5" w:rsidR="006A2248" w:rsidRPr="00F27094" w:rsidRDefault="006A2248" w:rsidP="006A2248"/>
    <w:p w14:paraId="050085CC" w14:textId="77777777" w:rsidR="003925C3" w:rsidRPr="00F27094" w:rsidRDefault="003925C3">
      <w:pPr>
        <w:spacing w:after="0"/>
      </w:pPr>
    </w:p>
    <w:p w14:paraId="715F4267" w14:textId="77777777" w:rsidR="003925C3" w:rsidRPr="00F27094" w:rsidRDefault="003925C3">
      <w:pPr>
        <w:spacing w:after="0"/>
      </w:pPr>
    </w:p>
    <w:p w14:paraId="1C7B25EB" w14:textId="77777777" w:rsidR="00C96298" w:rsidRPr="00F27094" w:rsidRDefault="00791F68">
      <w:pPr>
        <w:spacing w:after="0"/>
      </w:pPr>
      <w:r w:rsidRPr="00F27094">
        <w:rPr>
          <w:noProof/>
          <w:lang w:eastAsia="fr-FR"/>
        </w:rPr>
        <w:drawing>
          <wp:inline distT="0" distB="0" distL="0" distR="0" wp14:anchorId="39E09198" wp14:editId="487B728C">
            <wp:extent cx="6048000" cy="3240000"/>
            <wp:effectExtent l="0" t="0" r="0" b="0"/>
            <wp:docPr id="15" name="Graphique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7AE4FEE8" w14:textId="3171D4BA" w:rsidR="00C96298" w:rsidRPr="00F27094" w:rsidRDefault="00C96298">
      <w:pPr>
        <w:spacing w:after="0"/>
      </w:pPr>
    </w:p>
    <w:p w14:paraId="76FAB22B" w14:textId="0A920A38" w:rsidR="00C96298" w:rsidRPr="00F27094" w:rsidRDefault="00C96298">
      <w:pPr>
        <w:spacing w:after="0"/>
      </w:pPr>
    </w:p>
    <w:p w14:paraId="1F9EBDB8" w14:textId="27E0F83D" w:rsidR="00C96298" w:rsidRPr="00F27094" w:rsidRDefault="00C96298">
      <w:pPr>
        <w:spacing w:after="0"/>
      </w:pPr>
    </w:p>
    <w:p w14:paraId="7C9FFF11" w14:textId="2109373F" w:rsidR="00C96298" w:rsidRPr="00F27094" w:rsidRDefault="00C96298">
      <w:pPr>
        <w:spacing w:after="0"/>
      </w:pPr>
    </w:p>
    <w:p w14:paraId="79994054" w14:textId="77777777" w:rsidR="00C96298" w:rsidRPr="00F27094" w:rsidRDefault="00C96298">
      <w:pPr>
        <w:spacing w:after="0"/>
      </w:pPr>
    </w:p>
    <w:p w14:paraId="68BBA81D" w14:textId="3E13F7AD" w:rsidR="006A2248" w:rsidRPr="00F27094" w:rsidRDefault="00C96298">
      <w:pPr>
        <w:spacing w:after="0"/>
      </w:pPr>
      <w:r w:rsidRPr="00F27094">
        <w:rPr>
          <w:noProof/>
          <w:lang w:eastAsia="fr-FR"/>
        </w:rPr>
        <w:drawing>
          <wp:inline distT="0" distB="0" distL="0" distR="0" wp14:anchorId="1F11892F" wp14:editId="2B0A96D9">
            <wp:extent cx="6047740" cy="3239770"/>
            <wp:effectExtent l="0" t="0" r="0" b="0"/>
            <wp:docPr id="16" name="Graphique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  <w:r w:rsidR="006A2248" w:rsidRPr="00F27094">
        <w:br w:type="page"/>
      </w:r>
    </w:p>
    <w:p w14:paraId="22102265" w14:textId="7E39056B" w:rsidR="006A2248" w:rsidRPr="00F27094" w:rsidRDefault="006A2248" w:rsidP="002821DC">
      <w:pPr>
        <w:pStyle w:val="Titre1"/>
        <w:rPr>
          <w:lang w:val="fr-FR"/>
        </w:rPr>
      </w:pPr>
      <w:bookmarkStart w:id="14" w:name="_Toc51772957"/>
      <w:r w:rsidRPr="00F27094">
        <w:rPr>
          <w:lang w:val="fr-FR"/>
        </w:rPr>
        <w:t>Table</w:t>
      </w:r>
      <w:bookmarkEnd w:id="14"/>
    </w:p>
    <w:p w14:paraId="6C91D294" w14:textId="625D1FBA" w:rsidR="002821DC" w:rsidRPr="00F27094" w:rsidRDefault="002821DC" w:rsidP="002821DC"/>
    <w:bookmarkStart w:id="15" w:name="_MON_1662540803"/>
    <w:bookmarkEnd w:id="15"/>
    <w:p w14:paraId="0D8F5659" w14:textId="5D63593E" w:rsidR="00493B6C" w:rsidRPr="00F27094" w:rsidRDefault="00061B0F" w:rsidP="002821DC">
      <w:r w:rsidRPr="00061B0F">
        <w:rPr>
          <w:noProof/>
        </w:rPr>
        <w:object w:dxaOrig="9471" w:dyaOrig="7129" w14:anchorId="7C3510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73.25pt;height:356.25pt;mso-width-percent:0;mso-height-percent:0;mso-width-percent:0;mso-height-percent:0" o:ole="">
            <v:imagedata r:id="rId16" o:title=""/>
          </v:shape>
          <o:OLEObject Type="Embed" ProgID="Excel.Sheet.12" ShapeID="_x0000_i1025" DrawAspect="Content" ObjectID="_1719868651" r:id="rId17"/>
        </w:object>
      </w:r>
    </w:p>
    <w:p w14:paraId="727B67D1" w14:textId="034ABA6F" w:rsidR="00493B6C" w:rsidRPr="00F27094" w:rsidRDefault="00493B6C" w:rsidP="002821DC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43"/>
        <w:gridCol w:w="3171"/>
      </w:tblGrid>
      <w:tr w:rsidR="00A06E13" w:rsidRPr="00F27094" w14:paraId="60DE2FFD" w14:textId="77777777" w:rsidTr="0047631F">
        <w:trPr>
          <w:trHeight w:val="737"/>
        </w:trPr>
        <w:tc>
          <w:tcPr>
            <w:tcW w:w="6343" w:type="dxa"/>
            <w:tcBorders>
              <w:top w:val="single" w:sz="4" w:space="0" w:color="222C4A" w:themeColor="text2"/>
              <w:left w:val="single" w:sz="4" w:space="0" w:color="222C4A" w:themeColor="text2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1607B971" w14:textId="77777777" w:rsidR="00A06E13" w:rsidRPr="00F27094" w:rsidRDefault="00A06E13" w:rsidP="0047631F">
            <w:pPr>
              <w:pStyle w:val="Texttablewhitebold"/>
              <w:rPr>
                <w:lang w:val="fr-FR"/>
              </w:rPr>
            </w:pPr>
            <w:r w:rsidRPr="00F27094">
              <w:rPr>
                <w:lang w:val="fr-FR"/>
              </w:rPr>
              <w:t>Item</w:t>
            </w:r>
          </w:p>
        </w:tc>
        <w:tc>
          <w:tcPr>
            <w:tcW w:w="3171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222C4A" w:themeColor="text2"/>
            </w:tcBorders>
            <w:shd w:val="clear" w:color="auto" w:fill="222C4A" w:themeFill="text2"/>
            <w:vAlign w:val="center"/>
          </w:tcPr>
          <w:p w14:paraId="4161D2BB" w14:textId="5F1A508D" w:rsidR="00A06E13" w:rsidRPr="00F27094" w:rsidRDefault="00C47FDB" w:rsidP="0047631F">
            <w:pPr>
              <w:pStyle w:val="Texttablewhitebold"/>
              <w:jc w:val="right"/>
              <w:rPr>
                <w:lang w:val="fr-FR"/>
              </w:rPr>
            </w:pPr>
            <w:r w:rsidRPr="00F27094">
              <w:rPr>
                <w:lang w:val="fr-FR"/>
              </w:rPr>
              <w:t>Item</w:t>
            </w:r>
          </w:p>
        </w:tc>
      </w:tr>
      <w:tr w:rsidR="00A06E13" w:rsidRPr="00F27094" w14:paraId="1316BD4D" w14:textId="77777777" w:rsidTr="00ED63F6">
        <w:trPr>
          <w:trHeight w:val="567"/>
        </w:trPr>
        <w:tc>
          <w:tcPr>
            <w:tcW w:w="6343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46E3F7DE" w14:textId="77777777" w:rsidR="00A06E13" w:rsidRPr="00F27094" w:rsidRDefault="00A06E13" w:rsidP="00ED63F6">
            <w:pPr>
              <w:pStyle w:val="Texttable"/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dolor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sit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amet</w:t>
            </w:r>
            <w:proofErr w:type="spellEnd"/>
          </w:p>
        </w:tc>
        <w:tc>
          <w:tcPr>
            <w:tcW w:w="3171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32A8DC43" w14:textId="49018149" w:rsidR="00A06E13" w:rsidRPr="00F27094" w:rsidRDefault="00A06E13" w:rsidP="00ED63F6">
            <w:pPr>
              <w:pStyle w:val="Texttable"/>
              <w:jc w:val="right"/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</w:tr>
      <w:tr w:rsidR="00A06E13" w:rsidRPr="00F27094" w14:paraId="070E4968" w14:textId="77777777" w:rsidTr="00ED63F6">
        <w:trPr>
          <w:trHeight w:val="567"/>
        </w:trPr>
        <w:tc>
          <w:tcPr>
            <w:tcW w:w="6343" w:type="dxa"/>
            <w:tcBorders>
              <w:top w:val="single" w:sz="4" w:space="0" w:color="222C4A" w:themeColor="text2"/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6A68E6F8" w14:textId="77777777" w:rsidR="00A06E13" w:rsidRPr="00F27094" w:rsidRDefault="00A06E13" w:rsidP="00ED63F6">
            <w:pPr>
              <w:pStyle w:val="Texttable"/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dolor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sit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amet</w:t>
            </w:r>
            <w:proofErr w:type="spellEnd"/>
          </w:p>
        </w:tc>
        <w:tc>
          <w:tcPr>
            <w:tcW w:w="3171" w:type="dxa"/>
            <w:tcBorders>
              <w:top w:val="single" w:sz="4" w:space="0" w:color="222C4A" w:themeColor="text2"/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5571BA8B" w14:textId="3002E714" w:rsidR="00A06E13" w:rsidRPr="00F27094" w:rsidRDefault="00A06E13" w:rsidP="00ED63F6">
            <w:pPr>
              <w:pStyle w:val="Texttable"/>
              <w:jc w:val="right"/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</w:tr>
      <w:tr w:rsidR="00A06E13" w:rsidRPr="00F27094" w14:paraId="335C7432" w14:textId="77777777" w:rsidTr="00ED63F6">
        <w:trPr>
          <w:trHeight w:val="567"/>
        </w:trPr>
        <w:tc>
          <w:tcPr>
            <w:tcW w:w="6343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3F5EBA28" w14:textId="77777777" w:rsidR="00A06E13" w:rsidRPr="00F27094" w:rsidRDefault="00A06E13" w:rsidP="00ED63F6">
            <w:pPr>
              <w:pStyle w:val="Texttablewithlist"/>
              <w:rPr>
                <w:lang w:val="fr-FR"/>
              </w:rPr>
            </w:pPr>
            <w:r w:rsidRPr="00F27094">
              <w:rPr>
                <w:lang w:val="fr-FR"/>
              </w:rPr>
              <w:t xml:space="preserve">10 </w:t>
            </w: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  <w:tc>
          <w:tcPr>
            <w:tcW w:w="3171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3018680C" w14:textId="7AB2A7C7" w:rsidR="00A06E13" w:rsidRPr="00F27094" w:rsidRDefault="00A06E13" w:rsidP="00ED63F6">
            <w:pPr>
              <w:pStyle w:val="Texttable"/>
              <w:jc w:val="right"/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</w:tr>
      <w:tr w:rsidR="00A06E13" w:rsidRPr="00F27094" w14:paraId="4CF54AE4" w14:textId="77777777" w:rsidTr="00ED63F6">
        <w:trPr>
          <w:trHeight w:val="567"/>
        </w:trPr>
        <w:tc>
          <w:tcPr>
            <w:tcW w:w="6343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7CE261DA" w14:textId="77777777" w:rsidR="00A06E13" w:rsidRPr="00F27094" w:rsidRDefault="00A06E13" w:rsidP="00ED63F6">
            <w:pPr>
              <w:pStyle w:val="Texttablewithlist"/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dolor</w:t>
            </w:r>
            <w:proofErr w:type="spellEnd"/>
          </w:p>
        </w:tc>
        <w:tc>
          <w:tcPr>
            <w:tcW w:w="3171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13D0D12C" w14:textId="29088748" w:rsidR="00A06E13" w:rsidRPr="00F27094" w:rsidRDefault="00A06E13" w:rsidP="00ED63F6">
            <w:pPr>
              <w:pStyle w:val="Texttable"/>
              <w:jc w:val="right"/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</w:tr>
      <w:tr w:rsidR="00A06E13" w:rsidRPr="00F27094" w14:paraId="27AA97DD" w14:textId="77777777" w:rsidTr="0047631F">
        <w:trPr>
          <w:trHeight w:val="567"/>
        </w:trPr>
        <w:tc>
          <w:tcPr>
            <w:tcW w:w="6343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7946F8B9" w14:textId="77777777" w:rsidR="00A06E13" w:rsidRPr="00F27094" w:rsidRDefault="00A06E13" w:rsidP="00ED63F6">
            <w:pPr>
              <w:pStyle w:val="Texttablewithlist"/>
              <w:rPr>
                <w:lang w:val="fr-FR"/>
              </w:rPr>
            </w:pPr>
            <w:r w:rsidRPr="00F27094">
              <w:rPr>
                <w:lang w:val="fr-FR"/>
              </w:rPr>
              <w:t xml:space="preserve">8 </w:t>
            </w: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  <w:tc>
          <w:tcPr>
            <w:tcW w:w="3171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32C0C0A0" w14:textId="3052AA14" w:rsidR="00A06E13" w:rsidRPr="00F27094" w:rsidRDefault="00A06E13" w:rsidP="00ED63F6">
            <w:pPr>
              <w:pStyle w:val="Texttable"/>
              <w:jc w:val="right"/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</w:tr>
    </w:tbl>
    <w:p w14:paraId="64DEF164" w14:textId="6F7F9FA7" w:rsidR="00493B6C" w:rsidRPr="00F27094" w:rsidRDefault="00493B6C" w:rsidP="002821DC"/>
    <w:p w14:paraId="0E1CBD83" w14:textId="7F9EF72B" w:rsidR="00C66DC8" w:rsidRPr="00F27094" w:rsidRDefault="00C66DC8" w:rsidP="002821DC"/>
    <w:p w14:paraId="0F616706" w14:textId="77777777" w:rsidR="00C66DC8" w:rsidRPr="00F27094" w:rsidRDefault="00C66DC8" w:rsidP="002821DC"/>
    <w:p w14:paraId="0E3FADAC" w14:textId="295A3AEA" w:rsidR="005C1E9E" w:rsidRPr="00F27094" w:rsidRDefault="00C66DC8" w:rsidP="00C66DC8">
      <w:pPr>
        <w:pStyle w:val="Titre3"/>
        <w:numPr>
          <w:ilvl w:val="0"/>
          <w:numId w:val="0"/>
        </w:numPr>
        <w:ind w:left="505" w:hanging="505"/>
        <w:rPr>
          <w:lang w:val="fr-FR"/>
        </w:rPr>
      </w:pPr>
      <w:r w:rsidRPr="00F27094">
        <w:rPr>
          <w:lang w:val="fr-FR"/>
        </w:rPr>
        <w:t>Révisions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  <w:gridCol w:w="2410"/>
        <w:gridCol w:w="4699"/>
      </w:tblGrid>
      <w:tr w:rsidR="005C1E9E" w:rsidRPr="00F27094" w14:paraId="129231EE" w14:textId="3D728F5D" w:rsidTr="00C66DC8">
        <w:trPr>
          <w:trHeight w:val="737"/>
        </w:trPr>
        <w:tc>
          <w:tcPr>
            <w:tcW w:w="2405" w:type="dxa"/>
            <w:tcBorders>
              <w:top w:val="single" w:sz="4" w:space="0" w:color="222C4A" w:themeColor="text2"/>
              <w:left w:val="single" w:sz="4" w:space="0" w:color="222C4A" w:themeColor="text2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109B86C5" w14:textId="7AF73610" w:rsidR="005C1E9E" w:rsidRPr="00F27094" w:rsidRDefault="005C1E9E" w:rsidP="00CB20D1">
            <w:pPr>
              <w:pStyle w:val="Texttablewhitebold"/>
              <w:rPr>
                <w:sz w:val="26"/>
                <w:szCs w:val="26"/>
                <w:lang w:val="fr-FR"/>
              </w:rPr>
            </w:pPr>
            <w:r w:rsidRPr="00F27094">
              <w:rPr>
                <w:sz w:val="26"/>
                <w:szCs w:val="26"/>
                <w:lang w:val="fr-FR"/>
              </w:rPr>
              <w:t>Version</w:t>
            </w:r>
          </w:p>
        </w:tc>
        <w:tc>
          <w:tcPr>
            <w:tcW w:w="2410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398DDE34" w14:textId="2727EEFD" w:rsidR="005C1E9E" w:rsidRPr="00F27094" w:rsidRDefault="005C1E9E" w:rsidP="00C66DC8">
            <w:pPr>
              <w:pStyle w:val="Texttablewhitebold"/>
              <w:rPr>
                <w:sz w:val="26"/>
                <w:szCs w:val="26"/>
                <w:lang w:val="fr-FR"/>
              </w:rPr>
            </w:pPr>
            <w:r w:rsidRPr="00F27094">
              <w:rPr>
                <w:sz w:val="26"/>
                <w:szCs w:val="26"/>
                <w:lang w:val="fr-FR"/>
              </w:rPr>
              <w:t>Date</w:t>
            </w:r>
          </w:p>
        </w:tc>
        <w:tc>
          <w:tcPr>
            <w:tcW w:w="4699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222C4A" w:themeColor="text2"/>
            </w:tcBorders>
            <w:shd w:val="clear" w:color="auto" w:fill="222C4A" w:themeFill="text2"/>
            <w:vAlign w:val="center"/>
          </w:tcPr>
          <w:p w14:paraId="6EF2B4AE" w14:textId="4D78CFF1" w:rsidR="00C66DC8" w:rsidRPr="00F27094" w:rsidRDefault="005C1E9E" w:rsidP="00C66DC8">
            <w:pPr>
              <w:pStyle w:val="Texttablewhitebold"/>
              <w:jc w:val="right"/>
              <w:rPr>
                <w:sz w:val="26"/>
                <w:szCs w:val="26"/>
                <w:lang w:val="fr-FR"/>
              </w:rPr>
            </w:pPr>
            <w:r w:rsidRPr="00F27094">
              <w:rPr>
                <w:sz w:val="26"/>
                <w:szCs w:val="26"/>
                <w:lang w:val="fr-FR"/>
              </w:rPr>
              <w:t>Objet</w:t>
            </w:r>
          </w:p>
        </w:tc>
      </w:tr>
      <w:tr w:rsidR="005C1E9E" w:rsidRPr="00F27094" w14:paraId="240378A0" w14:textId="1F48CAF1" w:rsidTr="00C66DC8">
        <w:trPr>
          <w:trHeight w:val="567"/>
        </w:trPr>
        <w:tc>
          <w:tcPr>
            <w:tcW w:w="240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483B6E33" w14:textId="5BCA4560" w:rsidR="005C1E9E" w:rsidRPr="00F27094" w:rsidRDefault="005C1E9E" w:rsidP="00C66DC8">
            <w:pPr>
              <w:pStyle w:val="Texttablewithlist"/>
              <w:numPr>
                <w:ilvl w:val="0"/>
                <w:numId w:val="0"/>
              </w:numPr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  <w:tc>
          <w:tcPr>
            <w:tcW w:w="2410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2AFF6CF3" w14:textId="77777777" w:rsidR="005C1E9E" w:rsidRPr="00F27094" w:rsidRDefault="005C1E9E" w:rsidP="00C66DC8">
            <w:pPr>
              <w:pStyle w:val="Texttable"/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  <w:tc>
          <w:tcPr>
            <w:tcW w:w="4699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469E33B3" w14:textId="0967D7A4" w:rsidR="005C1E9E" w:rsidRPr="00F27094" w:rsidRDefault="005C1E9E" w:rsidP="005C1E9E">
            <w:pPr>
              <w:pStyle w:val="Texttable"/>
              <w:jc w:val="right"/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</w:tr>
      <w:tr w:rsidR="005C1E9E" w:rsidRPr="00F27094" w14:paraId="7D40D7E8" w14:textId="3E32440D" w:rsidTr="00C66DC8">
        <w:trPr>
          <w:trHeight w:val="567"/>
        </w:trPr>
        <w:tc>
          <w:tcPr>
            <w:tcW w:w="2405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34375D81" w14:textId="77777777" w:rsidR="005C1E9E" w:rsidRPr="00F27094" w:rsidRDefault="005C1E9E" w:rsidP="00C66DC8">
            <w:pPr>
              <w:pStyle w:val="Texttablewithlist"/>
              <w:numPr>
                <w:ilvl w:val="0"/>
                <w:numId w:val="0"/>
              </w:numPr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dolor</w:t>
            </w:r>
            <w:proofErr w:type="spellEnd"/>
          </w:p>
        </w:tc>
        <w:tc>
          <w:tcPr>
            <w:tcW w:w="2410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4B0AED5D" w14:textId="77777777" w:rsidR="005C1E9E" w:rsidRPr="00F27094" w:rsidRDefault="005C1E9E" w:rsidP="00C66DC8">
            <w:pPr>
              <w:pStyle w:val="Texttable"/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  <w:tc>
          <w:tcPr>
            <w:tcW w:w="4699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vAlign w:val="center"/>
          </w:tcPr>
          <w:p w14:paraId="29698163" w14:textId="19ADC694" w:rsidR="005C1E9E" w:rsidRPr="00F27094" w:rsidRDefault="005C1E9E" w:rsidP="005C1E9E">
            <w:pPr>
              <w:pStyle w:val="Texttable"/>
              <w:jc w:val="right"/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</w:tr>
      <w:tr w:rsidR="005C1E9E" w:rsidRPr="00F27094" w14:paraId="6BC0BB99" w14:textId="4F958490" w:rsidTr="00C66DC8">
        <w:trPr>
          <w:trHeight w:val="567"/>
        </w:trPr>
        <w:tc>
          <w:tcPr>
            <w:tcW w:w="2405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3BA7D84B" w14:textId="77777777" w:rsidR="005C1E9E" w:rsidRPr="00F27094" w:rsidRDefault="005C1E9E" w:rsidP="00C66DC8">
            <w:pPr>
              <w:pStyle w:val="Texttablewithlist"/>
              <w:numPr>
                <w:ilvl w:val="0"/>
                <w:numId w:val="0"/>
              </w:numPr>
              <w:rPr>
                <w:lang w:val="fr-FR"/>
              </w:rPr>
            </w:pPr>
            <w:r w:rsidRPr="00F27094">
              <w:rPr>
                <w:lang w:val="fr-FR"/>
              </w:rPr>
              <w:t xml:space="preserve">8 </w:t>
            </w: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  <w:tc>
          <w:tcPr>
            <w:tcW w:w="2410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31217636" w14:textId="77777777" w:rsidR="005C1E9E" w:rsidRPr="00F27094" w:rsidRDefault="005C1E9E" w:rsidP="00C66DC8">
            <w:pPr>
              <w:pStyle w:val="Texttable"/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  <w:tc>
          <w:tcPr>
            <w:tcW w:w="4699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360B5ABC" w14:textId="3AA7DA42" w:rsidR="005C1E9E" w:rsidRPr="00F27094" w:rsidRDefault="005C1E9E" w:rsidP="005C1E9E">
            <w:pPr>
              <w:pStyle w:val="Texttable"/>
              <w:jc w:val="right"/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</w:tr>
    </w:tbl>
    <w:p w14:paraId="7415D652" w14:textId="5728ADA2" w:rsidR="005C1E9E" w:rsidRPr="00F27094" w:rsidRDefault="005C1E9E" w:rsidP="002821DC"/>
    <w:p w14:paraId="4E9A017C" w14:textId="0E9B08C9" w:rsidR="00C66DC8" w:rsidRPr="00F27094" w:rsidRDefault="00C66DC8" w:rsidP="002821DC"/>
    <w:p w14:paraId="6CACB58C" w14:textId="77777777" w:rsidR="00C66DC8" w:rsidRPr="00F27094" w:rsidRDefault="00C66DC8" w:rsidP="002821DC"/>
    <w:p w14:paraId="46BB4A7A" w14:textId="631486CB" w:rsidR="00C66DC8" w:rsidRPr="00F27094" w:rsidRDefault="00C66DC8" w:rsidP="00C66DC8">
      <w:pPr>
        <w:pStyle w:val="Titre3"/>
        <w:numPr>
          <w:ilvl w:val="0"/>
          <w:numId w:val="0"/>
        </w:numPr>
        <w:ind w:left="505" w:hanging="505"/>
        <w:rPr>
          <w:lang w:val="fr-FR"/>
        </w:rPr>
      </w:pPr>
      <w:r w:rsidRPr="00F27094">
        <w:rPr>
          <w:lang w:val="fr-FR"/>
        </w:rPr>
        <w:t>Visas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4"/>
        <w:gridCol w:w="2133"/>
        <w:gridCol w:w="1990"/>
        <w:gridCol w:w="3637"/>
      </w:tblGrid>
      <w:tr w:rsidR="00C66DC8" w:rsidRPr="00F27094" w14:paraId="6AD47FB6" w14:textId="77777777" w:rsidTr="00C66DC8">
        <w:trPr>
          <w:trHeight w:val="737"/>
        </w:trPr>
        <w:tc>
          <w:tcPr>
            <w:tcW w:w="175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222C4A"/>
              <w:right w:val="single" w:sz="4" w:space="0" w:color="FFFFFF" w:themeColor="background1"/>
            </w:tcBorders>
            <w:shd w:val="clear" w:color="auto" w:fill="FFFFFF" w:themeFill="background1"/>
          </w:tcPr>
          <w:p w14:paraId="41728579" w14:textId="77777777" w:rsidR="00C66DC8" w:rsidRPr="00F27094" w:rsidRDefault="00C66DC8" w:rsidP="00CB20D1">
            <w:pPr>
              <w:pStyle w:val="Texttablewhitebold"/>
              <w:rPr>
                <w:lang w:val="fr-FR"/>
              </w:rPr>
            </w:pPr>
          </w:p>
        </w:tc>
        <w:tc>
          <w:tcPr>
            <w:tcW w:w="2133" w:type="dxa"/>
            <w:tcBorders>
              <w:top w:val="single" w:sz="4" w:space="0" w:color="222C4A" w:themeColor="text2"/>
              <w:left w:val="single" w:sz="4" w:space="0" w:color="222C4A" w:themeColor="text2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461F4823" w14:textId="12C5E361" w:rsidR="00C66DC8" w:rsidRPr="00F27094" w:rsidRDefault="00C66DC8" w:rsidP="00C66DC8">
            <w:pPr>
              <w:pStyle w:val="Texttablewhitebold"/>
              <w:jc w:val="right"/>
              <w:rPr>
                <w:sz w:val="26"/>
                <w:szCs w:val="26"/>
                <w:lang w:val="fr-FR"/>
              </w:rPr>
            </w:pPr>
            <w:r w:rsidRPr="00F27094">
              <w:rPr>
                <w:sz w:val="26"/>
                <w:szCs w:val="26"/>
                <w:lang w:val="fr-FR"/>
              </w:rPr>
              <w:t>Responsable</w:t>
            </w:r>
          </w:p>
        </w:tc>
        <w:tc>
          <w:tcPr>
            <w:tcW w:w="1990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391F4A98" w14:textId="77777777" w:rsidR="00C66DC8" w:rsidRPr="00F27094" w:rsidRDefault="00C66DC8" w:rsidP="00C66DC8">
            <w:pPr>
              <w:pStyle w:val="Texttablewhitebold"/>
              <w:jc w:val="right"/>
              <w:rPr>
                <w:sz w:val="26"/>
                <w:szCs w:val="26"/>
                <w:lang w:val="fr-FR"/>
              </w:rPr>
            </w:pPr>
            <w:r w:rsidRPr="00F27094">
              <w:rPr>
                <w:sz w:val="26"/>
                <w:szCs w:val="26"/>
                <w:lang w:val="fr-FR"/>
              </w:rPr>
              <w:t>Date</w:t>
            </w:r>
          </w:p>
        </w:tc>
        <w:tc>
          <w:tcPr>
            <w:tcW w:w="3637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222C4A" w:themeColor="text2"/>
            </w:tcBorders>
            <w:shd w:val="clear" w:color="auto" w:fill="222C4A" w:themeFill="text2"/>
            <w:vAlign w:val="center"/>
          </w:tcPr>
          <w:p w14:paraId="007D87EF" w14:textId="0D60ED29" w:rsidR="00C66DC8" w:rsidRPr="00F27094" w:rsidRDefault="00C66DC8" w:rsidP="00C66DC8">
            <w:pPr>
              <w:pStyle w:val="Texttablewhitebold"/>
              <w:jc w:val="right"/>
              <w:rPr>
                <w:sz w:val="26"/>
                <w:szCs w:val="26"/>
                <w:lang w:val="fr-FR"/>
              </w:rPr>
            </w:pPr>
            <w:r w:rsidRPr="00F27094">
              <w:rPr>
                <w:sz w:val="26"/>
                <w:szCs w:val="26"/>
                <w:lang w:val="fr-FR"/>
              </w:rPr>
              <w:t>Visas</w:t>
            </w:r>
          </w:p>
        </w:tc>
      </w:tr>
      <w:tr w:rsidR="00C66DC8" w:rsidRPr="00F27094" w14:paraId="1954DDEC" w14:textId="77777777" w:rsidTr="009213F6">
        <w:trPr>
          <w:trHeight w:val="567"/>
        </w:trPr>
        <w:tc>
          <w:tcPr>
            <w:tcW w:w="1754" w:type="dxa"/>
            <w:tcBorders>
              <w:top w:val="single" w:sz="4" w:space="0" w:color="222C4A"/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36B91794" w14:textId="422BC2DB" w:rsidR="00C66DC8" w:rsidRPr="00F27094" w:rsidRDefault="00C66DC8" w:rsidP="009213F6">
            <w:pPr>
              <w:pStyle w:val="Texttablewithlist"/>
              <w:numPr>
                <w:ilvl w:val="0"/>
                <w:numId w:val="0"/>
              </w:numPr>
              <w:rPr>
                <w:lang w:val="fr-FR"/>
              </w:rPr>
            </w:pPr>
            <w:r w:rsidRPr="00F27094">
              <w:rPr>
                <w:lang w:val="fr-FR"/>
              </w:rPr>
              <w:t>Rédaction</w:t>
            </w:r>
          </w:p>
        </w:tc>
        <w:tc>
          <w:tcPr>
            <w:tcW w:w="2133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7534698B" w14:textId="61773F02" w:rsidR="00C66DC8" w:rsidRPr="00F27094" w:rsidRDefault="00C66DC8" w:rsidP="00C66DC8">
            <w:pPr>
              <w:pStyle w:val="Texttablewithlist"/>
              <w:numPr>
                <w:ilvl w:val="0"/>
                <w:numId w:val="0"/>
              </w:numPr>
              <w:jc w:val="right"/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  <w:tc>
          <w:tcPr>
            <w:tcW w:w="1990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76C1EB9C" w14:textId="77777777" w:rsidR="00C66DC8" w:rsidRPr="00F27094" w:rsidRDefault="00C66DC8" w:rsidP="00C66DC8">
            <w:pPr>
              <w:pStyle w:val="Texttable"/>
              <w:jc w:val="right"/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  <w:tc>
          <w:tcPr>
            <w:tcW w:w="363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0878B217" w14:textId="77777777" w:rsidR="00C66DC8" w:rsidRPr="00F27094" w:rsidRDefault="00C66DC8" w:rsidP="00C66DC8">
            <w:pPr>
              <w:pStyle w:val="Texttable"/>
              <w:jc w:val="right"/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</w:tr>
      <w:tr w:rsidR="00C66DC8" w:rsidRPr="00F27094" w14:paraId="296ED7F7" w14:textId="77777777" w:rsidTr="00C66DC8">
        <w:trPr>
          <w:trHeight w:val="567"/>
        </w:trPr>
        <w:tc>
          <w:tcPr>
            <w:tcW w:w="1754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vAlign w:val="center"/>
          </w:tcPr>
          <w:p w14:paraId="6ECB7646" w14:textId="32E940CD" w:rsidR="00C66DC8" w:rsidRPr="00F27094" w:rsidRDefault="00C66DC8" w:rsidP="00C66DC8">
            <w:pPr>
              <w:pStyle w:val="Texttablewithlist"/>
              <w:numPr>
                <w:ilvl w:val="0"/>
                <w:numId w:val="0"/>
              </w:numPr>
              <w:rPr>
                <w:lang w:val="fr-FR"/>
              </w:rPr>
            </w:pPr>
            <w:r w:rsidRPr="00F27094">
              <w:rPr>
                <w:lang w:val="fr-FR"/>
              </w:rPr>
              <w:t>Vérification</w:t>
            </w:r>
          </w:p>
        </w:tc>
        <w:tc>
          <w:tcPr>
            <w:tcW w:w="2133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67D257BC" w14:textId="75CA5929" w:rsidR="00C66DC8" w:rsidRPr="00F27094" w:rsidRDefault="00C66DC8" w:rsidP="00C66DC8">
            <w:pPr>
              <w:pStyle w:val="Texttablewithlist"/>
              <w:numPr>
                <w:ilvl w:val="0"/>
                <w:numId w:val="0"/>
              </w:numPr>
              <w:jc w:val="right"/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dolor</w:t>
            </w:r>
            <w:proofErr w:type="spellEnd"/>
          </w:p>
        </w:tc>
        <w:tc>
          <w:tcPr>
            <w:tcW w:w="1990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0B7CBF8F" w14:textId="77777777" w:rsidR="00C66DC8" w:rsidRPr="00F27094" w:rsidRDefault="00C66DC8" w:rsidP="00C66DC8">
            <w:pPr>
              <w:pStyle w:val="Texttable"/>
              <w:jc w:val="right"/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  <w:tc>
          <w:tcPr>
            <w:tcW w:w="363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vAlign w:val="center"/>
          </w:tcPr>
          <w:p w14:paraId="4BCD98E1" w14:textId="77777777" w:rsidR="00C66DC8" w:rsidRPr="00F27094" w:rsidRDefault="00C66DC8" w:rsidP="00C66DC8">
            <w:pPr>
              <w:pStyle w:val="Texttable"/>
              <w:jc w:val="right"/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</w:tr>
      <w:tr w:rsidR="00C66DC8" w:rsidRPr="00F27094" w14:paraId="5C02F35F" w14:textId="77777777" w:rsidTr="00C66DC8">
        <w:trPr>
          <w:trHeight w:val="567"/>
        </w:trPr>
        <w:tc>
          <w:tcPr>
            <w:tcW w:w="1754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2A5BC728" w14:textId="563B0B41" w:rsidR="00C66DC8" w:rsidRPr="00F27094" w:rsidRDefault="00C66DC8" w:rsidP="00C66DC8">
            <w:pPr>
              <w:pStyle w:val="Texttablewithlist"/>
              <w:numPr>
                <w:ilvl w:val="0"/>
                <w:numId w:val="0"/>
              </w:numPr>
              <w:rPr>
                <w:lang w:val="fr-FR"/>
              </w:rPr>
            </w:pPr>
            <w:r w:rsidRPr="00F27094">
              <w:rPr>
                <w:lang w:val="fr-FR"/>
              </w:rPr>
              <w:t>Approbation</w:t>
            </w:r>
          </w:p>
        </w:tc>
        <w:tc>
          <w:tcPr>
            <w:tcW w:w="2133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1C5FEB9C" w14:textId="0E85495A" w:rsidR="00C66DC8" w:rsidRPr="00F27094" w:rsidRDefault="00C66DC8" w:rsidP="00C66DC8">
            <w:pPr>
              <w:pStyle w:val="Texttablewithlist"/>
              <w:numPr>
                <w:ilvl w:val="0"/>
                <w:numId w:val="0"/>
              </w:numPr>
              <w:jc w:val="right"/>
              <w:rPr>
                <w:lang w:val="fr-FR"/>
              </w:rPr>
            </w:pPr>
            <w:r w:rsidRPr="00F27094">
              <w:rPr>
                <w:lang w:val="fr-FR"/>
              </w:rPr>
              <w:t xml:space="preserve">8 </w:t>
            </w: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  <w:tc>
          <w:tcPr>
            <w:tcW w:w="1990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26DE8116" w14:textId="77777777" w:rsidR="00C66DC8" w:rsidRPr="00F27094" w:rsidRDefault="00C66DC8" w:rsidP="00C66DC8">
            <w:pPr>
              <w:pStyle w:val="Texttable"/>
              <w:jc w:val="right"/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  <w:tc>
          <w:tcPr>
            <w:tcW w:w="3637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410AF26C" w14:textId="77777777" w:rsidR="00C66DC8" w:rsidRPr="00F27094" w:rsidRDefault="00C66DC8" w:rsidP="00C66DC8">
            <w:pPr>
              <w:pStyle w:val="Texttable"/>
              <w:jc w:val="right"/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</w:tr>
    </w:tbl>
    <w:p w14:paraId="1776DD94" w14:textId="38369EC3" w:rsidR="00C66DC8" w:rsidRPr="00F27094" w:rsidRDefault="00C66DC8" w:rsidP="002821DC"/>
    <w:p w14:paraId="227571CA" w14:textId="77777777" w:rsidR="00C66DC8" w:rsidRPr="00F27094" w:rsidRDefault="00C66DC8" w:rsidP="002821DC"/>
    <w:p w14:paraId="11A6FC4E" w14:textId="1B91A770" w:rsidR="00C66DC8" w:rsidRPr="00F27094" w:rsidRDefault="00C66DC8" w:rsidP="002821DC"/>
    <w:p w14:paraId="3DD12511" w14:textId="652E31BA" w:rsidR="00C66DC8" w:rsidRPr="00F27094" w:rsidRDefault="00C66DC8" w:rsidP="00C66DC8">
      <w:pPr>
        <w:pStyle w:val="Titre3"/>
        <w:numPr>
          <w:ilvl w:val="0"/>
          <w:numId w:val="0"/>
        </w:numPr>
        <w:ind w:left="505" w:hanging="505"/>
        <w:rPr>
          <w:lang w:val="fr-FR"/>
        </w:rPr>
      </w:pPr>
      <w:r w:rsidRPr="00F27094">
        <w:rPr>
          <w:lang w:val="fr-FR"/>
        </w:rPr>
        <w:t>Diffusion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7"/>
        <w:gridCol w:w="6117"/>
      </w:tblGrid>
      <w:tr w:rsidR="00C66DC8" w:rsidRPr="00F27094" w14:paraId="66EE507A" w14:textId="77777777" w:rsidTr="00C66DC8">
        <w:trPr>
          <w:trHeight w:val="737"/>
        </w:trPr>
        <w:tc>
          <w:tcPr>
            <w:tcW w:w="3397" w:type="dxa"/>
            <w:tcBorders>
              <w:top w:val="single" w:sz="4" w:space="0" w:color="222C4A" w:themeColor="text2"/>
              <w:left w:val="single" w:sz="4" w:space="0" w:color="222C4A" w:themeColor="text2"/>
              <w:right w:val="single" w:sz="4" w:space="0" w:color="FFFFFF" w:themeColor="background1"/>
            </w:tcBorders>
            <w:shd w:val="clear" w:color="auto" w:fill="222C4A" w:themeFill="text2"/>
            <w:vAlign w:val="center"/>
          </w:tcPr>
          <w:p w14:paraId="4368AE87" w14:textId="01A99E6D" w:rsidR="00C66DC8" w:rsidRPr="00F27094" w:rsidRDefault="00C66DC8" w:rsidP="00CB20D1">
            <w:pPr>
              <w:pStyle w:val="Texttablewhitebold"/>
              <w:rPr>
                <w:lang w:val="fr-FR"/>
              </w:rPr>
            </w:pPr>
            <w:r w:rsidRPr="00F27094">
              <w:rPr>
                <w:lang w:val="fr-FR"/>
              </w:rPr>
              <w:t>Entreprise</w:t>
            </w:r>
          </w:p>
        </w:tc>
        <w:tc>
          <w:tcPr>
            <w:tcW w:w="6117" w:type="dxa"/>
            <w:tcBorders>
              <w:top w:val="single" w:sz="4" w:space="0" w:color="222C4A" w:themeColor="text2"/>
              <w:left w:val="single" w:sz="4" w:space="0" w:color="FFFFFF" w:themeColor="background1"/>
              <w:right w:val="single" w:sz="4" w:space="0" w:color="222C4A" w:themeColor="text2"/>
            </w:tcBorders>
            <w:shd w:val="clear" w:color="auto" w:fill="222C4A" w:themeFill="text2"/>
            <w:vAlign w:val="center"/>
          </w:tcPr>
          <w:p w14:paraId="21FC4BA2" w14:textId="1947FC8A" w:rsidR="00C66DC8" w:rsidRPr="00F27094" w:rsidRDefault="00C66DC8" w:rsidP="00CB20D1">
            <w:pPr>
              <w:pStyle w:val="Texttablewhitebold"/>
              <w:jc w:val="right"/>
              <w:rPr>
                <w:lang w:val="fr-FR"/>
              </w:rPr>
            </w:pPr>
            <w:r w:rsidRPr="00F27094">
              <w:rPr>
                <w:lang w:val="fr-FR"/>
              </w:rPr>
              <w:t>Destinataire</w:t>
            </w:r>
          </w:p>
        </w:tc>
      </w:tr>
      <w:tr w:rsidR="00C66DC8" w:rsidRPr="00F27094" w14:paraId="54640198" w14:textId="77777777" w:rsidTr="00C66DC8">
        <w:trPr>
          <w:trHeight w:val="567"/>
        </w:trPr>
        <w:tc>
          <w:tcPr>
            <w:tcW w:w="339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0717868A" w14:textId="77777777" w:rsidR="00C66DC8" w:rsidRPr="00F27094" w:rsidRDefault="00C66DC8" w:rsidP="00C66DC8">
            <w:pPr>
              <w:pStyle w:val="Texttablewithlist"/>
              <w:numPr>
                <w:ilvl w:val="0"/>
                <w:numId w:val="0"/>
              </w:numPr>
              <w:rPr>
                <w:lang w:val="fr-FR"/>
              </w:rPr>
            </w:pPr>
            <w:r w:rsidRPr="00F27094">
              <w:rPr>
                <w:lang w:val="fr-FR"/>
              </w:rPr>
              <w:t xml:space="preserve">10 </w:t>
            </w: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  <w:tc>
          <w:tcPr>
            <w:tcW w:w="611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2C9111C8" w14:textId="77777777" w:rsidR="00C66DC8" w:rsidRPr="00F27094" w:rsidRDefault="00C66DC8" w:rsidP="00CB20D1">
            <w:pPr>
              <w:pStyle w:val="Texttable"/>
              <w:jc w:val="right"/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</w:tr>
      <w:tr w:rsidR="00C66DC8" w:rsidRPr="00F27094" w14:paraId="01C236C3" w14:textId="77777777" w:rsidTr="00C66DC8">
        <w:trPr>
          <w:trHeight w:val="567"/>
        </w:trPr>
        <w:tc>
          <w:tcPr>
            <w:tcW w:w="339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1B9DF931" w14:textId="77777777" w:rsidR="00C66DC8" w:rsidRPr="00F27094" w:rsidRDefault="00C66DC8" w:rsidP="00C66DC8">
            <w:pPr>
              <w:pStyle w:val="Texttablewithlist"/>
              <w:numPr>
                <w:ilvl w:val="0"/>
                <w:numId w:val="0"/>
              </w:numPr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dolor</w:t>
            </w:r>
            <w:proofErr w:type="spellEnd"/>
          </w:p>
        </w:tc>
        <w:tc>
          <w:tcPr>
            <w:tcW w:w="6117" w:type="dxa"/>
            <w:tcBorders>
              <w:left w:val="single" w:sz="4" w:space="0" w:color="222C4A" w:themeColor="text2"/>
              <w:right w:val="single" w:sz="4" w:space="0" w:color="222C4A" w:themeColor="text2"/>
            </w:tcBorders>
            <w:shd w:val="clear" w:color="auto" w:fill="auto"/>
            <w:vAlign w:val="center"/>
          </w:tcPr>
          <w:p w14:paraId="166D7F88" w14:textId="77777777" w:rsidR="00C66DC8" w:rsidRPr="00F27094" w:rsidRDefault="00C66DC8" w:rsidP="00CB20D1">
            <w:pPr>
              <w:pStyle w:val="Texttable"/>
              <w:jc w:val="right"/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</w:tr>
      <w:tr w:rsidR="00C66DC8" w:rsidRPr="00F27094" w14:paraId="106E46FB" w14:textId="77777777" w:rsidTr="00C66DC8">
        <w:trPr>
          <w:trHeight w:val="567"/>
        </w:trPr>
        <w:tc>
          <w:tcPr>
            <w:tcW w:w="3397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12BB8CB7" w14:textId="77777777" w:rsidR="00C66DC8" w:rsidRPr="00F27094" w:rsidRDefault="00C66DC8" w:rsidP="00C66DC8">
            <w:pPr>
              <w:pStyle w:val="Texttablewithlist"/>
              <w:numPr>
                <w:ilvl w:val="0"/>
                <w:numId w:val="0"/>
              </w:numPr>
              <w:rPr>
                <w:lang w:val="fr-FR"/>
              </w:rPr>
            </w:pPr>
            <w:r w:rsidRPr="00F27094">
              <w:rPr>
                <w:lang w:val="fr-FR"/>
              </w:rPr>
              <w:t xml:space="preserve">8 </w:t>
            </w: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  <w:tc>
          <w:tcPr>
            <w:tcW w:w="6117" w:type="dxa"/>
            <w:tcBorders>
              <w:left w:val="single" w:sz="4" w:space="0" w:color="222C4A" w:themeColor="text2"/>
              <w:bottom w:val="single" w:sz="4" w:space="0" w:color="222C4A" w:themeColor="text2"/>
              <w:right w:val="single" w:sz="4" w:space="0" w:color="222C4A" w:themeColor="text2"/>
            </w:tcBorders>
            <w:shd w:val="clear" w:color="auto" w:fill="EDEDED" w:themeFill="background2"/>
            <w:vAlign w:val="center"/>
          </w:tcPr>
          <w:p w14:paraId="401212F6" w14:textId="77777777" w:rsidR="00C66DC8" w:rsidRPr="00F27094" w:rsidRDefault="00C66DC8" w:rsidP="00CB20D1">
            <w:pPr>
              <w:pStyle w:val="Texttable"/>
              <w:jc w:val="right"/>
              <w:rPr>
                <w:lang w:val="fr-FR"/>
              </w:rPr>
            </w:pPr>
            <w:proofErr w:type="spellStart"/>
            <w:r w:rsidRPr="00F27094">
              <w:rPr>
                <w:lang w:val="fr-FR"/>
              </w:rPr>
              <w:t>Lorem</w:t>
            </w:r>
            <w:proofErr w:type="spellEnd"/>
            <w:r w:rsidRPr="00F27094">
              <w:rPr>
                <w:lang w:val="fr-FR"/>
              </w:rPr>
              <w:t xml:space="preserve"> </w:t>
            </w:r>
            <w:proofErr w:type="spellStart"/>
            <w:r w:rsidRPr="00F27094">
              <w:rPr>
                <w:lang w:val="fr-FR"/>
              </w:rPr>
              <w:t>ipsum</w:t>
            </w:r>
            <w:proofErr w:type="spellEnd"/>
          </w:p>
        </w:tc>
      </w:tr>
    </w:tbl>
    <w:p w14:paraId="3DAD7B87" w14:textId="77777777" w:rsidR="00C66DC8" w:rsidRPr="00F27094" w:rsidRDefault="00C66DC8" w:rsidP="002821DC"/>
    <w:sectPr w:rsidR="00C66DC8" w:rsidRPr="00F27094" w:rsidSect="004E3A41">
      <w:headerReference w:type="default" r:id="rId18"/>
      <w:footerReference w:type="default" r:id="rId19"/>
      <w:headerReference w:type="first" r:id="rId20"/>
      <w:footerReference w:type="first" r:id="rId21"/>
      <w:pgSz w:w="11906" w:h="16838" w:code="9"/>
      <w:pgMar w:top="1191" w:right="1191" w:bottom="1191" w:left="1191" w:header="720" w:footer="68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5D849E" w14:textId="77777777" w:rsidR="00061B0F" w:rsidRDefault="00061B0F" w:rsidP="00D45B5A">
      <w:r>
        <w:separator/>
      </w:r>
    </w:p>
  </w:endnote>
  <w:endnote w:type="continuationSeparator" w:id="0">
    <w:p w14:paraId="61692857" w14:textId="77777777" w:rsidR="00061B0F" w:rsidRDefault="00061B0F" w:rsidP="00D45B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 Black">
    <w:altName w:val="﷽﷽﷽﷽﷽﷽﷽﷽lack"/>
    <w:charset w:val="00"/>
    <w:family w:val="swiss"/>
    <w:pitch w:val="variable"/>
    <w:sig w:usb0="A00002EF" w:usb1="5000205A" w:usb2="00000002" w:usb3="00000000" w:csb0="0000009B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1" w:fontKey="{9E1D3242-8434-4685-BE57-9FE45EEE3470}"/>
    <w:embedBold r:id="rId2" w:fontKey="{D8D26D56-03CF-4786-8859-F65F409D18D6}"/>
    <w:embedItalic r:id="rId3" w:fontKey="{C054FFDB-0C6C-4CC1-915F-6D473731C7F2}"/>
    <w:embedBoldItalic r:id="rId4" w:fontKey="{5B225466-5DA7-46BD-BCD0-A21156E59DBB}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5" w:fontKey="{4951209F-CCF9-489A-93D3-7FA8A64FA68D}"/>
    <w:embedBold r:id="rId6" w:fontKey="{EE972ABE-1BE8-4E2D-843B-00E3C43690EF}"/>
    <w:embedItalic r:id="rId7" w:fontKey="{C9DD5D14-9414-4B8A-AD7E-D2F820AF07B5}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26F24" w14:textId="77777777" w:rsidR="004E3A41" w:rsidRDefault="004E3A41" w:rsidP="0097136A">
    <w:pPr>
      <w:pStyle w:val="Pieddepage"/>
      <w:jc w:val="right"/>
    </w:pPr>
  </w:p>
  <w:p w14:paraId="55CE4826" w14:textId="77777777" w:rsidR="004E3A41" w:rsidRDefault="004E3A41" w:rsidP="0097136A">
    <w:pPr>
      <w:pStyle w:val="Pieddepage"/>
      <w:jc w:val="right"/>
    </w:pPr>
  </w:p>
  <w:p w14:paraId="13CAD0CE" w14:textId="77777777" w:rsidR="004E3A41" w:rsidRDefault="004E3A41" w:rsidP="0097136A">
    <w:pPr>
      <w:pStyle w:val="Pieddepage"/>
      <w:jc w:val="right"/>
    </w:pPr>
  </w:p>
  <w:p w14:paraId="6A2F08A9" w14:textId="77777777" w:rsidR="004E3A41" w:rsidRDefault="004E3A41" w:rsidP="0097136A">
    <w:pPr>
      <w:pStyle w:val="Pieddepage"/>
      <w:jc w:val="right"/>
    </w:pPr>
  </w:p>
  <w:p w14:paraId="322ABB31" w14:textId="3BE60C2F" w:rsidR="001410B1" w:rsidRDefault="0097136A" w:rsidP="0097136A">
    <w:pPr>
      <w:pStyle w:val="Pieddepage"/>
      <w:jc w:val="right"/>
      <w:rPr>
        <w:color w:val="00AA9B" w:themeColor="accent1"/>
      </w:rPr>
    </w:pPr>
    <w:r>
      <w:rPr>
        <w:noProof/>
        <w:lang w:eastAsia="fr-FR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06713AA1" wp14:editId="1751DEE4">
              <wp:simplePos x="0" y="0"/>
              <wp:positionH relativeFrom="column">
                <wp:posOffset>1545378</wp:posOffset>
              </wp:positionH>
              <wp:positionV relativeFrom="paragraph">
                <wp:posOffset>-114300</wp:posOffset>
              </wp:positionV>
              <wp:extent cx="3600000" cy="360000"/>
              <wp:effectExtent l="0" t="0" r="635" b="2540"/>
              <wp:wrapNone/>
              <wp:docPr id="21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000" cy="360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0329582" w14:textId="4810177B" w:rsidR="00BC47AF" w:rsidRDefault="00BC47AF" w:rsidP="00BC47AF">
                          <w:pPr>
                            <w:pStyle w:val="Pieddepage"/>
                          </w:pPr>
                          <w:r>
                            <w:t xml:space="preserve">01/09/2020 | ©2020 </w:t>
                          </w:r>
                          <w:proofErr w:type="spellStart"/>
                          <w:r>
                            <w:t>Inetum</w:t>
                          </w:r>
                          <w:proofErr w:type="spellEnd"/>
                          <w:r>
                            <w:t xml:space="preserve"> |</w:t>
                          </w:r>
                          <w:proofErr w:type="spellStart"/>
                          <w:r>
                            <w:t>Ref</w:t>
                          </w:r>
                          <w:proofErr w:type="spellEnd"/>
                          <w:r>
                            <w:t>. XXXXXX v1.0</w:t>
                          </w:r>
                        </w:p>
                        <w:p w14:paraId="2C6192F7" w14:textId="78DF0C7D" w:rsidR="00BC47AF" w:rsidRDefault="00BC47AF" w:rsidP="00BC47AF">
                          <w:pPr>
                            <w:pStyle w:val="Pieddepage"/>
                            <w:rPr>
                              <w:lang w:val="en-US"/>
                            </w:rPr>
                          </w:pPr>
                          <w:r w:rsidRPr="00BC47AF">
                            <w:rPr>
                              <w:lang w:val="en-US"/>
                            </w:rPr>
                            <w:t>Classification, [choose internal, external or confidential] do</w:t>
                          </w:r>
                          <w:r>
                            <w:rPr>
                              <w:lang w:val="en-US"/>
                            </w:rPr>
                            <w:t>cument</w:t>
                          </w:r>
                        </w:p>
                        <w:p w14:paraId="154B2BAC" w14:textId="42C17F5A" w:rsidR="00BC47AF" w:rsidRPr="00BC47AF" w:rsidRDefault="00BC47AF" w:rsidP="00BC47AF">
                          <w:pPr>
                            <w:pStyle w:val="Pieddepage"/>
                            <w:rPr>
                              <w:caps/>
                              <w:lang w:val="en-US"/>
                            </w:rPr>
                          </w:pPr>
                          <w:r w:rsidRPr="00BC47AF">
                            <w:rPr>
                              <w:caps/>
                              <w:lang w:val="en-US"/>
                            </w:rPr>
                            <w:t>Presentation title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16="http://schemas.microsoft.com/office/drawing/2014/main" xmlns:a="http://schemas.openxmlformats.org/drawingml/2006/main">
          <w:pict>
            <v:shapetype id="_x0000_t202" coordsize="21600,21600" o:spt="202" path="m,l,21600r21600,l21600,xe" w14:anchorId="06713AA1">
              <v:stroke joinstyle="miter"/>
              <v:path gradientshapeok="t" o:connecttype="rect"/>
            </v:shapetype>
            <v:shape id="Zone de texte 2" style="position:absolute;left:0;text-align:left;margin-left:121.7pt;margin-top:-9pt;width:283.45pt;height:28.3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spid="_x0000_s102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">
              <v:textbox inset="0,0,0,0">
                <w:txbxContent>
                  <w:p w:rsidR="00BC47AF" w:rsidP="00BC47AF" w:rsidRDefault="00BC47AF" w14:paraId="30329582" w14:textId="4810177B">
                    <w:pPr>
                      <w:pStyle w:val="Pieddepage"/>
                    </w:pPr>
                    <w:r>
                      <w:t xml:space="preserve">01/09/2020 | ©2020 </w:t>
                    </w:r>
                    <w:proofErr w:type="spellStart"/>
                    <w:r>
                      <w:t>Inetum</w:t>
                    </w:r>
                    <w:proofErr w:type="spellEnd"/>
                    <w:r>
                      <w:t xml:space="preserve"> |</w:t>
                    </w:r>
                    <w:proofErr w:type="spellStart"/>
                    <w:r>
                      <w:t>Ref</w:t>
                    </w:r>
                    <w:proofErr w:type="spellEnd"/>
                    <w:r>
                      <w:t>. XXXXXX v1.0</w:t>
                    </w:r>
                  </w:p>
                  <w:p w:rsidR="00BC47AF" w:rsidP="00BC47AF" w:rsidRDefault="00BC47AF" w14:paraId="2C6192F7" w14:textId="78DF0C7D">
                    <w:pPr>
                      <w:pStyle w:val="Pieddepage"/>
                      <w:rPr>
                        <w:lang w:val="en-US"/>
                      </w:rPr>
                    </w:pPr>
                    <w:r w:rsidRPr="00BC47AF">
                      <w:rPr>
                        <w:lang w:val="en-US"/>
                      </w:rPr>
                      <w:t>Classification, [choose internal, external or confidential] do</w:t>
                    </w:r>
                    <w:r>
                      <w:rPr>
                        <w:lang w:val="en-US"/>
                      </w:rPr>
                      <w:t>cument</w:t>
                    </w:r>
                  </w:p>
                  <w:p w:rsidRPr="00BC47AF" w:rsidR="00BC47AF" w:rsidP="00BC47AF" w:rsidRDefault="00BC47AF" w14:paraId="154B2BAC" w14:textId="42C17F5A">
                    <w:pPr>
                      <w:pStyle w:val="Pieddepage"/>
                      <w:rPr>
                        <w:caps/>
                        <w:lang w:val="en-US"/>
                      </w:rPr>
                    </w:pPr>
                    <w:r w:rsidRPr="00BC47AF">
                      <w:rPr>
                        <w:caps/>
                        <w:lang w:val="en-US"/>
                      </w:rPr>
                      <w:t>Presentation title</w:t>
                    </w:r>
                  </w:p>
                </w:txbxContent>
              </v:textbox>
            </v:shape>
          </w:pict>
        </mc:Fallback>
      </mc:AlternateContent>
    </w:r>
    <w:r w:rsidRPr="0097136A">
      <w:rPr>
        <w:noProof/>
        <w:lang w:eastAsia="fr-FR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8E17718" wp14:editId="0B10F325">
              <wp:simplePos x="0" y="0"/>
              <wp:positionH relativeFrom="margin">
                <wp:align>left</wp:align>
              </wp:positionH>
              <wp:positionV relativeFrom="paragraph">
                <wp:posOffset>-114300</wp:posOffset>
              </wp:positionV>
              <wp:extent cx="1195754" cy="178486"/>
              <wp:effectExtent l="0" t="0" r="4445" b="0"/>
              <wp:wrapNone/>
              <wp:docPr id="10" name="Groupe 9">
                <a:extLst xmlns:a="http://schemas.openxmlformats.org/drawingml/2006/main">
                  <a:ext uri="{FF2B5EF4-FFF2-40B4-BE49-F238E27FC236}">
                    <a16:creationId xmlns:a16="http://schemas.microsoft.com/office/drawing/2014/main" id="{15FEB388-4CEB-4EA3-B324-6924D26D62C4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95754" cy="178486"/>
                        <a:chOff x="0" y="0"/>
                        <a:chExt cx="5486397" cy="820827"/>
                      </a:xfrm>
                    </wpg:grpSpPr>
                    <wps:wsp>
                      <wps:cNvPr id="2" name="Forme libre : forme 2">
                        <a:extLst>
                          <a:ext uri="{FF2B5EF4-FFF2-40B4-BE49-F238E27FC236}">
                            <a16:creationId xmlns:a16="http://schemas.microsoft.com/office/drawing/2014/main" id="{172DB137-BF66-4FEE-818D-155CB1CD5411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4609426" cy="820827"/>
                        </a:xfrm>
                        <a:custGeom>
                          <a:avLst/>
                          <a:gdLst>
                            <a:gd name="connsiteX0" fmla="*/ 358677 w 1533229"/>
                            <a:gd name="connsiteY0" fmla="*/ 169357 h 273031"/>
                            <a:gd name="connsiteX1" fmla="*/ 358677 w 1533229"/>
                            <a:gd name="connsiteY1" fmla="*/ 269168 h 273031"/>
                            <a:gd name="connsiteX2" fmla="*/ 285267 w 1533229"/>
                            <a:gd name="connsiteY2" fmla="*/ 269168 h 273031"/>
                            <a:gd name="connsiteX3" fmla="*/ 285267 w 1533229"/>
                            <a:gd name="connsiteY3" fmla="*/ 198978 h 273031"/>
                            <a:gd name="connsiteX4" fmla="*/ 242123 w 1533229"/>
                            <a:gd name="connsiteY4" fmla="*/ 154546 h 273031"/>
                            <a:gd name="connsiteX5" fmla="*/ 183524 w 1533229"/>
                            <a:gd name="connsiteY5" fmla="*/ 177728 h 273031"/>
                            <a:gd name="connsiteX6" fmla="*/ 183524 w 1533229"/>
                            <a:gd name="connsiteY6" fmla="*/ 269812 h 273031"/>
                            <a:gd name="connsiteX7" fmla="*/ 110758 w 1533229"/>
                            <a:gd name="connsiteY7" fmla="*/ 269812 h 273031"/>
                            <a:gd name="connsiteX8" fmla="*/ 110758 w 1533229"/>
                            <a:gd name="connsiteY8" fmla="*/ 92084 h 273031"/>
                            <a:gd name="connsiteX9" fmla="*/ 183524 w 1533229"/>
                            <a:gd name="connsiteY9" fmla="*/ 92084 h 273031"/>
                            <a:gd name="connsiteX10" fmla="*/ 183524 w 1533229"/>
                            <a:gd name="connsiteY10" fmla="*/ 117842 h 273031"/>
                            <a:gd name="connsiteX11" fmla="*/ 271744 w 1533229"/>
                            <a:gd name="connsiteY11" fmla="*/ 90152 h 273031"/>
                            <a:gd name="connsiteX12" fmla="*/ 358677 w 1533229"/>
                            <a:gd name="connsiteY12" fmla="*/ 169357 h 273031"/>
                            <a:gd name="connsiteX13" fmla="*/ 765005 w 1533229"/>
                            <a:gd name="connsiteY13" fmla="*/ 36705 h 273031"/>
                            <a:gd name="connsiteX14" fmla="*/ 692239 w 1533229"/>
                            <a:gd name="connsiteY14" fmla="*/ 36705 h 273031"/>
                            <a:gd name="connsiteX15" fmla="*/ 692239 w 1533229"/>
                            <a:gd name="connsiteY15" fmla="*/ 92084 h 273031"/>
                            <a:gd name="connsiteX16" fmla="*/ 652959 w 1533229"/>
                            <a:gd name="connsiteY16" fmla="*/ 92084 h 273031"/>
                            <a:gd name="connsiteX17" fmla="*/ 652959 w 1533229"/>
                            <a:gd name="connsiteY17" fmla="*/ 151327 h 273031"/>
                            <a:gd name="connsiteX18" fmla="*/ 692239 w 1533229"/>
                            <a:gd name="connsiteY18" fmla="*/ 151327 h 273031"/>
                            <a:gd name="connsiteX19" fmla="*/ 692239 w 1533229"/>
                            <a:gd name="connsiteY19" fmla="*/ 269168 h 273031"/>
                            <a:gd name="connsiteX20" fmla="*/ 838415 w 1533229"/>
                            <a:gd name="connsiteY20" fmla="*/ 269168 h 273031"/>
                            <a:gd name="connsiteX21" fmla="*/ 838415 w 1533229"/>
                            <a:gd name="connsiteY21" fmla="*/ 209926 h 273031"/>
                            <a:gd name="connsiteX22" fmla="*/ 765649 w 1533229"/>
                            <a:gd name="connsiteY22" fmla="*/ 209926 h 273031"/>
                            <a:gd name="connsiteX23" fmla="*/ 765649 w 1533229"/>
                            <a:gd name="connsiteY23" fmla="*/ 151327 h 273031"/>
                            <a:gd name="connsiteX24" fmla="*/ 838415 w 1533229"/>
                            <a:gd name="connsiteY24" fmla="*/ 151327 h 273031"/>
                            <a:gd name="connsiteX25" fmla="*/ 838415 w 1533229"/>
                            <a:gd name="connsiteY25" fmla="*/ 92084 h 273031"/>
                            <a:gd name="connsiteX26" fmla="*/ 765649 w 1533229"/>
                            <a:gd name="connsiteY26" fmla="*/ 92084 h 273031"/>
                            <a:gd name="connsiteX27" fmla="*/ 765649 w 1533229"/>
                            <a:gd name="connsiteY27" fmla="*/ 36705 h 273031"/>
                            <a:gd name="connsiteX28" fmla="*/ 632997 w 1533229"/>
                            <a:gd name="connsiteY28" fmla="*/ 192539 h 273031"/>
                            <a:gd name="connsiteX29" fmla="*/ 462352 w 1533229"/>
                            <a:gd name="connsiteY29" fmla="*/ 192539 h 273031"/>
                            <a:gd name="connsiteX30" fmla="*/ 508072 w 1533229"/>
                            <a:gd name="connsiteY30" fmla="*/ 216365 h 273031"/>
                            <a:gd name="connsiteX31" fmla="*/ 548640 w 1533229"/>
                            <a:gd name="connsiteY31" fmla="*/ 209926 h 273031"/>
                            <a:gd name="connsiteX32" fmla="*/ 627845 w 1533229"/>
                            <a:gd name="connsiteY32" fmla="*/ 209926 h 273031"/>
                            <a:gd name="connsiteX33" fmla="*/ 508072 w 1533229"/>
                            <a:gd name="connsiteY33" fmla="*/ 273032 h 273031"/>
                            <a:gd name="connsiteX34" fmla="*/ 388942 w 1533229"/>
                            <a:gd name="connsiteY34" fmla="*/ 180304 h 273031"/>
                            <a:gd name="connsiteX35" fmla="*/ 511291 w 1533229"/>
                            <a:gd name="connsiteY35" fmla="*/ 87576 h 273031"/>
                            <a:gd name="connsiteX36" fmla="*/ 632997 w 1533229"/>
                            <a:gd name="connsiteY36" fmla="*/ 192539 h 273031"/>
                            <a:gd name="connsiteX37" fmla="*/ 556367 w 1533229"/>
                            <a:gd name="connsiteY37" fmla="*/ 152615 h 273031"/>
                            <a:gd name="connsiteX38" fmla="*/ 510647 w 1533229"/>
                            <a:gd name="connsiteY38" fmla="*/ 135228 h 273031"/>
                            <a:gd name="connsiteX39" fmla="*/ 465571 w 1533229"/>
                            <a:gd name="connsiteY39" fmla="*/ 152615 h 273031"/>
                            <a:gd name="connsiteX40" fmla="*/ 556367 w 1533229"/>
                            <a:gd name="connsiteY40" fmla="*/ 152615 h 273031"/>
                            <a:gd name="connsiteX41" fmla="*/ 1041901 w 1533229"/>
                            <a:gd name="connsiteY41" fmla="*/ 186744 h 273031"/>
                            <a:gd name="connsiteX42" fmla="*/ 985878 w 1533229"/>
                            <a:gd name="connsiteY42" fmla="*/ 208638 h 273031"/>
                            <a:gd name="connsiteX43" fmla="*/ 943377 w 1533229"/>
                            <a:gd name="connsiteY43" fmla="*/ 165493 h 273031"/>
                            <a:gd name="connsiteX44" fmla="*/ 943377 w 1533229"/>
                            <a:gd name="connsiteY44" fmla="*/ 92084 h 273031"/>
                            <a:gd name="connsiteX45" fmla="*/ 870612 w 1533229"/>
                            <a:gd name="connsiteY45" fmla="*/ 92084 h 273031"/>
                            <a:gd name="connsiteX46" fmla="*/ 870612 w 1533229"/>
                            <a:gd name="connsiteY46" fmla="*/ 194471 h 273031"/>
                            <a:gd name="connsiteX47" fmla="*/ 957544 w 1533229"/>
                            <a:gd name="connsiteY47" fmla="*/ 269812 h 273031"/>
                            <a:gd name="connsiteX48" fmla="*/ 1041901 w 1533229"/>
                            <a:gd name="connsiteY48" fmla="*/ 243411 h 273031"/>
                            <a:gd name="connsiteX49" fmla="*/ 1041901 w 1533229"/>
                            <a:gd name="connsiteY49" fmla="*/ 268524 h 273031"/>
                            <a:gd name="connsiteX50" fmla="*/ 1114667 w 1533229"/>
                            <a:gd name="connsiteY50" fmla="*/ 268524 h 273031"/>
                            <a:gd name="connsiteX51" fmla="*/ 1114667 w 1533229"/>
                            <a:gd name="connsiteY51" fmla="*/ 91440 h 273031"/>
                            <a:gd name="connsiteX52" fmla="*/ 1041901 w 1533229"/>
                            <a:gd name="connsiteY52" fmla="*/ 91440 h 273031"/>
                            <a:gd name="connsiteX53" fmla="*/ 1041901 w 1533229"/>
                            <a:gd name="connsiteY53" fmla="*/ 186744 h 273031"/>
                            <a:gd name="connsiteX54" fmla="*/ 1457888 w 1533229"/>
                            <a:gd name="connsiteY54" fmla="*/ 89508 h 273031"/>
                            <a:gd name="connsiteX55" fmla="*/ 1371600 w 1533229"/>
                            <a:gd name="connsiteY55" fmla="*/ 123637 h 273031"/>
                            <a:gd name="connsiteX56" fmla="*/ 1305274 w 1533229"/>
                            <a:gd name="connsiteY56" fmla="*/ 89508 h 273031"/>
                            <a:gd name="connsiteX57" fmla="*/ 1225425 w 1533229"/>
                            <a:gd name="connsiteY57" fmla="*/ 121705 h 273031"/>
                            <a:gd name="connsiteX58" fmla="*/ 1225425 w 1533229"/>
                            <a:gd name="connsiteY58" fmla="*/ 92084 h 273031"/>
                            <a:gd name="connsiteX59" fmla="*/ 1152659 w 1533229"/>
                            <a:gd name="connsiteY59" fmla="*/ 92084 h 273031"/>
                            <a:gd name="connsiteX60" fmla="*/ 1152659 w 1533229"/>
                            <a:gd name="connsiteY60" fmla="*/ 269168 h 273031"/>
                            <a:gd name="connsiteX61" fmla="*/ 1225425 w 1533229"/>
                            <a:gd name="connsiteY61" fmla="*/ 269168 h 273031"/>
                            <a:gd name="connsiteX62" fmla="*/ 1225425 w 1533229"/>
                            <a:gd name="connsiteY62" fmla="*/ 173865 h 273031"/>
                            <a:gd name="connsiteX63" fmla="*/ 1273721 w 1533229"/>
                            <a:gd name="connsiteY63" fmla="*/ 151327 h 273031"/>
                            <a:gd name="connsiteX64" fmla="*/ 1307850 w 1533229"/>
                            <a:gd name="connsiteY64" fmla="*/ 194471 h 273031"/>
                            <a:gd name="connsiteX65" fmla="*/ 1307850 w 1533229"/>
                            <a:gd name="connsiteY65" fmla="*/ 269168 h 273031"/>
                            <a:gd name="connsiteX66" fmla="*/ 1380615 w 1533229"/>
                            <a:gd name="connsiteY66" fmla="*/ 269168 h 273031"/>
                            <a:gd name="connsiteX67" fmla="*/ 1380615 w 1533229"/>
                            <a:gd name="connsiteY67" fmla="*/ 171933 h 273031"/>
                            <a:gd name="connsiteX68" fmla="*/ 1426335 w 1533229"/>
                            <a:gd name="connsiteY68" fmla="*/ 151327 h 273031"/>
                            <a:gd name="connsiteX69" fmla="*/ 1460464 w 1533229"/>
                            <a:gd name="connsiteY69" fmla="*/ 194471 h 273031"/>
                            <a:gd name="connsiteX70" fmla="*/ 1460464 w 1533229"/>
                            <a:gd name="connsiteY70" fmla="*/ 269168 h 273031"/>
                            <a:gd name="connsiteX71" fmla="*/ 1533230 w 1533229"/>
                            <a:gd name="connsiteY71" fmla="*/ 269168 h 273031"/>
                            <a:gd name="connsiteX72" fmla="*/ 1533230 w 1533229"/>
                            <a:gd name="connsiteY72" fmla="*/ 162918 h 273031"/>
                            <a:gd name="connsiteX73" fmla="*/ 1457888 w 1533229"/>
                            <a:gd name="connsiteY73" fmla="*/ 89508 h 273031"/>
                            <a:gd name="connsiteX74" fmla="*/ 0 w 1533229"/>
                            <a:gd name="connsiteY74" fmla="*/ 92084 h 273031"/>
                            <a:gd name="connsiteX75" fmla="*/ 0 w 1533229"/>
                            <a:gd name="connsiteY75" fmla="*/ 269168 h 273031"/>
                            <a:gd name="connsiteX76" fmla="*/ 72766 w 1533229"/>
                            <a:gd name="connsiteY76" fmla="*/ 269168 h 273031"/>
                            <a:gd name="connsiteX77" fmla="*/ 72766 w 1533229"/>
                            <a:gd name="connsiteY77" fmla="*/ 92084 h 273031"/>
                            <a:gd name="connsiteX78" fmla="*/ 0 w 1533229"/>
                            <a:gd name="connsiteY78" fmla="*/ 92084 h 273031"/>
                            <a:gd name="connsiteX79" fmla="*/ 72766 w 1533229"/>
                            <a:gd name="connsiteY79" fmla="*/ 0 h 273031"/>
                            <a:gd name="connsiteX80" fmla="*/ 0 w 1533229"/>
                            <a:gd name="connsiteY80" fmla="*/ 0 h 273031"/>
                            <a:gd name="connsiteX81" fmla="*/ 0 w 1533229"/>
                            <a:gd name="connsiteY81" fmla="*/ 72766 h 273031"/>
                            <a:gd name="connsiteX82" fmla="*/ 72766 w 1533229"/>
                            <a:gd name="connsiteY82" fmla="*/ 72766 h 273031"/>
                            <a:gd name="connsiteX83" fmla="*/ 72766 w 1533229"/>
                            <a:gd name="connsiteY83" fmla="*/ 0 h 27303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</a:cxnLst>
                          <a:rect l="l" t="t" r="r" b="b"/>
                          <a:pathLst>
                            <a:path w="1533229" h="273031">
                              <a:moveTo>
                                <a:pt x="358677" y="169357"/>
                              </a:moveTo>
                              <a:lnTo>
                                <a:pt x="358677" y="269168"/>
                              </a:lnTo>
                              <a:lnTo>
                                <a:pt x="285267" y="269168"/>
                              </a:lnTo>
                              <a:lnTo>
                                <a:pt x="285267" y="198978"/>
                              </a:lnTo>
                              <a:cubicBezTo>
                                <a:pt x="285267" y="167425"/>
                                <a:pt x="274964" y="154546"/>
                                <a:pt x="242123" y="154546"/>
                              </a:cubicBezTo>
                              <a:cubicBezTo>
                                <a:pt x="220229" y="154546"/>
                                <a:pt x="197691" y="164206"/>
                                <a:pt x="183524" y="177728"/>
                              </a:cubicBezTo>
                              <a:lnTo>
                                <a:pt x="183524" y="269812"/>
                              </a:lnTo>
                              <a:lnTo>
                                <a:pt x="110758" y="269812"/>
                              </a:lnTo>
                              <a:lnTo>
                                <a:pt x="110758" y="92084"/>
                              </a:lnTo>
                              <a:lnTo>
                                <a:pt x="183524" y="92084"/>
                              </a:lnTo>
                              <a:lnTo>
                                <a:pt x="183524" y="117842"/>
                              </a:lnTo>
                              <a:cubicBezTo>
                                <a:pt x="205418" y="102387"/>
                                <a:pt x="233108" y="90152"/>
                                <a:pt x="271744" y="90152"/>
                              </a:cubicBezTo>
                              <a:cubicBezTo>
                                <a:pt x="312957" y="90152"/>
                                <a:pt x="358677" y="103675"/>
                                <a:pt x="358677" y="169357"/>
                              </a:cubicBezTo>
                              <a:close/>
                              <a:moveTo>
                                <a:pt x="765005" y="36705"/>
                              </a:moveTo>
                              <a:lnTo>
                                <a:pt x="692239" y="36705"/>
                              </a:lnTo>
                              <a:lnTo>
                                <a:pt x="692239" y="92084"/>
                              </a:lnTo>
                              <a:lnTo>
                                <a:pt x="652959" y="92084"/>
                              </a:lnTo>
                              <a:lnTo>
                                <a:pt x="652959" y="151327"/>
                              </a:lnTo>
                              <a:lnTo>
                                <a:pt x="692239" y="151327"/>
                              </a:lnTo>
                              <a:lnTo>
                                <a:pt x="692239" y="269168"/>
                              </a:lnTo>
                              <a:lnTo>
                                <a:pt x="838415" y="269168"/>
                              </a:lnTo>
                              <a:lnTo>
                                <a:pt x="838415" y="209926"/>
                              </a:lnTo>
                              <a:lnTo>
                                <a:pt x="765649" y="209926"/>
                              </a:lnTo>
                              <a:lnTo>
                                <a:pt x="765649" y="151327"/>
                              </a:lnTo>
                              <a:lnTo>
                                <a:pt x="838415" y="151327"/>
                              </a:lnTo>
                              <a:lnTo>
                                <a:pt x="838415" y="92084"/>
                              </a:lnTo>
                              <a:lnTo>
                                <a:pt x="765649" y="92084"/>
                              </a:lnTo>
                              <a:lnTo>
                                <a:pt x="765649" y="36705"/>
                              </a:lnTo>
                              <a:close/>
                              <a:moveTo>
                                <a:pt x="632997" y="192539"/>
                              </a:moveTo>
                              <a:lnTo>
                                <a:pt x="462352" y="192539"/>
                              </a:lnTo>
                              <a:cubicBezTo>
                                <a:pt x="468147" y="211857"/>
                                <a:pt x="488109" y="216365"/>
                                <a:pt x="508072" y="216365"/>
                              </a:cubicBezTo>
                              <a:cubicBezTo>
                                <a:pt x="527390" y="216365"/>
                                <a:pt x="538337" y="215077"/>
                                <a:pt x="548640" y="209926"/>
                              </a:cubicBezTo>
                              <a:lnTo>
                                <a:pt x="627845" y="209926"/>
                              </a:lnTo>
                              <a:cubicBezTo>
                                <a:pt x="616254" y="252426"/>
                                <a:pt x="577617" y="273032"/>
                                <a:pt x="508072" y="273032"/>
                              </a:cubicBezTo>
                              <a:cubicBezTo>
                                <a:pt x="437882" y="273032"/>
                                <a:pt x="388942" y="246630"/>
                                <a:pt x="388942" y="180304"/>
                              </a:cubicBezTo>
                              <a:cubicBezTo>
                                <a:pt x="388942" y="113978"/>
                                <a:pt x="437882" y="87576"/>
                                <a:pt x="511291" y="87576"/>
                              </a:cubicBezTo>
                              <a:cubicBezTo>
                                <a:pt x="585345" y="87576"/>
                                <a:pt x="632997" y="113978"/>
                                <a:pt x="632997" y="192539"/>
                              </a:cubicBezTo>
                              <a:close/>
                              <a:moveTo>
                                <a:pt x="556367" y="152615"/>
                              </a:moveTo>
                              <a:cubicBezTo>
                                <a:pt x="547996" y="140380"/>
                                <a:pt x="529966" y="135228"/>
                                <a:pt x="510647" y="135228"/>
                              </a:cubicBezTo>
                              <a:cubicBezTo>
                                <a:pt x="491329" y="135228"/>
                                <a:pt x="473299" y="141024"/>
                                <a:pt x="465571" y="152615"/>
                              </a:cubicBezTo>
                              <a:lnTo>
                                <a:pt x="556367" y="152615"/>
                              </a:lnTo>
                              <a:close/>
                              <a:moveTo>
                                <a:pt x="1041901" y="186744"/>
                              </a:moveTo>
                              <a:cubicBezTo>
                                <a:pt x="1028378" y="199622"/>
                                <a:pt x="1006484" y="208638"/>
                                <a:pt x="985878" y="208638"/>
                              </a:cubicBezTo>
                              <a:cubicBezTo>
                                <a:pt x="954325" y="208638"/>
                                <a:pt x="943377" y="195759"/>
                                <a:pt x="943377" y="165493"/>
                              </a:cubicBezTo>
                              <a:lnTo>
                                <a:pt x="943377" y="92084"/>
                              </a:lnTo>
                              <a:lnTo>
                                <a:pt x="870612" y="92084"/>
                              </a:lnTo>
                              <a:lnTo>
                                <a:pt x="870612" y="194471"/>
                              </a:lnTo>
                              <a:cubicBezTo>
                                <a:pt x="870612" y="257577"/>
                                <a:pt x="918264" y="269812"/>
                                <a:pt x="957544" y="269812"/>
                              </a:cubicBezTo>
                              <a:cubicBezTo>
                                <a:pt x="994249" y="269812"/>
                                <a:pt x="1021295" y="258221"/>
                                <a:pt x="1041901" y="243411"/>
                              </a:cubicBezTo>
                              <a:lnTo>
                                <a:pt x="1041901" y="268524"/>
                              </a:lnTo>
                              <a:lnTo>
                                <a:pt x="1114667" y="268524"/>
                              </a:lnTo>
                              <a:lnTo>
                                <a:pt x="1114667" y="91440"/>
                              </a:lnTo>
                              <a:lnTo>
                                <a:pt x="1041901" y="91440"/>
                              </a:lnTo>
                              <a:lnTo>
                                <a:pt x="1041901" y="186744"/>
                              </a:lnTo>
                              <a:close/>
                              <a:moveTo>
                                <a:pt x="1457888" y="89508"/>
                              </a:moveTo>
                              <a:cubicBezTo>
                                <a:pt x="1414744" y="89508"/>
                                <a:pt x="1388987" y="103031"/>
                                <a:pt x="1371600" y="123637"/>
                              </a:cubicBezTo>
                              <a:cubicBezTo>
                                <a:pt x="1357433" y="97879"/>
                                <a:pt x="1327168" y="89508"/>
                                <a:pt x="1305274" y="89508"/>
                              </a:cubicBezTo>
                              <a:cubicBezTo>
                                <a:pt x="1262130" y="89508"/>
                                <a:pt x="1241523" y="106895"/>
                                <a:pt x="1225425" y="121705"/>
                              </a:cubicBezTo>
                              <a:lnTo>
                                <a:pt x="1225425" y="92084"/>
                              </a:lnTo>
                              <a:lnTo>
                                <a:pt x="1152659" y="92084"/>
                              </a:lnTo>
                              <a:lnTo>
                                <a:pt x="1152659" y="269168"/>
                              </a:lnTo>
                              <a:lnTo>
                                <a:pt x="1225425" y="269168"/>
                              </a:lnTo>
                              <a:lnTo>
                                <a:pt x="1225425" y="173865"/>
                              </a:lnTo>
                              <a:cubicBezTo>
                                <a:pt x="1240236" y="159054"/>
                                <a:pt x="1255690" y="151327"/>
                                <a:pt x="1273721" y="151327"/>
                              </a:cubicBezTo>
                              <a:cubicBezTo>
                                <a:pt x="1299478" y="151327"/>
                                <a:pt x="1307850" y="164206"/>
                                <a:pt x="1307850" y="194471"/>
                              </a:cubicBezTo>
                              <a:lnTo>
                                <a:pt x="1307850" y="269168"/>
                              </a:lnTo>
                              <a:lnTo>
                                <a:pt x="1380615" y="269168"/>
                              </a:lnTo>
                              <a:lnTo>
                                <a:pt x="1380615" y="171933"/>
                              </a:lnTo>
                              <a:cubicBezTo>
                                <a:pt x="1395426" y="157122"/>
                                <a:pt x="1408305" y="151327"/>
                                <a:pt x="1426335" y="151327"/>
                              </a:cubicBezTo>
                              <a:cubicBezTo>
                                <a:pt x="1452093" y="151327"/>
                                <a:pt x="1460464" y="164206"/>
                                <a:pt x="1460464" y="194471"/>
                              </a:cubicBezTo>
                              <a:lnTo>
                                <a:pt x="1460464" y="269168"/>
                              </a:lnTo>
                              <a:lnTo>
                                <a:pt x="1533230" y="269168"/>
                              </a:lnTo>
                              <a:lnTo>
                                <a:pt x="1533230" y="162918"/>
                              </a:lnTo>
                              <a:cubicBezTo>
                                <a:pt x="1533230" y="101743"/>
                                <a:pt x="1488798" y="89508"/>
                                <a:pt x="1457888" y="89508"/>
                              </a:cubicBezTo>
                              <a:close/>
                              <a:moveTo>
                                <a:pt x="0" y="92084"/>
                              </a:moveTo>
                              <a:lnTo>
                                <a:pt x="0" y="269168"/>
                              </a:lnTo>
                              <a:lnTo>
                                <a:pt x="72766" y="269168"/>
                              </a:lnTo>
                              <a:lnTo>
                                <a:pt x="72766" y="92084"/>
                              </a:lnTo>
                              <a:lnTo>
                                <a:pt x="0" y="92084"/>
                              </a:lnTo>
                              <a:close/>
                              <a:moveTo>
                                <a:pt x="72766" y="0"/>
                              </a:moveTo>
                              <a:lnTo>
                                <a:pt x="0" y="0"/>
                              </a:lnTo>
                              <a:lnTo>
                                <a:pt x="0" y="72766"/>
                              </a:lnTo>
                              <a:lnTo>
                                <a:pt x="72766" y="72766"/>
                              </a:lnTo>
                              <a:lnTo>
                                <a:pt x="727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22C4A"/>
                        </a:solidFill>
                        <a:ln w="6439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" name="Forme libre : forme 3">
                        <a:extLst>
                          <a:ext uri="{FF2B5EF4-FFF2-40B4-BE49-F238E27FC236}">
                            <a16:creationId xmlns:a16="http://schemas.microsoft.com/office/drawing/2014/main" id="{DD808059-E964-4E3F-8DE7-0F10D366ACAA}"/>
                          </a:ext>
                        </a:extLst>
                      </wps:cNvPr>
                      <wps:cNvSpPr/>
                      <wps:spPr>
                        <a:xfrm>
                          <a:off x="4830122" y="151000"/>
                          <a:ext cx="656275" cy="658210"/>
                        </a:xfrm>
                        <a:custGeom>
                          <a:avLst/>
                          <a:gdLst>
                            <a:gd name="connsiteX0" fmla="*/ 72766 w 218296"/>
                            <a:gd name="connsiteY0" fmla="*/ 0 h 218940"/>
                            <a:gd name="connsiteX1" fmla="*/ 72766 w 218296"/>
                            <a:gd name="connsiteY1" fmla="*/ 72766 h 218940"/>
                            <a:gd name="connsiteX2" fmla="*/ 145531 w 218296"/>
                            <a:gd name="connsiteY2" fmla="*/ 72766 h 218940"/>
                            <a:gd name="connsiteX3" fmla="*/ 145531 w 218296"/>
                            <a:gd name="connsiteY3" fmla="*/ 145531 h 218940"/>
                            <a:gd name="connsiteX4" fmla="*/ 218297 w 218296"/>
                            <a:gd name="connsiteY4" fmla="*/ 145531 h 218940"/>
                            <a:gd name="connsiteX5" fmla="*/ 218297 w 218296"/>
                            <a:gd name="connsiteY5" fmla="*/ 0 h 218940"/>
                            <a:gd name="connsiteX6" fmla="*/ 72766 w 218296"/>
                            <a:gd name="connsiteY6" fmla="*/ 0 h 218940"/>
                            <a:gd name="connsiteX7" fmla="*/ 72766 w 218296"/>
                            <a:gd name="connsiteY7" fmla="*/ 146175 h 218940"/>
                            <a:gd name="connsiteX8" fmla="*/ 0 w 218296"/>
                            <a:gd name="connsiteY8" fmla="*/ 146175 h 218940"/>
                            <a:gd name="connsiteX9" fmla="*/ 0 w 218296"/>
                            <a:gd name="connsiteY9" fmla="*/ 218941 h 218940"/>
                            <a:gd name="connsiteX10" fmla="*/ 72766 w 218296"/>
                            <a:gd name="connsiteY10" fmla="*/ 218941 h 218940"/>
                            <a:gd name="connsiteX11" fmla="*/ 72766 w 218296"/>
                            <a:gd name="connsiteY11" fmla="*/ 146175 h 2189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218296" h="218940">
                              <a:moveTo>
                                <a:pt x="72766" y="0"/>
                              </a:moveTo>
                              <a:lnTo>
                                <a:pt x="72766" y="72766"/>
                              </a:lnTo>
                              <a:lnTo>
                                <a:pt x="145531" y="72766"/>
                              </a:lnTo>
                              <a:lnTo>
                                <a:pt x="145531" y="145531"/>
                              </a:lnTo>
                              <a:lnTo>
                                <a:pt x="218297" y="145531"/>
                              </a:lnTo>
                              <a:lnTo>
                                <a:pt x="218297" y="0"/>
                              </a:lnTo>
                              <a:lnTo>
                                <a:pt x="72766" y="0"/>
                              </a:lnTo>
                              <a:close/>
                              <a:moveTo>
                                <a:pt x="72766" y="146175"/>
                              </a:moveTo>
                              <a:lnTo>
                                <a:pt x="0" y="146175"/>
                              </a:lnTo>
                              <a:lnTo>
                                <a:pt x="0" y="218941"/>
                              </a:lnTo>
                              <a:lnTo>
                                <a:pt x="72766" y="218941"/>
                              </a:lnTo>
                              <a:lnTo>
                                <a:pt x="72766" y="1461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AA9B"/>
                        </a:solidFill>
                        <a:ln w="6439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16="http://schemas.microsoft.com/office/drawing/2014/main" xmlns:a="http://schemas.openxmlformats.org/drawingml/2006/main">
          <w:pict>
            <v:group id="Groupe 9" style="position:absolute;margin-left:0;margin-top:-9pt;width:94.15pt;height:14.05pt;z-index:251661312;mso-position-horizontal:left;mso-position-horizontal-relative:margin;mso-width-relative:margin;mso-height-relative:margin" coordsize="54863,8208" o:spid="_x0000_s1026" w14:anchorId="0E7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">
              <v:shape id="Forme libre : forme 2" style="position:absolute;width:46094;height:8208;visibility:visible;mso-wrap-style:square;v-text-anchor:middle" coordsize="1533229,273031" o:spid="_x0000_s1027" fillcolor="#222c4a" stroked="f" strokeweight=".17886mm" path="m358677,169357r,99811l285267,269168r,-70190c285267,167425,274964,154546,242123,154546v-21894,,-44432,9660,-58599,23182l183524,269812r-72766,l110758,92084r72766,l183524,117842v21894,-15455,49584,-27690,88220,-27690c312957,90152,358677,103675,358677,169357xm765005,36705r-72766,l692239,92084r-39280,l652959,151327r39280,l692239,269168r146176,l838415,209926r-72766,l765649,151327r72766,l838415,92084r-72766,l765649,36705r-644,xm632997,192539r-170645,c468147,211857,488109,216365,508072,216365v19318,,30265,-1288,40568,-6439l627845,209926v-11591,42500,-50228,63106,-119773,63106c437882,273032,388942,246630,388942,180304v,-66326,48940,-92728,122349,-92728c585345,87576,632997,113978,632997,192539xm556367,152615v-8371,-12235,-26401,-17387,-45720,-17387c491329,135228,473299,141024,465571,152615r90796,xm1041901,186744v-13523,12878,-35417,21894,-56023,21894c954325,208638,943377,195759,943377,165493r,-73409l870612,92084r,102387c870612,257577,918264,269812,957544,269812v36705,,63751,-11591,84357,-26401l1041901,268524r72766,l1114667,91440r-72766,l1041901,186744xm1457888,89508v-43144,,-68901,13523,-86288,34129c1357433,97879,1327168,89508,1305274,89508v-43144,,-63751,17387,-79849,32197l1225425,92084r-72766,l1152659,269168r72766,l1225425,173865v14811,-14811,30265,-22538,48296,-22538c1299478,151327,1307850,164206,1307850,194471r,74697l1380615,269168r,-97235c1395426,157122,1408305,151327,1426335,151327v25758,,34129,12879,34129,43144l1460464,269168r72766,l1533230,162918v,-61175,-44432,-73410,-75342,-73410xm,92084l,269168r72766,l72766,92084,,92084xm72766,l,,,72766r72766,l7276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">
                <v:stroke joinstyle="miter"/>
                <v:path arrowok="t" o:connecttype="custom" o:connectlocs="1078309,509147;1078309,809213;857613,809213;857613,598198;727907,464620;551738,534313;551738,811150;332978,811150;332978,276837;551738,276837;551738,354274;816958,271029;1078309,509147;2299874,110348;2081114,110348;2081114,276837;1963025,276837;1963025,454942;2081114,454942;2081114,809213;2520571,809213;2520571,631111;2301810,631111;2301810,454942;2520571,454942;2520571,276837;2301810,276837;2301810,110348;1903012,578840;1389993,578840;1527443,650469;1649405,631111;1887523,631111;1527443,820830;1169297,542057;1537121,263284;1903012,578840;1672635,458814;1535185,406543;1399670,458814;1672635,458814;3132321,561418;2963896,627239;2836123,497530;2836123,276837;2617366,276837;2617366,584648;2878714,811150;3132321,731779;3132321,807277;3351081,807277;3351081,274901;3132321,274901;3132321,561418;4382924,269092;4123512,371696;3924113,269092;3684059,365888;3684059,276837;3465299,276837;3465299,809213;3684059,809213;3684059,522699;3829254,454942;3931857,584648;3931857,809213;4150615,809213;4150615,516891;4288065,454942;4390669,584648;4390669,809213;4609429,809213;4609429,489789;4382924,269092;0,276837;0,809213;218760,809213;218760,276837;0,276837;218760,0;0,0;0,218760;218760,218760;218760,0" o:connectangles="0,0,0,0,0,0,0,0,0,0,0,0,0,0,0,0,0,0,0,0,0,0,0,0,0,0,0,0,0,0,0,0,0,0,0,0,0,0,0,0,0,0,0,0,0,0,0,0,0,0,0,0,0,0,0,0,0,0,0,0,0,0,0,0,0,0,0,0,0,0,0,0,0,0,0,0,0,0,0,0,0,0,0,0"/>
              </v:shape>
              <v:shape id="Forme libre : forme 3" style="position:absolute;left:48301;top:1510;width:6562;height:6582;visibility:visible;mso-wrap-style:square;v-text-anchor:middle" coordsize="218296,218940" o:spid="_x0000_s1028" fillcolor="#00aa9b" stroked="f" strokeweight=".17886mm" path="m72766,r,72766l145531,72766r,72765l218297,145531,218297,,72766,xm72766,146175l,146175r,72766l72766,218941r,-7276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">
                <v:stroke joinstyle="miter"/>
                <v:path arrowok="t" o:connecttype="custom" o:connectlocs="218760,0;218760,218760;437518,218760;437518,437517;656278,437517;656278,0;218760,0;218760,439453;0,439453;0,658213;218760,658213;218760,439453" o:connectangles="0,0,0,0,0,0,0,0,0,0,0,0"/>
              </v:shape>
              <w10:wrap anchorx="margin"/>
            </v:group>
          </w:pict>
        </mc:Fallback>
      </mc:AlternateContent>
    </w:r>
    <w:r w:rsidR="001410B1" w:rsidRPr="001410B1">
      <w:fldChar w:fldCharType="begin"/>
    </w:r>
    <w:r w:rsidR="001410B1" w:rsidRPr="001410B1">
      <w:instrText>PAGE  \* Arabic  \* MERGEFORMAT</w:instrText>
    </w:r>
    <w:r w:rsidR="001410B1" w:rsidRPr="001410B1">
      <w:fldChar w:fldCharType="separate"/>
    </w:r>
    <w:r w:rsidR="00F270F9">
      <w:rPr>
        <w:noProof/>
      </w:rPr>
      <w:t>11</w:t>
    </w:r>
    <w:r w:rsidR="001410B1" w:rsidRPr="001410B1">
      <w:fldChar w:fldCharType="end"/>
    </w:r>
    <w:r w:rsidR="001410B1" w:rsidRPr="001410B1">
      <w:t xml:space="preserve"> </w:t>
    </w:r>
    <w:r w:rsidR="001410B1">
      <w:rPr>
        <w:color w:val="00AA9B" w:themeColor="accent1"/>
      </w:rPr>
      <w:t xml:space="preserve">/ </w:t>
    </w:r>
    <w:r w:rsidR="001410B1">
      <w:rPr>
        <w:color w:val="00AA9B" w:themeColor="accent1"/>
      </w:rPr>
      <w:fldChar w:fldCharType="begin"/>
    </w:r>
    <w:r w:rsidR="001410B1">
      <w:rPr>
        <w:color w:val="00AA9B" w:themeColor="accent1"/>
      </w:rPr>
      <w:instrText>NUMPAGES  \* arabe  \* MERGEFORMAT</w:instrText>
    </w:r>
    <w:r w:rsidR="001410B1">
      <w:rPr>
        <w:color w:val="00AA9B" w:themeColor="accent1"/>
      </w:rPr>
      <w:fldChar w:fldCharType="separate"/>
    </w:r>
    <w:r w:rsidR="00F270F9" w:rsidRPr="00F270F9">
      <w:rPr>
        <w:noProof/>
        <w:color w:val="00AA9B" w:themeColor="accent1"/>
      </w:rPr>
      <w:t>Erreur </w:t>
    </w:r>
    <w:r w:rsidR="00F270F9">
      <w:rPr>
        <w:b/>
        <w:bCs/>
        <w:noProof/>
        <w:color w:val="00AA9B" w:themeColor="accent1"/>
      </w:rPr>
      <w:t>! Argument de commutateur inconnu.</w:t>
    </w:r>
    <w:r w:rsidR="001410B1">
      <w:rPr>
        <w:color w:val="00AA9B" w:themeColor="accent1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058CB" w14:textId="18EF368F" w:rsidR="004E3A41" w:rsidRDefault="004E3A41" w:rsidP="004E3A41">
    <w:pPr>
      <w:pStyle w:val="Pieddepage"/>
      <w:rPr>
        <w:b/>
        <w:bCs/>
        <w:color w:val="EF4641" w:themeColor="accent2"/>
        <w:sz w:val="12"/>
        <w:szCs w:val="20"/>
      </w:rPr>
    </w:pPr>
  </w:p>
  <w:p w14:paraId="6729E668" w14:textId="06BF2F21" w:rsidR="004E3A41" w:rsidRPr="007C7206" w:rsidRDefault="004E3A41" w:rsidP="004E3A41">
    <w:pPr>
      <w:pStyle w:val="Pieddepage"/>
      <w:spacing w:after="120"/>
      <w:rPr>
        <w:b/>
        <w:bCs/>
        <w:color w:val="EF4641" w:themeColor="accent2"/>
        <w:sz w:val="16"/>
        <w:szCs w:val="24"/>
        <w:lang w:val="en-GB"/>
      </w:rPr>
    </w:pPr>
    <w:proofErr w:type="spellStart"/>
    <w:r w:rsidRPr="007C7206">
      <w:rPr>
        <w:b/>
        <w:bCs/>
        <w:color w:val="EF4641" w:themeColor="accent2"/>
        <w:sz w:val="16"/>
        <w:szCs w:val="24"/>
        <w:lang w:val="en-GB"/>
      </w:rPr>
      <w:t>inetum.</w:t>
    </w:r>
    <w:r w:rsidR="00F55FA3" w:rsidRPr="007C7206">
      <w:rPr>
        <w:b/>
        <w:bCs/>
        <w:color w:val="EF4641" w:themeColor="accent2"/>
        <w:sz w:val="16"/>
        <w:szCs w:val="24"/>
        <w:lang w:val="en-GB"/>
      </w:rPr>
      <w:t>world</w:t>
    </w:r>
    <w:proofErr w:type="spellEnd"/>
  </w:p>
  <w:p w14:paraId="4D790E67" w14:textId="6E4E2F64" w:rsidR="004E3A41" w:rsidRPr="007C7206" w:rsidRDefault="004E3A41" w:rsidP="004E3A41">
    <w:pPr>
      <w:pStyle w:val="Pieddepage"/>
      <w:rPr>
        <w:lang w:val="en-GB"/>
      </w:rPr>
    </w:pPr>
    <w:r w:rsidRPr="007C7206">
      <w:rPr>
        <w:lang w:val="en-GB"/>
      </w:rPr>
      <w:t xml:space="preserve">01/09/2020 | ©2020 </w:t>
    </w:r>
    <w:proofErr w:type="spellStart"/>
    <w:r w:rsidRPr="007C7206">
      <w:rPr>
        <w:lang w:val="en-GB"/>
      </w:rPr>
      <w:t>Inetum</w:t>
    </w:r>
    <w:proofErr w:type="spellEnd"/>
    <w:r w:rsidRPr="007C7206">
      <w:rPr>
        <w:lang w:val="en-GB"/>
      </w:rPr>
      <w:t xml:space="preserve"> |</w:t>
    </w:r>
    <w:r w:rsidR="008D429E" w:rsidRPr="007C7206">
      <w:rPr>
        <w:lang w:val="en-GB"/>
      </w:rPr>
      <w:t xml:space="preserve"> </w:t>
    </w:r>
    <w:r w:rsidRPr="007C7206">
      <w:rPr>
        <w:lang w:val="en-GB"/>
      </w:rPr>
      <w:t>Ref. XXXXXX v1.0</w:t>
    </w:r>
  </w:p>
  <w:p w14:paraId="2C0CC186" w14:textId="3D365ED5" w:rsidR="004E3A41" w:rsidRDefault="004E3A41" w:rsidP="004E3A41">
    <w:pPr>
      <w:pStyle w:val="Pieddepage"/>
    </w:pPr>
    <w:r>
      <w:t>Classification</w:t>
    </w:r>
    <w:r w:rsidR="008D429E">
      <w:t>:</w:t>
    </w:r>
    <w:r>
      <w:t xml:space="preserve"> [</w:t>
    </w:r>
    <w:proofErr w:type="spellStart"/>
    <w:r>
      <w:t>choose</w:t>
    </w:r>
    <w:proofErr w:type="spellEnd"/>
    <w:r>
      <w:t xml:space="preserve"> </w:t>
    </w:r>
    <w:proofErr w:type="spellStart"/>
    <w:r>
      <w:t>internal</w:t>
    </w:r>
    <w:proofErr w:type="spellEnd"/>
    <w:r>
      <w:t xml:space="preserve">, </w:t>
    </w:r>
    <w:proofErr w:type="spellStart"/>
    <w:r>
      <w:t>external</w:t>
    </w:r>
    <w:proofErr w:type="spellEnd"/>
    <w:r>
      <w:t xml:space="preserve"> or </w:t>
    </w:r>
    <w:proofErr w:type="spellStart"/>
    <w:r>
      <w:t>confidential</w:t>
    </w:r>
    <w:proofErr w:type="spellEnd"/>
    <w:r>
      <w:t>] document</w:t>
    </w:r>
  </w:p>
  <w:p w14:paraId="4CBB8FED" w14:textId="76AC8257" w:rsidR="004E3A41" w:rsidRPr="007C7206" w:rsidRDefault="00B925B3" w:rsidP="004E3A41">
    <w:pPr>
      <w:pStyle w:val="Pieddepage"/>
      <w:rPr>
        <w:b/>
        <w:bCs/>
        <w:color w:val="EF4641" w:themeColor="accent2"/>
        <w:sz w:val="12"/>
        <w:szCs w:val="20"/>
      </w:rPr>
    </w:pPr>
    <w:r>
      <w:rPr>
        <w:b/>
        <w:bCs/>
        <w:noProof/>
        <w:color w:val="EF4641" w:themeColor="accent2"/>
        <w:sz w:val="12"/>
        <w:szCs w:val="20"/>
        <w:lang w:eastAsia="fr-F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F7C049B" wp14:editId="789A4AEA">
              <wp:simplePos x="0" y="0"/>
              <wp:positionH relativeFrom="margin">
                <wp:posOffset>0</wp:posOffset>
              </wp:positionH>
              <wp:positionV relativeFrom="paragraph">
                <wp:posOffset>39370</wp:posOffset>
              </wp:positionV>
              <wp:extent cx="6048000" cy="0"/>
              <wp:effectExtent l="0" t="0" r="0" b="0"/>
              <wp:wrapNone/>
              <wp:docPr id="35" name="Connecteur droit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048000" cy="0"/>
                      </a:xfrm>
                      <a:prstGeom prst="line">
                        <a:avLst/>
                      </a:prstGeom>
                      <a:ln>
                        <a:solidFill>
                          <a:schemeClr val="tx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line id="Connecteur droit 35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spid="_x0000_s1026" strokecolor="#222c4a [3215]" strokeweight=".5pt" from="0,3.1pt" to="476.2pt,3.1pt" w14:anchorId="49349B4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">
              <v:stroke joinstyle="miter"/>
              <w10:wrap anchorx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68FE0A" w14:textId="77777777" w:rsidR="00061B0F" w:rsidRDefault="00061B0F" w:rsidP="00D45B5A">
      <w:r>
        <w:separator/>
      </w:r>
    </w:p>
  </w:footnote>
  <w:footnote w:type="continuationSeparator" w:id="0">
    <w:p w14:paraId="37B4744D" w14:textId="77777777" w:rsidR="00061B0F" w:rsidRDefault="00061B0F" w:rsidP="00D45B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75"/>
      <w:gridCol w:w="3175"/>
      <w:gridCol w:w="3175"/>
    </w:tblGrid>
    <w:tr w:rsidR="2AD0DBD2" w14:paraId="6265D463" w14:textId="77777777" w:rsidTr="2AD0DBD2">
      <w:tc>
        <w:tcPr>
          <w:tcW w:w="3175" w:type="dxa"/>
        </w:tcPr>
        <w:p w14:paraId="0E44DC91" w14:textId="25683E93" w:rsidR="2AD0DBD2" w:rsidRDefault="2AD0DBD2" w:rsidP="2AD0DBD2">
          <w:pPr>
            <w:pStyle w:val="En-tte"/>
            <w:ind w:left="-115"/>
          </w:pPr>
        </w:p>
      </w:tc>
      <w:tc>
        <w:tcPr>
          <w:tcW w:w="3175" w:type="dxa"/>
        </w:tcPr>
        <w:p w14:paraId="76E399B3" w14:textId="175B36A6" w:rsidR="2AD0DBD2" w:rsidRDefault="2AD0DBD2" w:rsidP="2AD0DBD2">
          <w:pPr>
            <w:pStyle w:val="En-tte"/>
            <w:jc w:val="center"/>
          </w:pPr>
        </w:p>
      </w:tc>
      <w:tc>
        <w:tcPr>
          <w:tcW w:w="3175" w:type="dxa"/>
        </w:tcPr>
        <w:p w14:paraId="5BDA71A7" w14:textId="356FA7E3" w:rsidR="2AD0DBD2" w:rsidRDefault="2AD0DBD2" w:rsidP="2AD0DBD2">
          <w:pPr>
            <w:pStyle w:val="En-tte"/>
            <w:ind w:right="-115"/>
            <w:jc w:val="right"/>
          </w:pPr>
        </w:p>
      </w:tc>
    </w:tr>
  </w:tbl>
  <w:p w14:paraId="07A9C8B2" w14:textId="04A0F6D3" w:rsidR="2AD0DBD2" w:rsidRDefault="2AD0DBD2" w:rsidP="2AD0DBD2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75"/>
      <w:gridCol w:w="3175"/>
      <w:gridCol w:w="3175"/>
    </w:tblGrid>
    <w:tr w:rsidR="2AD0DBD2" w14:paraId="6A2D2725" w14:textId="77777777" w:rsidTr="2AD0DBD2">
      <w:tc>
        <w:tcPr>
          <w:tcW w:w="3175" w:type="dxa"/>
        </w:tcPr>
        <w:p w14:paraId="512D9D8E" w14:textId="13E4C752" w:rsidR="2AD0DBD2" w:rsidRDefault="2AD0DBD2" w:rsidP="2AD0DBD2">
          <w:pPr>
            <w:pStyle w:val="En-tte"/>
            <w:ind w:left="-115"/>
          </w:pPr>
        </w:p>
      </w:tc>
      <w:tc>
        <w:tcPr>
          <w:tcW w:w="3175" w:type="dxa"/>
        </w:tcPr>
        <w:p w14:paraId="7340DBC5" w14:textId="047DCEEB" w:rsidR="2AD0DBD2" w:rsidRDefault="2AD0DBD2" w:rsidP="2AD0DBD2">
          <w:pPr>
            <w:pStyle w:val="En-tte"/>
            <w:jc w:val="center"/>
          </w:pPr>
        </w:p>
      </w:tc>
      <w:tc>
        <w:tcPr>
          <w:tcW w:w="3175" w:type="dxa"/>
        </w:tcPr>
        <w:p w14:paraId="3B35BE27" w14:textId="7627AFC2" w:rsidR="2AD0DBD2" w:rsidRDefault="2AD0DBD2" w:rsidP="2AD0DBD2">
          <w:pPr>
            <w:pStyle w:val="En-tte"/>
            <w:ind w:right="-115"/>
            <w:jc w:val="right"/>
          </w:pPr>
        </w:p>
      </w:tc>
    </w:tr>
  </w:tbl>
  <w:p w14:paraId="12C82B5C" w14:textId="4C92692E" w:rsidR="2AD0DBD2" w:rsidRDefault="2AD0DBD2" w:rsidP="2AD0DBD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2CA7904"/>
    <w:lvl w:ilvl="0">
      <w:start w:val="1"/>
      <w:numFmt w:val="decimal"/>
      <w:pStyle w:val="Listenum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multilevel"/>
    <w:tmpl w:val="13E23BB4"/>
    <w:lvl w:ilvl="0">
      <w:start w:val="1"/>
      <w:numFmt w:val="decimal"/>
      <w:pStyle w:val="Listenumros4"/>
      <w:lvlText w:val="%1."/>
      <w:lvlJc w:val="left"/>
      <w:pPr>
        <w:tabs>
          <w:tab w:val="num" w:pos="1440"/>
        </w:tabs>
        <w:ind w:left="144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E"/>
    <w:multiLevelType w:val="multilevel"/>
    <w:tmpl w:val="38BE4A48"/>
    <w:lvl w:ilvl="0">
      <w:start w:val="1"/>
      <w:numFmt w:val="decimal"/>
      <w:pStyle w:val="Listenumros3"/>
      <w:lvlText w:val="%1."/>
      <w:lvlJc w:val="left"/>
      <w:pPr>
        <w:tabs>
          <w:tab w:val="num" w:pos="1080"/>
        </w:tabs>
        <w:ind w:left="108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FFFFF7F"/>
    <w:multiLevelType w:val="multilevel"/>
    <w:tmpl w:val="BE682314"/>
    <w:lvl w:ilvl="0">
      <w:start w:val="1"/>
      <w:numFmt w:val="decimal"/>
      <w:pStyle w:val="Listenumros2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FFFFF80"/>
    <w:multiLevelType w:val="multilevel"/>
    <w:tmpl w:val="9500BD62"/>
    <w:lvl w:ilvl="0">
      <w:start w:val="1"/>
      <w:numFmt w:val="bullet"/>
      <w:pStyle w:val="Listepuc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FFFFF81"/>
    <w:multiLevelType w:val="multilevel"/>
    <w:tmpl w:val="0CCC3ECC"/>
    <w:lvl w:ilvl="0">
      <w:start w:val="1"/>
      <w:numFmt w:val="bullet"/>
      <w:pStyle w:val="Listepuc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FFFFFF82"/>
    <w:multiLevelType w:val="multilevel"/>
    <w:tmpl w:val="E2B4D452"/>
    <w:lvl w:ilvl="0">
      <w:start w:val="1"/>
      <w:numFmt w:val="bullet"/>
      <w:pStyle w:val="Listepuc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FFFFFF83"/>
    <w:multiLevelType w:val="multilevel"/>
    <w:tmpl w:val="09648DAE"/>
    <w:lvl w:ilvl="0">
      <w:start w:val="1"/>
      <w:numFmt w:val="bullet"/>
      <w:pStyle w:val="Listepuc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FFFFFF88"/>
    <w:multiLevelType w:val="singleLevel"/>
    <w:tmpl w:val="3828BA7C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F322E50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4B25D3B"/>
    <w:multiLevelType w:val="hybridMultilevel"/>
    <w:tmpl w:val="17BCFB4C"/>
    <w:lvl w:ilvl="0" w:tplc="5C68639A">
      <w:start w:val="1"/>
      <w:numFmt w:val="decimal"/>
      <w:lvlText w:val="1.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AA9B" w:themeColor="accent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0EA57EF4"/>
    <w:multiLevelType w:val="hybridMultilevel"/>
    <w:tmpl w:val="2CC4D510"/>
    <w:lvl w:ilvl="0" w:tplc="78921A72">
      <w:start w:val="1"/>
      <w:numFmt w:val="bullet"/>
      <w:pStyle w:val="Texttablewithlis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19476D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2F1A3F4F"/>
    <w:multiLevelType w:val="hybridMultilevel"/>
    <w:tmpl w:val="E8A0C7E8"/>
    <w:lvl w:ilvl="0" w:tplc="BFBC29D6">
      <w:start w:val="1"/>
      <w:numFmt w:val="bullet"/>
      <w:pStyle w:val="Listlevel1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4C3A45"/>
    <w:multiLevelType w:val="hybridMultilevel"/>
    <w:tmpl w:val="4ECC43B2"/>
    <w:lvl w:ilvl="0" w:tplc="0432733C">
      <w:start w:val="1"/>
      <w:numFmt w:val="upperLetter"/>
      <w:lvlText w:val="%1."/>
      <w:lvlJc w:val="left"/>
      <w:pPr>
        <w:ind w:left="1160" w:hanging="360"/>
      </w:pPr>
    </w:lvl>
    <w:lvl w:ilvl="1" w:tplc="040C0019" w:tentative="1">
      <w:start w:val="1"/>
      <w:numFmt w:val="lowerLetter"/>
      <w:lvlText w:val="%2."/>
      <w:lvlJc w:val="left"/>
      <w:pPr>
        <w:ind w:left="1880" w:hanging="360"/>
      </w:pPr>
    </w:lvl>
    <w:lvl w:ilvl="2" w:tplc="040C001B" w:tentative="1">
      <w:start w:val="1"/>
      <w:numFmt w:val="lowerRoman"/>
      <w:lvlText w:val="%3."/>
      <w:lvlJc w:val="right"/>
      <w:pPr>
        <w:ind w:left="2600" w:hanging="180"/>
      </w:pPr>
    </w:lvl>
    <w:lvl w:ilvl="3" w:tplc="040C000F" w:tentative="1">
      <w:start w:val="1"/>
      <w:numFmt w:val="decimal"/>
      <w:lvlText w:val="%4."/>
      <w:lvlJc w:val="left"/>
      <w:pPr>
        <w:ind w:left="3320" w:hanging="360"/>
      </w:pPr>
    </w:lvl>
    <w:lvl w:ilvl="4" w:tplc="040C0019" w:tentative="1">
      <w:start w:val="1"/>
      <w:numFmt w:val="lowerLetter"/>
      <w:lvlText w:val="%5."/>
      <w:lvlJc w:val="left"/>
      <w:pPr>
        <w:ind w:left="4040" w:hanging="360"/>
      </w:pPr>
    </w:lvl>
    <w:lvl w:ilvl="5" w:tplc="040C001B" w:tentative="1">
      <w:start w:val="1"/>
      <w:numFmt w:val="lowerRoman"/>
      <w:lvlText w:val="%6."/>
      <w:lvlJc w:val="right"/>
      <w:pPr>
        <w:ind w:left="4760" w:hanging="180"/>
      </w:pPr>
    </w:lvl>
    <w:lvl w:ilvl="6" w:tplc="040C000F" w:tentative="1">
      <w:start w:val="1"/>
      <w:numFmt w:val="decimal"/>
      <w:lvlText w:val="%7."/>
      <w:lvlJc w:val="left"/>
      <w:pPr>
        <w:ind w:left="5480" w:hanging="360"/>
      </w:pPr>
    </w:lvl>
    <w:lvl w:ilvl="7" w:tplc="040C0019" w:tentative="1">
      <w:start w:val="1"/>
      <w:numFmt w:val="lowerLetter"/>
      <w:lvlText w:val="%8."/>
      <w:lvlJc w:val="left"/>
      <w:pPr>
        <w:ind w:left="6200" w:hanging="360"/>
      </w:pPr>
    </w:lvl>
    <w:lvl w:ilvl="8" w:tplc="040C001B" w:tentative="1">
      <w:start w:val="1"/>
      <w:numFmt w:val="lowerRoman"/>
      <w:lvlText w:val="%9."/>
      <w:lvlJc w:val="right"/>
      <w:pPr>
        <w:ind w:left="6920" w:hanging="180"/>
      </w:pPr>
    </w:lvl>
  </w:abstractNum>
  <w:abstractNum w:abstractNumId="21" w15:restartNumberingAfterBreak="0">
    <w:nsid w:val="3AC12C98"/>
    <w:multiLevelType w:val="hybridMultilevel"/>
    <w:tmpl w:val="FE8AA8FE"/>
    <w:lvl w:ilvl="0" w:tplc="1EBEBED4">
      <w:start w:val="1"/>
      <w:numFmt w:val="decimal"/>
      <w:lvlText w:val="1.%1."/>
      <w:lvlJc w:val="left"/>
      <w:pPr>
        <w:ind w:left="940" w:hanging="360"/>
      </w:pPr>
      <w:rPr>
        <w:rFonts w:ascii="Avenir Black" w:hAnsi="Avenir Black" w:hint="default"/>
        <w:b/>
        <w:i w:val="0"/>
        <w:color w:val="000000" w:themeColor="text1"/>
        <w:sz w:val="20"/>
        <w:szCs w:val="20"/>
      </w:rPr>
    </w:lvl>
    <w:lvl w:ilvl="1" w:tplc="040C0019" w:tentative="1">
      <w:start w:val="1"/>
      <w:numFmt w:val="lowerLetter"/>
      <w:lvlText w:val="%2."/>
      <w:lvlJc w:val="left"/>
      <w:pPr>
        <w:ind w:left="1660" w:hanging="360"/>
      </w:pPr>
    </w:lvl>
    <w:lvl w:ilvl="2" w:tplc="040C001B" w:tentative="1">
      <w:start w:val="1"/>
      <w:numFmt w:val="lowerRoman"/>
      <w:lvlText w:val="%3."/>
      <w:lvlJc w:val="right"/>
      <w:pPr>
        <w:ind w:left="2380" w:hanging="180"/>
      </w:pPr>
    </w:lvl>
    <w:lvl w:ilvl="3" w:tplc="040C000F" w:tentative="1">
      <w:start w:val="1"/>
      <w:numFmt w:val="decimal"/>
      <w:lvlText w:val="%4."/>
      <w:lvlJc w:val="left"/>
      <w:pPr>
        <w:ind w:left="3100" w:hanging="360"/>
      </w:pPr>
    </w:lvl>
    <w:lvl w:ilvl="4" w:tplc="040C0019" w:tentative="1">
      <w:start w:val="1"/>
      <w:numFmt w:val="lowerLetter"/>
      <w:lvlText w:val="%5."/>
      <w:lvlJc w:val="left"/>
      <w:pPr>
        <w:ind w:left="3820" w:hanging="360"/>
      </w:pPr>
    </w:lvl>
    <w:lvl w:ilvl="5" w:tplc="040C001B" w:tentative="1">
      <w:start w:val="1"/>
      <w:numFmt w:val="lowerRoman"/>
      <w:lvlText w:val="%6."/>
      <w:lvlJc w:val="right"/>
      <w:pPr>
        <w:ind w:left="4540" w:hanging="180"/>
      </w:pPr>
    </w:lvl>
    <w:lvl w:ilvl="6" w:tplc="040C000F" w:tentative="1">
      <w:start w:val="1"/>
      <w:numFmt w:val="decimal"/>
      <w:lvlText w:val="%7."/>
      <w:lvlJc w:val="left"/>
      <w:pPr>
        <w:ind w:left="5260" w:hanging="360"/>
      </w:pPr>
    </w:lvl>
    <w:lvl w:ilvl="7" w:tplc="040C0019" w:tentative="1">
      <w:start w:val="1"/>
      <w:numFmt w:val="lowerLetter"/>
      <w:lvlText w:val="%8."/>
      <w:lvlJc w:val="left"/>
      <w:pPr>
        <w:ind w:left="5980" w:hanging="360"/>
      </w:pPr>
    </w:lvl>
    <w:lvl w:ilvl="8" w:tplc="040C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22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6AD0D93"/>
    <w:multiLevelType w:val="multilevel"/>
    <w:tmpl w:val="4CD859E6"/>
    <w:lvl w:ilvl="0">
      <w:start w:val="1"/>
      <w:numFmt w:val="decimal"/>
      <w:pStyle w:val="Titr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itre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upperLetter"/>
      <w:pStyle w:val="Titre3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6" w15:restartNumberingAfterBreak="0">
    <w:nsid w:val="49F622A9"/>
    <w:multiLevelType w:val="hybridMultilevel"/>
    <w:tmpl w:val="BE044F04"/>
    <w:lvl w:ilvl="0" w:tplc="DA92A886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0D329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59350CFB"/>
    <w:multiLevelType w:val="hybridMultilevel"/>
    <w:tmpl w:val="9DF09F08"/>
    <w:lvl w:ilvl="0" w:tplc="DE2E1384">
      <w:start w:val="1"/>
      <w:numFmt w:val="upperRoman"/>
      <w:lvlText w:val="Article %1."/>
      <w:lvlJc w:val="left"/>
      <w:pPr>
        <w:ind w:left="0" w:firstLine="0"/>
      </w:pPr>
    </w:lvl>
    <w:lvl w:ilvl="1" w:tplc="244028BA">
      <w:start w:val="1"/>
      <w:numFmt w:val="decimalZero"/>
      <w:isLgl/>
      <w:lvlText w:val="Section %1.%2"/>
      <w:lvlJc w:val="left"/>
      <w:pPr>
        <w:ind w:left="0" w:firstLine="0"/>
      </w:pPr>
    </w:lvl>
    <w:lvl w:ilvl="2" w:tplc="BEBEF28A">
      <w:start w:val="1"/>
      <w:numFmt w:val="lowerLetter"/>
      <w:lvlText w:val="(%3)"/>
      <w:lvlJc w:val="left"/>
      <w:pPr>
        <w:ind w:left="720" w:hanging="432"/>
      </w:pPr>
    </w:lvl>
    <w:lvl w:ilvl="3" w:tplc="5BA07960">
      <w:start w:val="1"/>
      <w:numFmt w:val="lowerRoman"/>
      <w:lvlText w:val="(%4)"/>
      <w:lvlJc w:val="right"/>
      <w:pPr>
        <w:ind w:left="864" w:hanging="144"/>
      </w:pPr>
    </w:lvl>
    <w:lvl w:ilvl="4" w:tplc="C6E03BB4">
      <w:start w:val="1"/>
      <w:numFmt w:val="decimal"/>
      <w:lvlText w:val="%5)"/>
      <w:lvlJc w:val="left"/>
      <w:pPr>
        <w:ind w:left="1008" w:hanging="432"/>
      </w:pPr>
    </w:lvl>
    <w:lvl w:ilvl="5" w:tplc="DB6EC0E6">
      <w:start w:val="1"/>
      <w:numFmt w:val="lowerLetter"/>
      <w:lvlText w:val="%6)"/>
      <w:lvlJc w:val="left"/>
      <w:pPr>
        <w:ind w:left="1152" w:hanging="432"/>
      </w:pPr>
    </w:lvl>
    <w:lvl w:ilvl="6" w:tplc="D51C2EE2">
      <w:start w:val="1"/>
      <w:numFmt w:val="lowerRoman"/>
      <w:lvlText w:val="%7)"/>
      <w:lvlJc w:val="right"/>
      <w:pPr>
        <w:ind w:left="1296" w:hanging="288"/>
      </w:pPr>
    </w:lvl>
    <w:lvl w:ilvl="7" w:tplc="FFAC2510">
      <w:start w:val="1"/>
      <w:numFmt w:val="lowerLetter"/>
      <w:lvlText w:val="%8."/>
      <w:lvlJc w:val="left"/>
      <w:pPr>
        <w:ind w:left="1440" w:hanging="432"/>
      </w:pPr>
    </w:lvl>
    <w:lvl w:ilvl="8" w:tplc="3EA4AEBE">
      <w:start w:val="1"/>
      <w:numFmt w:val="lowerRoman"/>
      <w:lvlText w:val="%9."/>
      <w:lvlJc w:val="right"/>
      <w:pPr>
        <w:ind w:left="1584" w:hanging="144"/>
      </w:pPr>
    </w:lvl>
  </w:abstractNum>
  <w:abstractNum w:abstractNumId="29" w15:restartNumberingAfterBreak="0">
    <w:nsid w:val="5A250AB6"/>
    <w:multiLevelType w:val="hybridMultilevel"/>
    <w:tmpl w:val="DC8ED95C"/>
    <w:lvl w:ilvl="0" w:tplc="F87677D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86E4419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26B8AACA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87D44284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2C6ECBF6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 w:tplc="4E905EB8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 w:tplc="3BC8F98E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 w:tplc="70062A22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 w:tplc="ABFEBAA4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0" w15:restartNumberingAfterBreak="0">
    <w:nsid w:val="5DEC6B47"/>
    <w:multiLevelType w:val="hybridMultilevel"/>
    <w:tmpl w:val="604E1C0A"/>
    <w:lvl w:ilvl="0" w:tplc="A0B4A488">
      <w:start w:val="1"/>
      <w:numFmt w:val="upperRoman"/>
      <w:lvlText w:val="Article %1."/>
      <w:lvlJc w:val="left"/>
      <w:pPr>
        <w:ind w:left="0" w:firstLine="0"/>
      </w:pPr>
    </w:lvl>
    <w:lvl w:ilvl="1" w:tplc="9EBAB05E">
      <w:start w:val="1"/>
      <w:numFmt w:val="decimalZero"/>
      <w:isLgl/>
      <w:lvlText w:val="Section %1.%2"/>
      <w:lvlJc w:val="left"/>
      <w:pPr>
        <w:ind w:left="0" w:firstLine="0"/>
      </w:pPr>
    </w:lvl>
    <w:lvl w:ilvl="2" w:tplc="71D476E6">
      <w:start w:val="1"/>
      <w:numFmt w:val="lowerLetter"/>
      <w:lvlText w:val="(%3)"/>
      <w:lvlJc w:val="left"/>
      <w:pPr>
        <w:ind w:left="720" w:hanging="432"/>
      </w:pPr>
    </w:lvl>
    <w:lvl w:ilvl="3" w:tplc="EB26B824">
      <w:start w:val="1"/>
      <w:numFmt w:val="lowerRoman"/>
      <w:lvlText w:val="(%4)"/>
      <w:lvlJc w:val="right"/>
      <w:pPr>
        <w:ind w:left="864" w:hanging="144"/>
      </w:pPr>
    </w:lvl>
    <w:lvl w:ilvl="4" w:tplc="BDF4F46C">
      <w:start w:val="1"/>
      <w:numFmt w:val="decimal"/>
      <w:lvlText w:val="%5)"/>
      <w:lvlJc w:val="left"/>
      <w:pPr>
        <w:ind w:left="1008" w:hanging="432"/>
      </w:pPr>
    </w:lvl>
    <w:lvl w:ilvl="5" w:tplc="8624B0E2">
      <w:start w:val="1"/>
      <w:numFmt w:val="lowerLetter"/>
      <w:lvlText w:val="%6)"/>
      <w:lvlJc w:val="left"/>
      <w:pPr>
        <w:ind w:left="1152" w:hanging="432"/>
      </w:pPr>
    </w:lvl>
    <w:lvl w:ilvl="6" w:tplc="3E20E3A0">
      <w:start w:val="1"/>
      <w:numFmt w:val="lowerRoman"/>
      <w:lvlText w:val="%7)"/>
      <w:lvlJc w:val="right"/>
      <w:pPr>
        <w:ind w:left="1296" w:hanging="288"/>
      </w:pPr>
    </w:lvl>
    <w:lvl w:ilvl="7" w:tplc="11F43358">
      <w:start w:val="1"/>
      <w:numFmt w:val="lowerLetter"/>
      <w:lvlText w:val="%8."/>
      <w:lvlJc w:val="left"/>
      <w:pPr>
        <w:ind w:left="1440" w:hanging="432"/>
      </w:pPr>
    </w:lvl>
    <w:lvl w:ilvl="8" w:tplc="125478E4">
      <w:start w:val="1"/>
      <w:numFmt w:val="lowerRoman"/>
      <w:lvlText w:val="%9."/>
      <w:lvlJc w:val="right"/>
      <w:pPr>
        <w:ind w:left="1584" w:hanging="144"/>
      </w:pPr>
    </w:lvl>
  </w:abstractNum>
  <w:abstractNum w:abstractNumId="31" w15:restartNumberingAfterBreak="0">
    <w:nsid w:val="63B86873"/>
    <w:multiLevelType w:val="hybridMultilevel"/>
    <w:tmpl w:val="0409001F"/>
    <w:styleLink w:val="111111"/>
    <w:lvl w:ilvl="0" w:tplc="549E8306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 w:tplc="06B8217A">
      <w:start w:val="1"/>
      <w:numFmt w:val="decimal"/>
      <w:lvlText w:val="%1.%2."/>
      <w:lvlJc w:val="left"/>
      <w:pPr>
        <w:ind w:left="792" w:hanging="432"/>
      </w:pPr>
    </w:lvl>
    <w:lvl w:ilvl="2" w:tplc="8702F04C">
      <w:start w:val="1"/>
      <w:numFmt w:val="decimal"/>
      <w:lvlText w:val="%1.%2.%3."/>
      <w:lvlJc w:val="left"/>
      <w:pPr>
        <w:ind w:left="1224" w:hanging="504"/>
      </w:pPr>
    </w:lvl>
    <w:lvl w:ilvl="3" w:tplc="461E3F54">
      <w:start w:val="1"/>
      <w:numFmt w:val="decimal"/>
      <w:lvlText w:val="%1.%2.%3.%4."/>
      <w:lvlJc w:val="left"/>
      <w:pPr>
        <w:ind w:left="1728" w:hanging="648"/>
      </w:pPr>
    </w:lvl>
    <w:lvl w:ilvl="4" w:tplc="F0F45192">
      <w:start w:val="1"/>
      <w:numFmt w:val="decimal"/>
      <w:lvlText w:val="%1.%2.%3.%4.%5."/>
      <w:lvlJc w:val="left"/>
      <w:pPr>
        <w:ind w:left="2232" w:hanging="792"/>
      </w:pPr>
    </w:lvl>
    <w:lvl w:ilvl="5" w:tplc="DFDEE778">
      <w:start w:val="1"/>
      <w:numFmt w:val="decimal"/>
      <w:lvlText w:val="%1.%2.%3.%4.%5.%6."/>
      <w:lvlJc w:val="left"/>
      <w:pPr>
        <w:ind w:left="2736" w:hanging="936"/>
      </w:pPr>
    </w:lvl>
    <w:lvl w:ilvl="6" w:tplc="6F0EEC54">
      <w:start w:val="1"/>
      <w:numFmt w:val="decimal"/>
      <w:lvlText w:val="%1.%2.%3.%4.%5.%6.%7."/>
      <w:lvlJc w:val="left"/>
      <w:pPr>
        <w:ind w:left="3240" w:hanging="1080"/>
      </w:pPr>
    </w:lvl>
    <w:lvl w:ilvl="7" w:tplc="D5885392">
      <w:start w:val="1"/>
      <w:numFmt w:val="decimal"/>
      <w:lvlText w:val="%1.%2.%3.%4.%5.%6.%7.%8."/>
      <w:lvlJc w:val="left"/>
      <w:pPr>
        <w:ind w:left="3744" w:hanging="1224"/>
      </w:pPr>
    </w:lvl>
    <w:lvl w:ilvl="8" w:tplc="78E8BF9E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BD80E9F"/>
    <w:multiLevelType w:val="hybridMultilevel"/>
    <w:tmpl w:val="2D4AFF4E"/>
    <w:lvl w:ilvl="0" w:tplc="08588C82">
      <w:start w:val="1"/>
      <w:numFmt w:val="upperLetter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9514D7"/>
    <w:multiLevelType w:val="hybridMultilevel"/>
    <w:tmpl w:val="0409001F"/>
    <w:lvl w:ilvl="0" w:tplc="FE744900">
      <w:start w:val="1"/>
      <w:numFmt w:val="decimal"/>
      <w:lvlText w:val="%1."/>
      <w:lvlJc w:val="left"/>
      <w:pPr>
        <w:ind w:left="360" w:hanging="360"/>
      </w:pPr>
    </w:lvl>
    <w:lvl w:ilvl="1" w:tplc="0C9870A2">
      <w:start w:val="1"/>
      <w:numFmt w:val="decimal"/>
      <w:lvlText w:val="%1.%2."/>
      <w:lvlJc w:val="left"/>
      <w:pPr>
        <w:ind w:left="792" w:hanging="432"/>
      </w:pPr>
    </w:lvl>
    <w:lvl w:ilvl="2" w:tplc="783AC616">
      <w:start w:val="1"/>
      <w:numFmt w:val="decimal"/>
      <w:lvlText w:val="%1.%2.%3."/>
      <w:lvlJc w:val="left"/>
      <w:pPr>
        <w:ind w:left="1224" w:hanging="504"/>
      </w:pPr>
    </w:lvl>
    <w:lvl w:ilvl="3" w:tplc="E73447F6">
      <w:start w:val="1"/>
      <w:numFmt w:val="decimal"/>
      <w:lvlText w:val="%1.%2.%3.%4."/>
      <w:lvlJc w:val="left"/>
      <w:pPr>
        <w:ind w:left="1728" w:hanging="648"/>
      </w:pPr>
    </w:lvl>
    <w:lvl w:ilvl="4" w:tplc="3FD8BB1C">
      <w:start w:val="1"/>
      <w:numFmt w:val="decimal"/>
      <w:lvlText w:val="%1.%2.%3.%4.%5."/>
      <w:lvlJc w:val="left"/>
      <w:pPr>
        <w:ind w:left="2232" w:hanging="792"/>
      </w:pPr>
    </w:lvl>
    <w:lvl w:ilvl="5" w:tplc="BA12B6EC">
      <w:start w:val="1"/>
      <w:numFmt w:val="decimal"/>
      <w:lvlText w:val="%1.%2.%3.%4.%5.%6."/>
      <w:lvlJc w:val="left"/>
      <w:pPr>
        <w:ind w:left="2736" w:hanging="936"/>
      </w:pPr>
    </w:lvl>
    <w:lvl w:ilvl="6" w:tplc="03ECC68E">
      <w:start w:val="1"/>
      <w:numFmt w:val="decimal"/>
      <w:lvlText w:val="%1.%2.%3.%4.%5.%6.%7."/>
      <w:lvlJc w:val="left"/>
      <w:pPr>
        <w:ind w:left="3240" w:hanging="1080"/>
      </w:pPr>
    </w:lvl>
    <w:lvl w:ilvl="7" w:tplc="DB6A127C">
      <w:start w:val="1"/>
      <w:numFmt w:val="decimal"/>
      <w:lvlText w:val="%1.%2.%3.%4.%5.%6.%7.%8."/>
      <w:lvlJc w:val="left"/>
      <w:pPr>
        <w:ind w:left="3744" w:hanging="1224"/>
      </w:pPr>
    </w:lvl>
    <w:lvl w:ilvl="8" w:tplc="5C0255D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0542160"/>
    <w:multiLevelType w:val="multilevel"/>
    <w:tmpl w:val="04090023"/>
    <w:styleLink w:val="ArticleSectio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5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2020310394">
    <w:abstractNumId w:val="28"/>
  </w:num>
  <w:num w:numId="2" w16cid:durableId="2007901822">
    <w:abstractNumId w:val="13"/>
  </w:num>
  <w:num w:numId="3" w16cid:durableId="116460285">
    <w:abstractNumId w:val="10"/>
  </w:num>
  <w:num w:numId="4" w16cid:durableId="693312638">
    <w:abstractNumId w:val="33"/>
  </w:num>
  <w:num w:numId="5" w16cid:durableId="2029286711">
    <w:abstractNumId w:val="15"/>
  </w:num>
  <w:num w:numId="6" w16cid:durableId="1980918009">
    <w:abstractNumId w:val="22"/>
  </w:num>
  <w:num w:numId="7" w16cid:durableId="1899441174">
    <w:abstractNumId w:val="25"/>
  </w:num>
  <w:num w:numId="8" w16cid:durableId="44254025">
    <w:abstractNumId w:val="9"/>
  </w:num>
  <w:num w:numId="9" w16cid:durableId="358900541">
    <w:abstractNumId w:val="7"/>
  </w:num>
  <w:num w:numId="10" w16cid:durableId="1679110862">
    <w:abstractNumId w:val="6"/>
  </w:num>
  <w:num w:numId="11" w16cid:durableId="1639800744">
    <w:abstractNumId w:val="5"/>
  </w:num>
  <w:num w:numId="12" w16cid:durableId="1150830422">
    <w:abstractNumId w:val="4"/>
  </w:num>
  <w:num w:numId="13" w16cid:durableId="527253379">
    <w:abstractNumId w:val="8"/>
  </w:num>
  <w:num w:numId="14" w16cid:durableId="2122334985">
    <w:abstractNumId w:val="3"/>
  </w:num>
  <w:num w:numId="15" w16cid:durableId="699743047">
    <w:abstractNumId w:val="2"/>
  </w:num>
  <w:num w:numId="16" w16cid:durableId="652024195">
    <w:abstractNumId w:val="1"/>
  </w:num>
  <w:num w:numId="17" w16cid:durableId="618879233">
    <w:abstractNumId w:val="0"/>
  </w:num>
  <w:num w:numId="18" w16cid:durableId="190193463">
    <w:abstractNumId w:val="17"/>
  </w:num>
  <w:num w:numId="19" w16cid:durableId="1232229478">
    <w:abstractNumId w:val="18"/>
  </w:num>
  <w:num w:numId="20" w16cid:durableId="1356883708">
    <w:abstractNumId w:val="30"/>
  </w:num>
  <w:num w:numId="21" w16cid:durableId="1020009654">
    <w:abstractNumId w:val="23"/>
  </w:num>
  <w:num w:numId="22" w16cid:durableId="628046236">
    <w:abstractNumId w:val="12"/>
  </w:num>
  <w:num w:numId="23" w16cid:durableId="1998806448">
    <w:abstractNumId w:val="35"/>
  </w:num>
  <w:num w:numId="24" w16cid:durableId="2055503330">
    <w:abstractNumId w:val="31"/>
  </w:num>
  <w:num w:numId="25" w16cid:durableId="608856826">
    <w:abstractNumId w:val="27"/>
  </w:num>
  <w:num w:numId="26" w16cid:durableId="34087472">
    <w:abstractNumId w:val="34"/>
  </w:num>
  <w:num w:numId="27" w16cid:durableId="1080055282">
    <w:abstractNumId w:val="16"/>
  </w:num>
  <w:num w:numId="28" w16cid:durableId="1550801962">
    <w:abstractNumId w:val="11"/>
  </w:num>
  <w:num w:numId="29" w16cid:durableId="1922908678">
    <w:abstractNumId w:val="32"/>
  </w:num>
  <w:num w:numId="30" w16cid:durableId="1953244809">
    <w:abstractNumId w:val="19"/>
  </w:num>
  <w:num w:numId="31" w16cid:durableId="1597907969">
    <w:abstractNumId w:val="26"/>
  </w:num>
  <w:num w:numId="32" w16cid:durableId="1762722226">
    <w:abstractNumId w:val="21"/>
  </w:num>
  <w:num w:numId="33" w16cid:durableId="181211260">
    <w:abstractNumId w:val="20"/>
  </w:num>
  <w:num w:numId="34" w16cid:durableId="2012826598">
    <w:abstractNumId w:val="29"/>
  </w:num>
  <w:num w:numId="35" w16cid:durableId="140745784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764496845">
    <w:abstractNumId w:val="24"/>
  </w:num>
  <w:num w:numId="37" w16cid:durableId="11906814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removePersonalInformation/>
  <w:removeDateAndTime/>
  <w:embedTrueTypeFonts/>
  <w:saveSubsetFonts/>
  <w:proofState w:spelling="clean" w:grammar="clean"/>
  <w:attachedTemplate r:id="rId1"/>
  <w:stylePaneFormatFilter w:val="9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307C"/>
    <w:rsid w:val="0003107E"/>
    <w:rsid w:val="00061B0F"/>
    <w:rsid w:val="000A25EA"/>
    <w:rsid w:val="000D2589"/>
    <w:rsid w:val="000F48E3"/>
    <w:rsid w:val="000F695C"/>
    <w:rsid w:val="001410B1"/>
    <w:rsid w:val="001B3A6A"/>
    <w:rsid w:val="001B6FC4"/>
    <w:rsid w:val="001C7F24"/>
    <w:rsid w:val="001D4E6B"/>
    <w:rsid w:val="001F5923"/>
    <w:rsid w:val="002821DC"/>
    <w:rsid w:val="00293D76"/>
    <w:rsid w:val="002F07B9"/>
    <w:rsid w:val="00382484"/>
    <w:rsid w:val="003925C3"/>
    <w:rsid w:val="00414542"/>
    <w:rsid w:val="0047631F"/>
    <w:rsid w:val="00476C57"/>
    <w:rsid w:val="00493B6C"/>
    <w:rsid w:val="004D0A24"/>
    <w:rsid w:val="004D67C9"/>
    <w:rsid w:val="004E108E"/>
    <w:rsid w:val="004E3A41"/>
    <w:rsid w:val="00523807"/>
    <w:rsid w:val="00542ED9"/>
    <w:rsid w:val="00545859"/>
    <w:rsid w:val="00577274"/>
    <w:rsid w:val="005900FF"/>
    <w:rsid w:val="005C1E9E"/>
    <w:rsid w:val="005C5E2B"/>
    <w:rsid w:val="005E55B5"/>
    <w:rsid w:val="006174E7"/>
    <w:rsid w:val="00640CEE"/>
    <w:rsid w:val="00645252"/>
    <w:rsid w:val="006665B0"/>
    <w:rsid w:val="00686A4A"/>
    <w:rsid w:val="006A2248"/>
    <w:rsid w:val="006D366E"/>
    <w:rsid w:val="006D3D74"/>
    <w:rsid w:val="00700B88"/>
    <w:rsid w:val="00702B5F"/>
    <w:rsid w:val="00754E70"/>
    <w:rsid w:val="00774828"/>
    <w:rsid w:val="00791F68"/>
    <w:rsid w:val="007B21CC"/>
    <w:rsid w:val="007C7206"/>
    <w:rsid w:val="007E537F"/>
    <w:rsid w:val="0081280D"/>
    <w:rsid w:val="0083569A"/>
    <w:rsid w:val="00872D91"/>
    <w:rsid w:val="0088307C"/>
    <w:rsid w:val="008B0BBD"/>
    <w:rsid w:val="008B597D"/>
    <w:rsid w:val="008D429E"/>
    <w:rsid w:val="009213F6"/>
    <w:rsid w:val="009325DA"/>
    <w:rsid w:val="009442C3"/>
    <w:rsid w:val="0097136A"/>
    <w:rsid w:val="00A06E13"/>
    <w:rsid w:val="00A11993"/>
    <w:rsid w:val="00A135B7"/>
    <w:rsid w:val="00A17FAD"/>
    <w:rsid w:val="00A846AA"/>
    <w:rsid w:val="00A91683"/>
    <w:rsid w:val="00A9204E"/>
    <w:rsid w:val="00A937F9"/>
    <w:rsid w:val="00AD28D9"/>
    <w:rsid w:val="00AF4CF4"/>
    <w:rsid w:val="00B925B3"/>
    <w:rsid w:val="00BC47AF"/>
    <w:rsid w:val="00BE1689"/>
    <w:rsid w:val="00C47FDB"/>
    <w:rsid w:val="00C66DC8"/>
    <w:rsid w:val="00C96298"/>
    <w:rsid w:val="00CA343D"/>
    <w:rsid w:val="00CB1CD5"/>
    <w:rsid w:val="00D02486"/>
    <w:rsid w:val="00D232D1"/>
    <w:rsid w:val="00D45B5A"/>
    <w:rsid w:val="00D50CAA"/>
    <w:rsid w:val="00D8137C"/>
    <w:rsid w:val="00D86C94"/>
    <w:rsid w:val="00DB4197"/>
    <w:rsid w:val="00E200CD"/>
    <w:rsid w:val="00E517FD"/>
    <w:rsid w:val="00F02892"/>
    <w:rsid w:val="00F27094"/>
    <w:rsid w:val="00F270F9"/>
    <w:rsid w:val="00F55FA3"/>
    <w:rsid w:val="00FE40BE"/>
    <w:rsid w:val="2AD0D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59FE3C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 text"/>
    <w:qFormat/>
    <w:rsid w:val="00700B88"/>
    <w:pPr>
      <w:spacing w:after="300"/>
    </w:pPr>
    <w:rPr>
      <w:rFonts w:cs="Calibri"/>
      <w:color w:val="222C4A" w:themeColor="text2"/>
      <w:sz w:val="18"/>
    </w:rPr>
  </w:style>
  <w:style w:type="paragraph" w:styleId="Titre1">
    <w:name w:val="heading 1"/>
    <w:aliases w:val="Title level 1"/>
    <w:basedOn w:val="Normal"/>
    <w:next w:val="Normal"/>
    <w:link w:val="Titre1Car"/>
    <w:uiPriority w:val="9"/>
    <w:qFormat/>
    <w:rsid w:val="00DB4197"/>
    <w:pPr>
      <w:keepNext/>
      <w:keepLines/>
      <w:numPr>
        <w:numId w:val="36"/>
      </w:numPr>
      <w:spacing w:before="300" w:after="0"/>
      <w:ind w:left="284" w:hanging="284"/>
      <w:outlineLvl w:val="0"/>
    </w:pPr>
    <w:rPr>
      <w:rFonts w:asciiTheme="majorHAnsi" w:eastAsiaTheme="majorEastAsia" w:hAnsiTheme="majorHAnsi" w:cs="Calibri Light"/>
      <w:b/>
      <w:sz w:val="45"/>
      <w:szCs w:val="32"/>
      <w:lang w:val="en-US"/>
    </w:rPr>
  </w:style>
  <w:style w:type="paragraph" w:styleId="Titre2">
    <w:name w:val="heading 2"/>
    <w:aliases w:val="Title level 2"/>
    <w:basedOn w:val="Normal"/>
    <w:next w:val="Normal"/>
    <w:link w:val="Titre2Car"/>
    <w:uiPriority w:val="9"/>
    <w:unhideWhenUsed/>
    <w:qFormat/>
    <w:rsid w:val="00D8137C"/>
    <w:pPr>
      <w:keepNext/>
      <w:keepLines/>
      <w:numPr>
        <w:ilvl w:val="1"/>
        <w:numId w:val="36"/>
      </w:numPr>
      <w:ind w:left="170" w:hanging="170"/>
      <w:outlineLvl w:val="1"/>
    </w:pPr>
    <w:rPr>
      <w:rFonts w:eastAsiaTheme="majorEastAsia" w:cs="Calibri Light"/>
      <w:color w:val="00AA9B" w:themeColor="accent1"/>
      <w:sz w:val="30"/>
      <w:szCs w:val="26"/>
      <w:lang w:val="en-US"/>
    </w:rPr>
  </w:style>
  <w:style w:type="paragraph" w:styleId="Titre3">
    <w:name w:val="heading 3"/>
    <w:aliases w:val="Title level 3"/>
    <w:basedOn w:val="Normal"/>
    <w:next w:val="Normal"/>
    <w:link w:val="Titre3Car"/>
    <w:uiPriority w:val="9"/>
    <w:unhideWhenUsed/>
    <w:qFormat/>
    <w:rsid w:val="00D50CAA"/>
    <w:pPr>
      <w:keepNext/>
      <w:keepLines/>
      <w:numPr>
        <w:ilvl w:val="2"/>
        <w:numId w:val="36"/>
      </w:numPr>
      <w:spacing w:before="120"/>
      <w:ind w:left="505" w:hanging="505"/>
      <w:outlineLvl w:val="2"/>
    </w:pPr>
    <w:rPr>
      <w:rFonts w:eastAsiaTheme="majorEastAsia" w:cs="Calibri Light"/>
      <w:b/>
      <w:color w:val="00AA9B" w:themeColor="accent1"/>
      <w:sz w:val="30"/>
      <w:szCs w:val="24"/>
      <w:lang w:val="en-US"/>
    </w:rPr>
  </w:style>
  <w:style w:type="paragraph" w:styleId="Titre4">
    <w:name w:val="heading 4"/>
    <w:basedOn w:val="Normal"/>
    <w:next w:val="Normal"/>
    <w:link w:val="Titre4Car"/>
    <w:uiPriority w:val="9"/>
    <w:unhideWhenUsed/>
    <w:rsid w:val="00D45B5A"/>
    <w:pPr>
      <w:keepNext/>
      <w:keepLines/>
      <w:spacing w:before="40"/>
      <w:outlineLvl w:val="3"/>
    </w:pPr>
    <w:rPr>
      <w:rFonts w:ascii="Calibri Light" w:eastAsiaTheme="majorEastAsia" w:hAnsi="Calibri Light" w:cs="Calibri Light"/>
      <w:i/>
      <w:iCs/>
      <w:color w:val="00554D" w:themeColor="accent1" w:themeShade="80"/>
    </w:rPr>
  </w:style>
  <w:style w:type="paragraph" w:styleId="Titre5">
    <w:name w:val="heading 5"/>
    <w:basedOn w:val="Normal"/>
    <w:next w:val="Normal"/>
    <w:link w:val="Titre5Car"/>
    <w:uiPriority w:val="9"/>
    <w:unhideWhenUsed/>
    <w:rsid w:val="00D45B5A"/>
    <w:pPr>
      <w:keepNext/>
      <w:keepLines/>
      <w:spacing w:before="40"/>
      <w:outlineLvl w:val="4"/>
    </w:pPr>
    <w:rPr>
      <w:rFonts w:ascii="Calibri Light" w:eastAsiaTheme="majorEastAsia" w:hAnsi="Calibri Light" w:cs="Calibri Light"/>
      <w:color w:val="00554D" w:themeColor="accent1" w:themeShade="80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D45B5A"/>
    <w:pPr>
      <w:keepNext/>
      <w:keepLines/>
      <w:spacing w:before="40"/>
      <w:outlineLvl w:val="5"/>
    </w:pPr>
    <w:rPr>
      <w:rFonts w:ascii="Calibri Light" w:eastAsiaTheme="majorEastAsia" w:hAnsi="Calibri Light" w:cs="Calibri Light"/>
      <w:color w:val="00544D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D45B5A"/>
    <w:pPr>
      <w:keepNext/>
      <w:keepLines/>
      <w:spacing w:before="40"/>
      <w:outlineLvl w:val="6"/>
    </w:pPr>
    <w:rPr>
      <w:rFonts w:ascii="Calibri Light" w:eastAsiaTheme="majorEastAsia" w:hAnsi="Calibri Light" w:cs="Calibri Light"/>
      <w:i/>
      <w:iCs/>
      <w:color w:val="00544D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unhideWhenUsed/>
    <w:rsid w:val="00D45B5A"/>
    <w:pPr>
      <w:keepNext/>
      <w:keepLines/>
      <w:spacing w:before="40"/>
      <w:outlineLvl w:val="7"/>
    </w:pPr>
    <w:rPr>
      <w:rFonts w:ascii="Calibri Light" w:eastAsiaTheme="majorEastAsia" w:hAnsi="Calibri Light" w:cs="Calibri Light"/>
      <w:color w:val="272727" w:themeColor="text1" w:themeTint="D8"/>
      <w:szCs w:val="21"/>
    </w:rPr>
  </w:style>
  <w:style w:type="paragraph" w:styleId="Titre9">
    <w:name w:val="heading 9"/>
    <w:basedOn w:val="Normal"/>
    <w:next w:val="Normal"/>
    <w:link w:val="Titre9Car"/>
    <w:uiPriority w:val="9"/>
    <w:unhideWhenUsed/>
    <w:rsid w:val="00D45B5A"/>
    <w:pPr>
      <w:keepNext/>
      <w:keepLines/>
      <w:spacing w:before="4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Title level 1 Car"/>
    <w:basedOn w:val="Policepardfaut"/>
    <w:link w:val="Titre1"/>
    <w:uiPriority w:val="9"/>
    <w:rsid w:val="00DB4197"/>
    <w:rPr>
      <w:rFonts w:asciiTheme="majorHAnsi" w:eastAsiaTheme="majorEastAsia" w:hAnsiTheme="majorHAnsi" w:cs="Calibri Light"/>
      <w:b/>
      <w:color w:val="222C4A" w:themeColor="text2"/>
      <w:sz w:val="45"/>
      <w:szCs w:val="32"/>
      <w:lang w:val="en-US"/>
    </w:rPr>
  </w:style>
  <w:style w:type="character" w:customStyle="1" w:styleId="Titre2Car">
    <w:name w:val="Titre 2 Car"/>
    <w:aliases w:val="Title level 2 Car"/>
    <w:basedOn w:val="Policepardfaut"/>
    <w:link w:val="Titre2"/>
    <w:uiPriority w:val="9"/>
    <w:rsid w:val="00D8137C"/>
    <w:rPr>
      <w:rFonts w:eastAsiaTheme="majorEastAsia" w:cs="Calibri Light"/>
      <w:color w:val="00AA9B" w:themeColor="accent1"/>
      <w:sz w:val="30"/>
      <w:szCs w:val="26"/>
      <w:lang w:val="en-US"/>
    </w:rPr>
  </w:style>
  <w:style w:type="character" w:customStyle="1" w:styleId="Titre3Car">
    <w:name w:val="Titre 3 Car"/>
    <w:aliases w:val="Title level 3 Car"/>
    <w:basedOn w:val="Policepardfaut"/>
    <w:link w:val="Titre3"/>
    <w:uiPriority w:val="9"/>
    <w:rsid w:val="00D50CAA"/>
    <w:rPr>
      <w:rFonts w:eastAsiaTheme="majorEastAsia" w:cs="Calibri Light"/>
      <w:b/>
      <w:color w:val="00AA9B" w:themeColor="accent1"/>
      <w:sz w:val="30"/>
      <w:szCs w:val="24"/>
      <w:lang w:val="en-US"/>
    </w:rPr>
  </w:style>
  <w:style w:type="character" w:customStyle="1" w:styleId="Titre4Car">
    <w:name w:val="Titre 4 Car"/>
    <w:basedOn w:val="Policepardfaut"/>
    <w:link w:val="Titre4"/>
    <w:uiPriority w:val="9"/>
    <w:rsid w:val="00D45B5A"/>
    <w:rPr>
      <w:rFonts w:ascii="Calibri Light" w:eastAsiaTheme="majorEastAsia" w:hAnsi="Calibri Light" w:cs="Calibri Light"/>
      <w:i/>
      <w:iCs/>
      <w:color w:val="00554D" w:themeColor="accent1" w:themeShade="80"/>
    </w:rPr>
  </w:style>
  <w:style w:type="character" w:customStyle="1" w:styleId="Titre5Car">
    <w:name w:val="Titre 5 Car"/>
    <w:basedOn w:val="Policepardfaut"/>
    <w:link w:val="Titre5"/>
    <w:uiPriority w:val="9"/>
    <w:rsid w:val="00D45B5A"/>
    <w:rPr>
      <w:rFonts w:ascii="Calibri Light" w:eastAsiaTheme="majorEastAsia" w:hAnsi="Calibri Light" w:cs="Calibri Light"/>
      <w:color w:val="00554D" w:themeColor="accent1" w:themeShade="80"/>
    </w:rPr>
  </w:style>
  <w:style w:type="character" w:customStyle="1" w:styleId="Titre6Car">
    <w:name w:val="Titre 6 Car"/>
    <w:basedOn w:val="Policepardfaut"/>
    <w:link w:val="Titre6"/>
    <w:uiPriority w:val="9"/>
    <w:rsid w:val="00D45B5A"/>
    <w:rPr>
      <w:rFonts w:ascii="Calibri Light" w:eastAsiaTheme="majorEastAsia" w:hAnsi="Calibri Light" w:cs="Calibri Light"/>
      <w:color w:val="00544D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rsid w:val="00D45B5A"/>
    <w:rPr>
      <w:rFonts w:ascii="Calibri Light" w:eastAsiaTheme="majorEastAsia" w:hAnsi="Calibri Light" w:cs="Calibri Light"/>
      <w:i/>
      <w:iCs/>
      <w:color w:val="00544D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rsid w:val="00D45B5A"/>
    <w:rPr>
      <w:rFonts w:ascii="Calibri Light" w:eastAsiaTheme="majorEastAsia" w:hAnsi="Calibri Light" w:cs="Calibri Light"/>
      <w:color w:val="272727" w:themeColor="text1" w:themeTint="D8"/>
      <w:szCs w:val="21"/>
    </w:rPr>
  </w:style>
  <w:style w:type="character" w:customStyle="1" w:styleId="Titre9Car">
    <w:name w:val="Titre 9 Car"/>
    <w:basedOn w:val="Policepardfaut"/>
    <w:link w:val="Titre9"/>
    <w:uiPriority w:val="9"/>
    <w:rsid w:val="00D45B5A"/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paragraph" w:styleId="Titre">
    <w:name w:val="Title"/>
    <w:basedOn w:val="Normal"/>
    <w:next w:val="Normal"/>
    <w:link w:val="TitreCar"/>
    <w:uiPriority w:val="10"/>
    <w:qFormat/>
    <w:rsid w:val="00293D76"/>
    <w:pPr>
      <w:spacing w:line="264" w:lineRule="auto"/>
      <w:contextualSpacing/>
    </w:pPr>
    <w:rPr>
      <w:rFonts w:eastAsiaTheme="majorEastAsia" w:cs="Calibri Light"/>
      <w:b/>
      <w:spacing w:val="-10"/>
      <w:kern w:val="28"/>
      <w:sz w:val="45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93D76"/>
    <w:rPr>
      <w:rFonts w:eastAsiaTheme="majorEastAsia" w:cs="Calibri Light"/>
      <w:b/>
      <w:color w:val="222C4A" w:themeColor="text2"/>
      <w:spacing w:val="-10"/>
      <w:kern w:val="28"/>
      <w:sz w:val="45"/>
      <w:szCs w:val="56"/>
    </w:rPr>
  </w:style>
  <w:style w:type="paragraph" w:customStyle="1" w:styleId="Cover-Subtitle-Documenttitle">
    <w:name w:val="Cover - Subtitle - Document title"/>
    <w:basedOn w:val="Normal"/>
    <w:qFormat/>
    <w:rsid w:val="00686A4A"/>
    <w:pPr>
      <w:spacing w:after="0" w:line="204" w:lineRule="auto"/>
    </w:pPr>
    <w:rPr>
      <w:b/>
      <w:sz w:val="90"/>
      <w:lang w:val="en-US"/>
    </w:rPr>
  </w:style>
  <w:style w:type="paragraph" w:customStyle="1" w:styleId="Cover-Subtitle">
    <w:name w:val="Cover - Subtitle"/>
    <w:basedOn w:val="Cover-Subtitle-Documenttitle"/>
    <w:qFormat/>
    <w:rsid w:val="004E3A41"/>
    <w:pPr>
      <w:spacing w:after="120" w:line="240" w:lineRule="auto"/>
    </w:pPr>
    <w:rPr>
      <w:color w:val="EF4641" w:themeColor="accent2"/>
      <w:sz w:val="45"/>
    </w:rPr>
  </w:style>
  <w:style w:type="paragraph" w:customStyle="1" w:styleId="Cover-Subtitle2">
    <w:name w:val="Cover - Subtitle 2"/>
    <w:basedOn w:val="Normal"/>
    <w:qFormat/>
    <w:rsid w:val="004E3A41"/>
    <w:rPr>
      <w:sz w:val="30"/>
    </w:rPr>
  </w:style>
  <w:style w:type="character" w:styleId="Lienhypertexte">
    <w:name w:val="Hyperlink"/>
    <w:basedOn w:val="Policepardfaut"/>
    <w:uiPriority w:val="99"/>
    <w:unhideWhenUsed/>
    <w:rsid w:val="00D02486"/>
    <w:rPr>
      <w:rFonts w:ascii="Calibri" w:hAnsi="Calibri" w:cs="Calibri"/>
      <w:color w:val="222C4A" w:themeColor="text2"/>
      <w:u w:val="single"/>
    </w:rPr>
  </w:style>
  <w:style w:type="character" w:styleId="Lienhypertextesuivivisit">
    <w:name w:val="FollowedHyperlink"/>
    <w:basedOn w:val="Policepardfaut"/>
    <w:uiPriority w:val="99"/>
    <w:unhideWhenUsed/>
    <w:rsid w:val="00D02486"/>
    <w:rPr>
      <w:rFonts w:ascii="Calibri" w:hAnsi="Calibri" w:cs="Calibri"/>
      <w:color w:val="00AA9B" w:themeColor="accent1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45B5A"/>
    <w:rPr>
      <w:rFonts w:ascii="Segoe UI" w:hAnsi="Segoe UI" w:cs="Segoe UI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45B5A"/>
    <w:rPr>
      <w:rFonts w:ascii="Segoe UI" w:hAnsi="Segoe UI" w:cs="Segoe UI"/>
      <w:szCs w:val="18"/>
    </w:rPr>
  </w:style>
  <w:style w:type="paragraph" w:styleId="Normalcentr">
    <w:name w:val="Block Text"/>
    <w:basedOn w:val="Normal"/>
    <w:uiPriority w:val="99"/>
    <w:semiHidden/>
    <w:unhideWhenUsed/>
    <w:rsid w:val="00D45B5A"/>
    <w:pPr>
      <w:pBdr>
        <w:top w:val="single" w:sz="2" w:space="10" w:color="00AA9B" w:themeColor="accent1" w:shadow="1" w:frame="1"/>
        <w:left w:val="single" w:sz="2" w:space="10" w:color="00AA9B" w:themeColor="accent1" w:shadow="1" w:frame="1"/>
        <w:bottom w:val="single" w:sz="2" w:space="10" w:color="00AA9B" w:themeColor="accent1" w:shadow="1" w:frame="1"/>
        <w:right w:val="single" w:sz="2" w:space="10" w:color="00AA9B" w:themeColor="accent1" w:shadow="1" w:frame="1"/>
      </w:pBdr>
      <w:ind w:left="1152" w:right="1152"/>
    </w:pPr>
    <w:rPr>
      <w:rFonts w:eastAsiaTheme="minorEastAsia"/>
      <w:i/>
      <w:iCs/>
      <w:color w:val="00554D" w:themeColor="accent1" w:themeShade="80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D45B5A"/>
    <w:pPr>
      <w:spacing w:after="120"/>
    </w:pPr>
    <w:rPr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D45B5A"/>
    <w:rPr>
      <w:rFonts w:ascii="Calibri" w:hAnsi="Calibri" w:cs="Calibri"/>
      <w:szCs w:val="16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D45B5A"/>
    <w:pPr>
      <w:spacing w:after="120"/>
      <w:ind w:left="360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D45B5A"/>
    <w:rPr>
      <w:rFonts w:ascii="Calibri" w:hAnsi="Calibri" w:cs="Calibri"/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D45B5A"/>
    <w:rPr>
      <w:rFonts w:ascii="Calibri" w:hAnsi="Calibri" w:cs="Calibri"/>
      <w:sz w:val="22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D45B5A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D45B5A"/>
    <w:rPr>
      <w:rFonts w:ascii="Calibri" w:hAnsi="Calibri" w:cs="Calibri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D45B5A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D45B5A"/>
    <w:rPr>
      <w:rFonts w:ascii="Calibri" w:hAnsi="Calibri" w:cs="Calibri"/>
      <w:b/>
      <w:bCs/>
      <w:szCs w:val="20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D45B5A"/>
    <w:rPr>
      <w:rFonts w:ascii="Segoe UI" w:hAnsi="Segoe UI" w:cs="Segoe UI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D45B5A"/>
    <w:rPr>
      <w:rFonts w:ascii="Segoe UI" w:hAnsi="Segoe UI" w:cs="Segoe UI"/>
      <w:szCs w:val="16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D45B5A"/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D45B5A"/>
    <w:rPr>
      <w:rFonts w:ascii="Calibri" w:hAnsi="Calibri" w:cs="Calibri"/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D45B5A"/>
    <w:rPr>
      <w:rFonts w:ascii="Calibri Light" w:eastAsiaTheme="majorEastAsia" w:hAnsi="Calibri Light" w:cs="Calibri Light"/>
      <w:szCs w:val="20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D45B5A"/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D45B5A"/>
    <w:rPr>
      <w:rFonts w:ascii="Calibri" w:hAnsi="Calibri" w:cs="Calibri"/>
      <w:szCs w:val="20"/>
    </w:rPr>
  </w:style>
  <w:style w:type="character" w:styleId="CodeHTML">
    <w:name w:val="HTML Code"/>
    <w:basedOn w:val="Policepardfaut"/>
    <w:uiPriority w:val="99"/>
    <w:semiHidden/>
    <w:unhideWhenUsed/>
    <w:rsid w:val="00D45B5A"/>
    <w:rPr>
      <w:rFonts w:ascii="Consolas" w:hAnsi="Consolas" w:cs="Calibri"/>
      <w:sz w:val="22"/>
      <w:szCs w:val="20"/>
    </w:rPr>
  </w:style>
  <w:style w:type="character" w:styleId="ClavierHTML">
    <w:name w:val="HTML Keyboard"/>
    <w:basedOn w:val="Policepardfaut"/>
    <w:uiPriority w:val="99"/>
    <w:semiHidden/>
    <w:unhideWhenUsed/>
    <w:rsid w:val="00D45B5A"/>
    <w:rPr>
      <w:rFonts w:ascii="Consolas" w:hAnsi="Consolas" w:cs="Calibri"/>
      <w:sz w:val="22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D45B5A"/>
    <w:rPr>
      <w:rFonts w:ascii="Consolas" w:hAnsi="Consolas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D45B5A"/>
    <w:rPr>
      <w:rFonts w:ascii="Consolas" w:hAnsi="Consolas" w:cs="Calibri"/>
      <w:szCs w:val="20"/>
    </w:rPr>
  </w:style>
  <w:style w:type="character" w:styleId="MachinecrireHTML">
    <w:name w:val="HTML Typewriter"/>
    <w:basedOn w:val="Policepardfaut"/>
    <w:uiPriority w:val="99"/>
    <w:semiHidden/>
    <w:unhideWhenUsed/>
    <w:rsid w:val="00D45B5A"/>
    <w:rPr>
      <w:rFonts w:ascii="Consolas" w:hAnsi="Consolas" w:cs="Calibri"/>
      <w:sz w:val="22"/>
      <w:szCs w:val="20"/>
    </w:rPr>
  </w:style>
  <w:style w:type="paragraph" w:styleId="Textedemacro">
    <w:name w:val="macro"/>
    <w:link w:val="TextedemacroCar"/>
    <w:uiPriority w:val="99"/>
    <w:semiHidden/>
    <w:unhideWhenUsed/>
    <w:rsid w:val="00D45B5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alibri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D45B5A"/>
    <w:rPr>
      <w:rFonts w:ascii="Consolas" w:hAnsi="Consolas" w:cs="Calibri"/>
      <w:szCs w:val="20"/>
    </w:rPr>
  </w:style>
  <w:style w:type="paragraph" w:styleId="Textebrut">
    <w:name w:val="Plain Text"/>
    <w:basedOn w:val="Normal"/>
    <w:link w:val="TextebrutCar"/>
    <w:uiPriority w:val="99"/>
    <w:semiHidden/>
    <w:unhideWhenUsed/>
    <w:rsid w:val="00D45B5A"/>
    <w:rPr>
      <w:rFonts w:ascii="Consolas" w:hAnsi="Consolas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D45B5A"/>
    <w:rPr>
      <w:rFonts w:ascii="Consolas" w:hAnsi="Consolas" w:cs="Calibri"/>
      <w:szCs w:val="21"/>
    </w:rPr>
  </w:style>
  <w:style w:type="character" w:styleId="Textedelespacerserv">
    <w:name w:val="Placeholder Text"/>
    <w:basedOn w:val="Policepardfaut"/>
    <w:uiPriority w:val="99"/>
    <w:semiHidden/>
    <w:rsid w:val="00D45B5A"/>
    <w:rPr>
      <w:rFonts w:ascii="Calibri" w:hAnsi="Calibri" w:cs="Calibri"/>
      <w:color w:val="3B3B3B" w:themeColor="background2" w:themeShade="40"/>
    </w:rPr>
  </w:style>
  <w:style w:type="paragraph" w:styleId="Pieddepage">
    <w:name w:val="footer"/>
    <w:basedOn w:val="Normal"/>
    <w:link w:val="PieddepageCar"/>
    <w:uiPriority w:val="99"/>
    <w:unhideWhenUsed/>
    <w:rsid w:val="00BC47AF"/>
    <w:pPr>
      <w:spacing w:after="0"/>
    </w:pPr>
    <w:rPr>
      <w:sz w:val="14"/>
    </w:rPr>
  </w:style>
  <w:style w:type="character" w:customStyle="1" w:styleId="PieddepageCar">
    <w:name w:val="Pied de page Car"/>
    <w:basedOn w:val="Policepardfaut"/>
    <w:link w:val="Pieddepage"/>
    <w:uiPriority w:val="99"/>
    <w:rsid w:val="00BC47AF"/>
    <w:rPr>
      <w:rFonts w:cs="Calibri"/>
      <w:color w:val="222C4A" w:themeColor="text2"/>
      <w:sz w:val="14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D45B5A"/>
    <w:pPr>
      <w:spacing w:after="120"/>
      <w:ind w:left="1757"/>
    </w:pPr>
  </w:style>
  <w:style w:type="character" w:styleId="Mention">
    <w:name w:val="Mention"/>
    <w:basedOn w:val="Policepardfaut"/>
    <w:uiPriority w:val="99"/>
    <w:semiHidden/>
    <w:unhideWhenUsed/>
    <w:rsid w:val="00D45B5A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ucuneliste"/>
    <w:uiPriority w:val="99"/>
    <w:semiHidden/>
    <w:unhideWhenUsed/>
    <w:rsid w:val="00D45B5A"/>
    <w:pPr>
      <w:numPr>
        <w:numId w:val="24"/>
      </w:numPr>
    </w:pPr>
  </w:style>
  <w:style w:type="numbering" w:styleId="1ai">
    <w:name w:val="Outline List 1"/>
    <w:basedOn w:val="Aucuneliste"/>
    <w:uiPriority w:val="99"/>
    <w:semiHidden/>
    <w:unhideWhenUsed/>
    <w:rsid w:val="00D45B5A"/>
    <w:pPr>
      <w:numPr>
        <w:numId w:val="25"/>
      </w:numPr>
    </w:pPr>
  </w:style>
  <w:style w:type="character" w:styleId="VariableHTML">
    <w:name w:val="HTML Variable"/>
    <w:basedOn w:val="Policepardfaut"/>
    <w:uiPriority w:val="99"/>
    <w:semiHidden/>
    <w:unhideWhenUsed/>
    <w:rsid w:val="00D45B5A"/>
    <w:rPr>
      <w:rFonts w:ascii="Calibri" w:hAnsi="Calibri" w:cs="Calibri"/>
      <w:i/>
      <w:iCs/>
    </w:rPr>
  </w:style>
  <w:style w:type="paragraph" w:styleId="AdresseHTML">
    <w:name w:val="HTML Address"/>
    <w:basedOn w:val="Normal"/>
    <w:link w:val="AdresseHTMLCar"/>
    <w:uiPriority w:val="99"/>
    <w:semiHidden/>
    <w:unhideWhenUsed/>
    <w:rsid w:val="00D45B5A"/>
    <w:rPr>
      <w:i/>
      <w:iCs/>
    </w:rPr>
  </w:style>
  <w:style w:type="character" w:customStyle="1" w:styleId="AdresseHTMLCar">
    <w:name w:val="Adresse HTML Car"/>
    <w:basedOn w:val="Policepardfaut"/>
    <w:link w:val="AdresseHTML"/>
    <w:uiPriority w:val="99"/>
    <w:semiHidden/>
    <w:rsid w:val="00D45B5A"/>
    <w:rPr>
      <w:rFonts w:ascii="Calibri" w:hAnsi="Calibri" w:cs="Calibri"/>
      <w:i/>
      <w:iCs/>
    </w:rPr>
  </w:style>
  <w:style w:type="character" w:styleId="DfinitionHTML">
    <w:name w:val="HTML Definition"/>
    <w:basedOn w:val="Policepardfaut"/>
    <w:uiPriority w:val="99"/>
    <w:semiHidden/>
    <w:unhideWhenUsed/>
    <w:rsid w:val="00D45B5A"/>
    <w:rPr>
      <w:rFonts w:ascii="Calibri" w:hAnsi="Calibri" w:cs="Calibri"/>
      <w:i/>
      <w:iCs/>
    </w:rPr>
  </w:style>
  <w:style w:type="character" w:styleId="CitationHTML">
    <w:name w:val="HTML Cite"/>
    <w:basedOn w:val="Policepardfaut"/>
    <w:uiPriority w:val="99"/>
    <w:semiHidden/>
    <w:unhideWhenUsed/>
    <w:rsid w:val="00D45B5A"/>
    <w:rPr>
      <w:rFonts w:ascii="Calibri" w:hAnsi="Calibri" w:cs="Calibri"/>
      <w:i/>
      <w:iCs/>
    </w:rPr>
  </w:style>
  <w:style w:type="character" w:styleId="ExempleHTML">
    <w:name w:val="HTML Sample"/>
    <w:basedOn w:val="Policepardfaut"/>
    <w:uiPriority w:val="99"/>
    <w:semiHidden/>
    <w:unhideWhenUsed/>
    <w:rsid w:val="00D45B5A"/>
    <w:rPr>
      <w:rFonts w:ascii="Consolas" w:hAnsi="Consolas" w:cs="Calibri"/>
      <w:sz w:val="24"/>
      <w:szCs w:val="24"/>
    </w:rPr>
  </w:style>
  <w:style w:type="character" w:styleId="AcronymeHTML">
    <w:name w:val="HTML Acronym"/>
    <w:basedOn w:val="Policepardfaut"/>
    <w:uiPriority w:val="99"/>
    <w:semiHidden/>
    <w:unhideWhenUsed/>
    <w:rsid w:val="00D45B5A"/>
    <w:rPr>
      <w:rFonts w:ascii="Calibri" w:hAnsi="Calibri" w:cs="Calibri"/>
    </w:rPr>
  </w:style>
  <w:style w:type="paragraph" w:styleId="TM1">
    <w:name w:val="toc 1"/>
    <w:basedOn w:val="Normal"/>
    <w:next w:val="Normal"/>
    <w:autoRedefine/>
    <w:uiPriority w:val="39"/>
    <w:unhideWhenUsed/>
    <w:rsid w:val="001F5923"/>
    <w:pPr>
      <w:tabs>
        <w:tab w:val="left" w:pos="567"/>
        <w:tab w:val="right" w:leader="underscore" w:pos="9514"/>
      </w:tabs>
      <w:spacing w:before="300" w:after="160"/>
    </w:pPr>
    <w:rPr>
      <w:rFonts w:eastAsiaTheme="minorEastAsia" w:cstheme="minorBidi"/>
      <w:b/>
      <w:noProof/>
      <w:sz w:val="30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D8137C"/>
    <w:pPr>
      <w:tabs>
        <w:tab w:val="left" w:pos="1320"/>
        <w:tab w:val="right" w:leader="underscore" w:pos="9514"/>
      </w:tabs>
      <w:spacing w:before="160" w:after="160"/>
      <w:ind w:left="567"/>
    </w:pPr>
    <w:rPr>
      <w:noProof/>
      <w:color w:val="00AA9B" w:themeColor="accent1"/>
      <w:sz w:val="24"/>
    </w:rPr>
  </w:style>
  <w:style w:type="paragraph" w:styleId="TM3">
    <w:name w:val="toc 3"/>
    <w:basedOn w:val="Normal"/>
    <w:next w:val="Normal"/>
    <w:autoRedefine/>
    <w:uiPriority w:val="39"/>
    <w:unhideWhenUsed/>
    <w:rsid w:val="00D8137C"/>
    <w:pPr>
      <w:tabs>
        <w:tab w:val="left" w:pos="660"/>
        <w:tab w:val="right" w:leader="underscore" w:pos="9514"/>
      </w:tabs>
      <w:spacing w:before="160" w:after="160"/>
      <w:ind w:left="1304"/>
    </w:pPr>
    <w:rPr>
      <w:rFonts w:eastAsiaTheme="minorEastAsia" w:cstheme="minorBidi"/>
      <w:noProof/>
      <w:color w:val="00AA9B" w:themeColor="accent1"/>
      <w:lang w:eastAsia="fr-FR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D45B5A"/>
    <w:pPr>
      <w:spacing w:after="100"/>
      <w:ind w:left="660"/>
    </w:pPr>
  </w:style>
  <w:style w:type="paragraph" w:styleId="TM5">
    <w:name w:val="toc 5"/>
    <w:basedOn w:val="Normal"/>
    <w:next w:val="Normal"/>
    <w:autoRedefine/>
    <w:uiPriority w:val="39"/>
    <w:semiHidden/>
    <w:unhideWhenUsed/>
    <w:rsid w:val="00D45B5A"/>
    <w:pPr>
      <w:spacing w:after="100"/>
      <w:ind w:left="880"/>
    </w:pPr>
  </w:style>
  <w:style w:type="paragraph" w:styleId="TM6">
    <w:name w:val="toc 6"/>
    <w:basedOn w:val="Normal"/>
    <w:next w:val="Normal"/>
    <w:autoRedefine/>
    <w:uiPriority w:val="39"/>
    <w:semiHidden/>
    <w:unhideWhenUsed/>
    <w:rsid w:val="00D45B5A"/>
    <w:pPr>
      <w:spacing w:after="100"/>
      <w:ind w:left="1100"/>
    </w:pPr>
  </w:style>
  <w:style w:type="paragraph" w:styleId="TM7">
    <w:name w:val="toc 7"/>
    <w:basedOn w:val="Normal"/>
    <w:next w:val="Normal"/>
    <w:autoRedefine/>
    <w:uiPriority w:val="39"/>
    <w:semiHidden/>
    <w:unhideWhenUsed/>
    <w:rsid w:val="00D45B5A"/>
    <w:pPr>
      <w:spacing w:after="100"/>
      <w:ind w:left="1320"/>
    </w:pPr>
  </w:style>
  <w:style w:type="paragraph" w:styleId="TM8">
    <w:name w:val="toc 8"/>
    <w:basedOn w:val="Normal"/>
    <w:next w:val="Normal"/>
    <w:autoRedefine/>
    <w:uiPriority w:val="39"/>
    <w:semiHidden/>
    <w:unhideWhenUsed/>
    <w:rsid w:val="00D45B5A"/>
    <w:pPr>
      <w:spacing w:after="100"/>
      <w:ind w:left="1540"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45B5A"/>
    <w:pPr>
      <w:outlineLvl w:val="9"/>
    </w:pPr>
    <w:rPr>
      <w:color w:val="007F73" w:themeColor="accent1" w:themeShade="BF"/>
    </w:rPr>
  </w:style>
  <w:style w:type="table" w:styleId="Tableauprofessionnel">
    <w:name w:val="Table Professional"/>
    <w:basedOn w:val="TableauNormal"/>
    <w:uiPriority w:val="99"/>
    <w:semiHidden/>
    <w:unhideWhenUsed/>
    <w:rsid w:val="00D45B5A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emoyenne1">
    <w:name w:val="Medium List 1"/>
    <w:basedOn w:val="TableauNormal"/>
    <w:uiPriority w:val="65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222C4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emoyenne1-Accent1">
    <w:name w:val="Medium List 1 Accent 1"/>
    <w:basedOn w:val="TableauNormal"/>
    <w:uiPriority w:val="65"/>
    <w:rsid w:val="00D45B5A"/>
    <w:rPr>
      <w:color w:val="000000" w:themeColor="text1"/>
    </w:rPr>
    <w:tblPr>
      <w:tblStyleRowBandSize w:val="1"/>
      <w:tblStyleColBandSize w:val="1"/>
      <w:tblBorders>
        <w:top w:val="single" w:sz="8" w:space="0" w:color="00AA9B" w:themeColor="accent1"/>
        <w:bottom w:val="single" w:sz="8" w:space="0" w:color="00AA9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A9B" w:themeColor="accent1"/>
        </w:tcBorders>
      </w:tcPr>
    </w:tblStylePr>
    <w:tblStylePr w:type="lastRow">
      <w:rPr>
        <w:b/>
        <w:bCs/>
        <w:color w:val="222C4A" w:themeColor="text2"/>
      </w:rPr>
      <w:tblPr/>
      <w:tcPr>
        <w:tcBorders>
          <w:top w:val="single" w:sz="8" w:space="0" w:color="00AA9B" w:themeColor="accent1"/>
          <w:bottom w:val="single" w:sz="8" w:space="0" w:color="00AA9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A9B" w:themeColor="accent1"/>
          <w:bottom w:val="single" w:sz="8" w:space="0" w:color="00AA9B" w:themeColor="accent1"/>
        </w:tcBorders>
      </w:tcPr>
    </w:tblStylePr>
    <w:tblStylePr w:type="band1Vert">
      <w:tblPr/>
      <w:tcPr>
        <w:shd w:val="clear" w:color="auto" w:fill="ABFFF7" w:themeFill="accent1" w:themeFillTint="3F"/>
      </w:tcPr>
    </w:tblStylePr>
    <w:tblStylePr w:type="band1Horz">
      <w:tblPr/>
      <w:tcPr>
        <w:shd w:val="clear" w:color="auto" w:fill="ABFFF7" w:themeFill="accent1" w:themeFillTint="3F"/>
      </w:tcPr>
    </w:tblStylePr>
  </w:style>
  <w:style w:type="table" w:styleId="Listemoyenne1-Accent2">
    <w:name w:val="Medium List 1 Accent 2"/>
    <w:basedOn w:val="TableauNormal"/>
    <w:uiPriority w:val="65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8" w:space="0" w:color="EF4641" w:themeColor="accent2"/>
        <w:bottom w:val="single" w:sz="8" w:space="0" w:color="EF464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F4641" w:themeColor="accent2"/>
        </w:tcBorders>
      </w:tcPr>
    </w:tblStylePr>
    <w:tblStylePr w:type="lastRow">
      <w:rPr>
        <w:b/>
        <w:bCs/>
        <w:color w:val="222C4A" w:themeColor="text2"/>
      </w:rPr>
      <w:tblPr/>
      <w:tcPr>
        <w:tcBorders>
          <w:top w:val="single" w:sz="8" w:space="0" w:color="EF4641" w:themeColor="accent2"/>
          <w:bottom w:val="single" w:sz="8" w:space="0" w:color="EF464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F4641" w:themeColor="accent2"/>
          <w:bottom w:val="single" w:sz="8" w:space="0" w:color="EF4641" w:themeColor="accent2"/>
        </w:tcBorders>
      </w:tcPr>
    </w:tblStylePr>
    <w:tblStylePr w:type="band1Vert">
      <w:tblPr/>
      <w:tcPr>
        <w:shd w:val="clear" w:color="auto" w:fill="FBD1CF" w:themeFill="accent2" w:themeFillTint="3F"/>
      </w:tcPr>
    </w:tblStylePr>
    <w:tblStylePr w:type="band1Horz">
      <w:tblPr/>
      <w:tcPr>
        <w:shd w:val="clear" w:color="auto" w:fill="FBD1CF" w:themeFill="accent2" w:themeFillTint="3F"/>
      </w:tcPr>
    </w:tblStylePr>
  </w:style>
  <w:style w:type="table" w:styleId="Listemoyenne1-Accent3">
    <w:name w:val="Medium List 1 Accent 3"/>
    <w:basedOn w:val="TableauNormal"/>
    <w:uiPriority w:val="65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8" w:space="0" w:color="005473" w:themeColor="accent3"/>
        <w:bottom w:val="single" w:sz="8" w:space="0" w:color="005473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5473" w:themeColor="accent3"/>
        </w:tcBorders>
      </w:tcPr>
    </w:tblStylePr>
    <w:tblStylePr w:type="lastRow">
      <w:rPr>
        <w:b/>
        <w:bCs/>
        <w:color w:val="222C4A" w:themeColor="text2"/>
      </w:rPr>
      <w:tblPr/>
      <w:tcPr>
        <w:tcBorders>
          <w:top w:val="single" w:sz="8" w:space="0" w:color="005473" w:themeColor="accent3"/>
          <w:bottom w:val="single" w:sz="8" w:space="0" w:color="00547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5473" w:themeColor="accent3"/>
          <w:bottom w:val="single" w:sz="8" w:space="0" w:color="005473" w:themeColor="accent3"/>
        </w:tcBorders>
      </w:tcPr>
    </w:tblStylePr>
    <w:tblStylePr w:type="band1Vert">
      <w:tblPr/>
      <w:tcPr>
        <w:shd w:val="clear" w:color="auto" w:fill="9DE4FF" w:themeFill="accent3" w:themeFillTint="3F"/>
      </w:tcPr>
    </w:tblStylePr>
    <w:tblStylePr w:type="band1Horz">
      <w:tblPr/>
      <w:tcPr>
        <w:shd w:val="clear" w:color="auto" w:fill="9DE4FF" w:themeFill="accent3" w:themeFillTint="3F"/>
      </w:tcPr>
    </w:tblStylePr>
  </w:style>
  <w:style w:type="table" w:styleId="Listemoyenne1-Accent4">
    <w:name w:val="Medium List 1 Accent 4"/>
    <w:basedOn w:val="TableauNormal"/>
    <w:uiPriority w:val="65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222C4A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emoyenne1-Accent5">
    <w:name w:val="Medium List 1 Accent 5"/>
    <w:basedOn w:val="TableauNormal"/>
    <w:uiPriority w:val="65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222C4A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emoyenne1-Accent6">
    <w:name w:val="Medium List 1 Accent 6"/>
    <w:basedOn w:val="TableauNormal"/>
    <w:uiPriority w:val="65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222C4A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emoyenne2">
    <w:name w:val="Medium List 2"/>
    <w:basedOn w:val="TableauNormal"/>
    <w:uiPriority w:val="66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1">
    <w:name w:val="Medium List 2 Accent 1"/>
    <w:basedOn w:val="TableauNormal"/>
    <w:uiPriority w:val="66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AA9B" w:themeColor="accent1"/>
        <w:left w:val="single" w:sz="8" w:space="0" w:color="00AA9B" w:themeColor="accent1"/>
        <w:bottom w:val="single" w:sz="8" w:space="0" w:color="00AA9B" w:themeColor="accent1"/>
        <w:right w:val="single" w:sz="8" w:space="0" w:color="00AA9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A9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A9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A9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BFFF7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BFFF7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2">
    <w:name w:val="Medium List 2 Accent 2"/>
    <w:basedOn w:val="TableauNormal"/>
    <w:uiPriority w:val="66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F4641" w:themeColor="accent2"/>
        <w:left w:val="single" w:sz="8" w:space="0" w:color="EF4641" w:themeColor="accent2"/>
        <w:bottom w:val="single" w:sz="8" w:space="0" w:color="EF4641" w:themeColor="accent2"/>
        <w:right w:val="single" w:sz="8" w:space="0" w:color="EF464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F464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F464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F464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D1C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D1C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3">
    <w:name w:val="Medium List 2 Accent 3"/>
    <w:basedOn w:val="TableauNormal"/>
    <w:uiPriority w:val="66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5473" w:themeColor="accent3"/>
        <w:left w:val="single" w:sz="8" w:space="0" w:color="005473" w:themeColor="accent3"/>
        <w:bottom w:val="single" w:sz="8" w:space="0" w:color="005473" w:themeColor="accent3"/>
        <w:right w:val="single" w:sz="8" w:space="0" w:color="005473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547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5473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5473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DE4F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DE4F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4">
    <w:name w:val="Medium List 2 Accent 4"/>
    <w:basedOn w:val="TableauNormal"/>
    <w:uiPriority w:val="66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5">
    <w:name w:val="Medium List 2 Accent 5"/>
    <w:basedOn w:val="TableauNormal"/>
    <w:uiPriority w:val="66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6">
    <w:name w:val="Medium List 2 Accent 6"/>
    <w:basedOn w:val="TableauNormal"/>
    <w:uiPriority w:val="66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ramemoyenne1">
    <w:name w:val="Medium Shading 1"/>
    <w:basedOn w:val="TableauNormal"/>
    <w:uiPriority w:val="63"/>
    <w:semiHidden/>
    <w:unhideWhenUsed/>
    <w:rsid w:val="00D45B5A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1">
    <w:name w:val="Medium Shading 1 Accent 1"/>
    <w:basedOn w:val="TableauNormal"/>
    <w:uiPriority w:val="63"/>
    <w:rsid w:val="00D45B5A"/>
    <w:tblPr>
      <w:tblStyleRowBandSize w:val="1"/>
      <w:tblStyleColBandSize w:val="1"/>
      <w:tblBorders>
        <w:top w:val="single" w:sz="8" w:space="0" w:color="00FFE8" w:themeColor="accent1" w:themeTint="BF"/>
        <w:left w:val="single" w:sz="8" w:space="0" w:color="00FFE8" w:themeColor="accent1" w:themeTint="BF"/>
        <w:bottom w:val="single" w:sz="8" w:space="0" w:color="00FFE8" w:themeColor="accent1" w:themeTint="BF"/>
        <w:right w:val="single" w:sz="8" w:space="0" w:color="00FFE8" w:themeColor="accent1" w:themeTint="BF"/>
        <w:insideH w:val="single" w:sz="8" w:space="0" w:color="00FFE8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FE8" w:themeColor="accent1" w:themeTint="BF"/>
          <w:left w:val="single" w:sz="8" w:space="0" w:color="00FFE8" w:themeColor="accent1" w:themeTint="BF"/>
          <w:bottom w:val="single" w:sz="8" w:space="0" w:color="00FFE8" w:themeColor="accent1" w:themeTint="BF"/>
          <w:right w:val="single" w:sz="8" w:space="0" w:color="00FFE8" w:themeColor="accent1" w:themeTint="BF"/>
          <w:insideH w:val="nil"/>
          <w:insideV w:val="nil"/>
        </w:tcBorders>
        <w:shd w:val="clear" w:color="auto" w:fill="00AA9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FE8" w:themeColor="accent1" w:themeTint="BF"/>
          <w:left w:val="single" w:sz="8" w:space="0" w:color="00FFE8" w:themeColor="accent1" w:themeTint="BF"/>
          <w:bottom w:val="single" w:sz="8" w:space="0" w:color="00FFE8" w:themeColor="accent1" w:themeTint="BF"/>
          <w:right w:val="single" w:sz="8" w:space="0" w:color="00FFE8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BFFF7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BFFF7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2">
    <w:name w:val="Medium Shading 1 Accent 2"/>
    <w:basedOn w:val="TableauNormal"/>
    <w:uiPriority w:val="63"/>
    <w:semiHidden/>
    <w:unhideWhenUsed/>
    <w:rsid w:val="00D45B5A"/>
    <w:tblPr>
      <w:tblStyleRowBandSize w:val="1"/>
      <w:tblStyleColBandSize w:val="1"/>
      <w:tblBorders>
        <w:top w:val="single" w:sz="8" w:space="0" w:color="F37470" w:themeColor="accent2" w:themeTint="BF"/>
        <w:left w:val="single" w:sz="8" w:space="0" w:color="F37470" w:themeColor="accent2" w:themeTint="BF"/>
        <w:bottom w:val="single" w:sz="8" w:space="0" w:color="F37470" w:themeColor="accent2" w:themeTint="BF"/>
        <w:right w:val="single" w:sz="8" w:space="0" w:color="F37470" w:themeColor="accent2" w:themeTint="BF"/>
        <w:insideH w:val="single" w:sz="8" w:space="0" w:color="F3747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37470" w:themeColor="accent2" w:themeTint="BF"/>
          <w:left w:val="single" w:sz="8" w:space="0" w:color="F37470" w:themeColor="accent2" w:themeTint="BF"/>
          <w:bottom w:val="single" w:sz="8" w:space="0" w:color="F37470" w:themeColor="accent2" w:themeTint="BF"/>
          <w:right w:val="single" w:sz="8" w:space="0" w:color="F37470" w:themeColor="accent2" w:themeTint="BF"/>
          <w:insideH w:val="nil"/>
          <w:insideV w:val="nil"/>
        </w:tcBorders>
        <w:shd w:val="clear" w:color="auto" w:fill="EF464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37470" w:themeColor="accent2" w:themeTint="BF"/>
          <w:left w:val="single" w:sz="8" w:space="0" w:color="F37470" w:themeColor="accent2" w:themeTint="BF"/>
          <w:bottom w:val="single" w:sz="8" w:space="0" w:color="F37470" w:themeColor="accent2" w:themeTint="BF"/>
          <w:right w:val="single" w:sz="8" w:space="0" w:color="F3747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1C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D1C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semiHidden/>
    <w:unhideWhenUsed/>
    <w:rsid w:val="00D45B5A"/>
    <w:tblPr>
      <w:tblStyleRowBandSize w:val="1"/>
      <w:tblStyleColBandSize w:val="1"/>
      <w:tblBorders>
        <w:top w:val="single" w:sz="8" w:space="0" w:color="009CD6" w:themeColor="accent3" w:themeTint="BF"/>
        <w:left w:val="single" w:sz="8" w:space="0" w:color="009CD6" w:themeColor="accent3" w:themeTint="BF"/>
        <w:bottom w:val="single" w:sz="8" w:space="0" w:color="009CD6" w:themeColor="accent3" w:themeTint="BF"/>
        <w:right w:val="single" w:sz="8" w:space="0" w:color="009CD6" w:themeColor="accent3" w:themeTint="BF"/>
        <w:insideH w:val="single" w:sz="8" w:space="0" w:color="009CD6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9CD6" w:themeColor="accent3" w:themeTint="BF"/>
          <w:left w:val="single" w:sz="8" w:space="0" w:color="009CD6" w:themeColor="accent3" w:themeTint="BF"/>
          <w:bottom w:val="single" w:sz="8" w:space="0" w:color="009CD6" w:themeColor="accent3" w:themeTint="BF"/>
          <w:right w:val="single" w:sz="8" w:space="0" w:color="009CD6" w:themeColor="accent3" w:themeTint="BF"/>
          <w:insideH w:val="nil"/>
          <w:insideV w:val="nil"/>
        </w:tcBorders>
        <w:shd w:val="clear" w:color="auto" w:fill="00547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9CD6" w:themeColor="accent3" w:themeTint="BF"/>
          <w:left w:val="single" w:sz="8" w:space="0" w:color="009CD6" w:themeColor="accent3" w:themeTint="BF"/>
          <w:bottom w:val="single" w:sz="8" w:space="0" w:color="009CD6" w:themeColor="accent3" w:themeTint="BF"/>
          <w:right w:val="single" w:sz="8" w:space="0" w:color="009CD6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DE4F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DE4F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4">
    <w:name w:val="Medium Shading 1 Accent 4"/>
    <w:basedOn w:val="TableauNormal"/>
    <w:uiPriority w:val="63"/>
    <w:semiHidden/>
    <w:unhideWhenUsed/>
    <w:rsid w:val="00D45B5A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5">
    <w:name w:val="Medium Shading 1 Accent 5"/>
    <w:basedOn w:val="TableauNormal"/>
    <w:uiPriority w:val="63"/>
    <w:semiHidden/>
    <w:unhideWhenUsed/>
    <w:rsid w:val="00D45B5A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6">
    <w:name w:val="Medium Shading 1 Accent 6"/>
    <w:basedOn w:val="TableauNormal"/>
    <w:uiPriority w:val="63"/>
    <w:semiHidden/>
    <w:unhideWhenUsed/>
    <w:rsid w:val="00D45B5A"/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semiHidden/>
    <w:unhideWhenUsed/>
    <w:rsid w:val="00D45B5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1">
    <w:name w:val="Medium Shading 2 Accent 1"/>
    <w:basedOn w:val="TableauNormal"/>
    <w:uiPriority w:val="64"/>
    <w:rsid w:val="00D45B5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A9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A9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A9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2">
    <w:name w:val="Medium Shading 2 Accent 2"/>
    <w:basedOn w:val="TableauNormal"/>
    <w:uiPriority w:val="64"/>
    <w:semiHidden/>
    <w:unhideWhenUsed/>
    <w:rsid w:val="00D45B5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F464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464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F464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3">
    <w:name w:val="Medium Shading 2 Accent 3"/>
    <w:basedOn w:val="TableauNormal"/>
    <w:uiPriority w:val="64"/>
    <w:semiHidden/>
    <w:unhideWhenUsed/>
    <w:rsid w:val="00D45B5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5473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47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5473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4">
    <w:name w:val="Medium Shading 2 Accent 4"/>
    <w:basedOn w:val="TableauNormal"/>
    <w:uiPriority w:val="64"/>
    <w:semiHidden/>
    <w:unhideWhenUsed/>
    <w:rsid w:val="00D45B5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5">
    <w:name w:val="Medium Shading 2 Accent 5"/>
    <w:basedOn w:val="TableauNormal"/>
    <w:uiPriority w:val="64"/>
    <w:semiHidden/>
    <w:unhideWhenUsed/>
    <w:rsid w:val="00D45B5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semiHidden/>
    <w:unhideWhenUsed/>
    <w:rsid w:val="00D45B5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illemoyenne1">
    <w:name w:val="Medium Grid 1"/>
    <w:basedOn w:val="TableauNormal"/>
    <w:uiPriority w:val="67"/>
    <w:semiHidden/>
    <w:unhideWhenUsed/>
    <w:rsid w:val="00D45B5A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moyenne1-Accent1">
    <w:name w:val="Medium Grid 1 Accent 1"/>
    <w:basedOn w:val="TableauNormal"/>
    <w:uiPriority w:val="67"/>
    <w:semiHidden/>
    <w:unhideWhenUsed/>
    <w:rsid w:val="00D45B5A"/>
    <w:tblPr>
      <w:tblStyleRowBandSize w:val="1"/>
      <w:tblStyleColBandSize w:val="1"/>
      <w:tblBorders>
        <w:top w:val="single" w:sz="8" w:space="0" w:color="00FFE8" w:themeColor="accent1" w:themeTint="BF"/>
        <w:left w:val="single" w:sz="8" w:space="0" w:color="00FFE8" w:themeColor="accent1" w:themeTint="BF"/>
        <w:bottom w:val="single" w:sz="8" w:space="0" w:color="00FFE8" w:themeColor="accent1" w:themeTint="BF"/>
        <w:right w:val="single" w:sz="8" w:space="0" w:color="00FFE8" w:themeColor="accent1" w:themeTint="BF"/>
        <w:insideH w:val="single" w:sz="8" w:space="0" w:color="00FFE8" w:themeColor="accent1" w:themeTint="BF"/>
        <w:insideV w:val="single" w:sz="8" w:space="0" w:color="00FFE8" w:themeColor="accent1" w:themeTint="BF"/>
      </w:tblBorders>
    </w:tblPr>
    <w:tcPr>
      <w:shd w:val="clear" w:color="auto" w:fill="ABFFF7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FFE8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5FFEF" w:themeFill="accent1" w:themeFillTint="7F"/>
      </w:tcPr>
    </w:tblStylePr>
    <w:tblStylePr w:type="band1Horz">
      <w:tblPr/>
      <w:tcPr>
        <w:shd w:val="clear" w:color="auto" w:fill="55FFEF" w:themeFill="accent1" w:themeFillTint="7F"/>
      </w:tcPr>
    </w:tblStylePr>
  </w:style>
  <w:style w:type="table" w:styleId="Grillemoyenne1-Accent2">
    <w:name w:val="Medium Grid 1 Accent 2"/>
    <w:basedOn w:val="TableauNormal"/>
    <w:uiPriority w:val="67"/>
    <w:semiHidden/>
    <w:unhideWhenUsed/>
    <w:rsid w:val="00D45B5A"/>
    <w:tblPr>
      <w:tblStyleRowBandSize w:val="1"/>
      <w:tblStyleColBandSize w:val="1"/>
      <w:tblBorders>
        <w:top w:val="single" w:sz="8" w:space="0" w:color="F37470" w:themeColor="accent2" w:themeTint="BF"/>
        <w:left w:val="single" w:sz="8" w:space="0" w:color="F37470" w:themeColor="accent2" w:themeTint="BF"/>
        <w:bottom w:val="single" w:sz="8" w:space="0" w:color="F37470" w:themeColor="accent2" w:themeTint="BF"/>
        <w:right w:val="single" w:sz="8" w:space="0" w:color="F37470" w:themeColor="accent2" w:themeTint="BF"/>
        <w:insideH w:val="single" w:sz="8" w:space="0" w:color="F37470" w:themeColor="accent2" w:themeTint="BF"/>
        <w:insideV w:val="single" w:sz="8" w:space="0" w:color="F37470" w:themeColor="accent2" w:themeTint="BF"/>
      </w:tblBorders>
    </w:tblPr>
    <w:tcPr>
      <w:shd w:val="clear" w:color="auto" w:fill="FBD1C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3747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A2A0" w:themeFill="accent2" w:themeFillTint="7F"/>
      </w:tcPr>
    </w:tblStylePr>
    <w:tblStylePr w:type="band1Horz">
      <w:tblPr/>
      <w:tcPr>
        <w:shd w:val="clear" w:color="auto" w:fill="F7A2A0" w:themeFill="accent2" w:themeFillTint="7F"/>
      </w:tcPr>
    </w:tblStylePr>
  </w:style>
  <w:style w:type="table" w:styleId="Grillemoyenne1-Accent3">
    <w:name w:val="Medium Grid 1 Accent 3"/>
    <w:basedOn w:val="TableauNormal"/>
    <w:uiPriority w:val="67"/>
    <w:semiHidden/>
    <w:unhideWhenUsed/>
    <w:rsid w:val="00D45B5A"/>
    <w:tblPr>
      <w:tblStyleRowBandSize w:val="1"/>
      <w:tblStyleColBandSize w:val="1"/>
      <w:tblBorders>
        <w:top w:val="single" w:sz="8" w:space="0" w:color="009CD6" w:themeColor="accent3" w:themeTint="BF"/>
        <w:left w:val="single" w:sz="8" w:space="0" w:color="009CD6" w:themeColor="accent3" w:themeTint="BF"/>
        <w:bottom w:val="single" w:sz="8" w:space="0" w:color="009CD6" w:themeColor="accent3" w:themeTint="BF"/>
        <w:right w:val="single" w:sz="8" w:space="0" w:color="009CD6" w:themeColor="accent3" w:themeTint="BF"/>
        <w:insideH w:val="single" w:sz="8" w:space="0" w:color="009CD6" w:themeColor="accent3" w:themeTint="BF"/>
        <w:insideV w:val="single" w:sz="8" w:space="0" w:color="009CD6" w:themeColor="accent3" w:themeTint="BF"/>
      </w:tblBorders>
    </w:tblPr>
    <w:tcPr>
      <w:shd w:val="clear" w:color="auto" w:fill="9DE4F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9CD6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AC9FF" w:themeFill="accent3" w:themeFillTint="7F"/>
      </w:tcPr>
    </w:tblStylePr>
    <w:tblStylePr w:type="band1Horz">
      <w:tblPr/>
      <w:tcPr>
        <w:shd w:val="clear" w:color="auto" w:fill="3AC9FF" w:themeFill="accent3" w:themeFillTint="7F"/>
      </w:tcPr>
    </w:tblStylePr>
  </w:style>
  <w:style w:type="table" w:styleId="Grillemoyenne1-Accent4">
    <w:name w:val="Medium Grid 1 Accent 4"/>
    <w:basedOn w:val="TableauNormal"/>
    <w:uiPriority w:val="67"/>
    <w:semiHidden/>
    <w:unhideWhenUsed/>
    <w:rsid w:val="00D45B5A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llemoyenne1-Accent5">
    <w:name w:val="Medium Grid 1 Accent 5"/>
    <w:basedOn w:val="TableauNormal"/>
    <w:uiPriority w:val="67"/>
    <w:semiHidden/>
    <w:unhideWhenUsed/>
    <w:rsid w:val="00D45B5A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llemoyenne1-Accent6">
    <w:name w:val="Medium Grid 1 Accent 6"/>
    <w:basedOn w:val="TableauNormal"/>
    <w:uiPriority w:val="67"/>
    <w:semiHidden/>
    <w:unhideWhenUsed/>
    <w:rsid w:val="00D45B5A"/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illemoyenne2">
    <w:name w:val="Medium Grid 2"/>
    <w:basedOn w:val="TableauNormal"/>
    <w:uiPriority w:val="68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AA9B" w:themeColor="accent1"/>
        <w:left w:val="single" w:sz="8" w:space="0" w:color="00AA9B" w:themeColor="accent1"/>
        <w:bottom w:val="single" w:sz="8" w:space="0" w:color="00AA9B" w:themeColor="accent1"/>
        <w:right w:val="single" w:sz="8" w:space="0" w:color="00AA9B" w:themeColor="accent1"/>
        <w:insideH w:val="single" w:sz="8" w:space="0" w:color="00AA9B" w:themeColor="accent1"/>
        <w:insideV w:val="single" w:sz="8" w:space="0" w:color="00AA9B" w:themeColor="accent1"/>
      </w:tblBorders>
    </w:tblPr>
    <w:tcPr>
      <w:shd w:val="clear" w:color="auto" w:fill="ABFFF7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DFF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BFFF8" w:themeFill="accent1" w:themeFillTint="33"/>
      </w:tcPr>
    </w:tblStylePr>
    <w:tblStylePr w:type="band1Vert">
      <w:tblPr/>
      <w:tcPr>
        <w:shd w:val="clear" w:color="auto" w:fill="55FFEF" w:themeFill="accent1" w:themeFillTint="7F"/>
      </w:tcPr>
    </w:tblStylePr>
    <w:tblStylePr w:type="band1Horz">
      <w:tblPr/>
      <w:tcPr>
        <w:tcBorders>
          <w:insideH w:val="single" w:sz="6" w:space="0" w:color="00AA9B" w:themeColor="accent1"/>
          <w:insideV w:val="single" w:sz="6" w:space="0" w:color="00AA9B" w:themeColor="accent1"/>
        </w:tcBorders>
        <w:shd w:val="clear" w:color="auto" w:fill="55FFEF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2">
    <w:name w:val="Medium Grid 2 Accent 2"/>
    <w:basedOn w:val="TableauNormal"/>
    <w:uiPriority w:val="68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F4641" w:themeColor="accent2"/>
        <w:left w:val="single" w:sz="8" w:space="0" w:color="EF4641" w:themeColor="accent2"/>
        <w:bottom w:val="single" w:sz="8" w:space="0" w:color="EF4641" w:themeColor="accent2"/>
        <w:right w:val="single" w:sz="8" w:space="0" w:color="EF4641" w:themeColor="accent2"/>
        <w:insideH w:val="single" w:sz="8" w:space="0" w:color="EF4641" w:themeColor="accent2"/>
        <w:insideV w:val="single" w:sz="8" w:space="0" w:color="EF4641" w:themeColor="accent2"/>
      </w:tblBorders>
    </w:tblPr>
    <w:tcPr>
      <w:shd w:val="clear" w:color="auto" w:fill="FBD1C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EC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D9D8" w:themeFill="accent2" w:themeFillTint="33"/>
      </w:tcPr>
    </w:tblStylePr>
    <w:tblStylePr w:type="band1Vert">
      <w:tblPr/>
      <w:tcPr>
        <w:shd w:val="clear" w:color="auto" w:fill="F7A2A0" w:themeFill="accent2" w:themeFillTint="7F"/>
      </w:tcPr>
    </w:tblStylePr>
    <w:tblStylePr w:type="band1Horz">
      <w:tblPr/>
      <w:tcPr>
        <w:tcBorders>
          <w:insideH w:val="single" w:sz="6" w:space="0" w:color="EF4641" w:themeColor="accent2"/>
          <w:insideV w:val="single" w:sz="6" w:space="0" w:color="EF4641" w:themeColor="accent2"/>
        </w:tcBorders>
        <w:shd w:val="clear" w:color="auto" w:fill="F7A2A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3">
    <w:name w:val="Medium Grid 2 Accent 3"/>
    <w:basedOn w:val="TableauNormal"/>
    <w:uiPriority w:val="68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5473" w:themeColor="accent3"/>
        <w:left w:val="single" w:sz="8" w:space="0" w:color="005473" w:themeColor="accent3"/>
        <w:bottom w:val="single" w:sz="8" w:space="0" w:color="005473" w:themeColor="accent3"/>
        <w:right w:val="single" w:sz="8" w:space="0" w:color="005473" w:themeColor="accent3"/>
        <w:insideH w:val="single" w:sz="8" w:space="0" w:color="005473" w:themeColor="accent3"/>
        <w:insideV w:val="single" w:sz="8" w:space="0" w:color="005473" w:themeColor="accent3"/>
      </w:tblBorders>
    </w:tblPr>
    <w:tcPr>
      <w:shd w:val="clear" w:color="auto" w:fill="9DE4F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8F4FF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0E9FF" w:themeFill="accent3" w:themeFillTint="33"/>
      </w:tcPr>
    </w:tblStylePr>
    <w:tblStylePr w:type="band1Vert">
      <w:tblPr/>
      <w:tcPr>
        <w:shd w:val="clear" w:color="auto" w:fill="3AC9FF" w:themeFill="accent3" w:themeFillTint="7F"/>
      </w:tcPr>
    </w:tblStylePr>
    <w:tblStylePr w:type="band1Horz">
      <w:tblPr/>
      <w:tcPr>
        <w:tcBorders>
          <w:insideH w:val="single" w:sz="6" w:space="0" w:color="005473" w:themeColor="accent3"/>
          <w:insideV w:val="single" w:sz="6" w:space="0" w:color="005473" w:themeColor="accent3"/>
        </w:tcBorders>
        <w:shd w:val="clear" w:color="auto" w:fill="3AC9F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4">
    <w:name w:val="Medium Grid 2 Accent 4"/>
    <w:basedOn w:val="TableauNormal"/>
    <w:uiPriority w:val="68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5">
    <w:name w:val="Medium Grid 2 Accent 5"/>
    <w:basedOn w:val="TableauNormal"/>
    <w:uiPriority w:val="68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6">
    <w:name w:val="Medium Grid 2 Accent 6"/>
    <w:basedOn w:val="TableauNormal"/>
    <w:uiPriority w:val="68"/>
    <w:semiHidden/>
    <w:unhideWhenUsed/>
    <w:rsid w:val="00D45B5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3">
    <w:name w:val="Medium Grid 3"/>
    <w:basedOn w:val="TableauNormal"/>
    <w:uiPriority w:val="69"/>
    <w:semiHidden/>
    <w:unhideWhenUsed/>
    <w:rsid w:val="00D45B5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llemoyenne3-Accent1">
    <w:name w:val="Medium Grid 3 Accent 1"/>
    <w:basedOn w:val="TableauNormal"/>
    <w:uiPriority w:val="69"/>
    <w:semiHidden/>
    <w:unhideWhenUsed/>
    <w:rsid w:val="00D45B5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BFFF7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A9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A9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A9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A9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5FFEF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5FFEF" w:themeFill="accent1" w:themeFillTint="7F"/>
      </w:tcPr>
    </w:tblStylePr>
  </w:style>
  <w:style w:type="table" w:styleId="Grillemoyenne3-Accent2">
    <w:name w:val="Medium Grid 3 Accent 2"/>
    <w:basedOn w:val="TableauNormal"/>
    <w:uiPriority w:val="69"/>
    <w:semiHidden/>
    <w:unhideWhenUsed/>
    <w:rsid w:val="00D45B5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BD1C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F464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F464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F464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F464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7A2A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7A2A0" w:themeFill="accent2" w:themeFillTint="7F"/>
      </w:tcPr>
    </w:tblStylePr>
  </w:style>
  <w:style w:type="table" w:styleId="Grillemoyenne3-Accent3">
    <w:name w:val="Medium Grid 3 Accent 3"/>
    <w:basedOn w:val="TableauNormal"/>
    <w:uiPriority w:val="69"/>
    <w:semiHidden/>
    <w:unhideWhenUsed/>
    <w:rsid w:val="00D45B5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DE4F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5473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5473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5473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5473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AC9F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AC9FF" w:themeFill="accent3" w:themeFillTint="7F"/>
      </w:tcPr>
    </w:tblStylePr>
  </w:style>
  <w:style w:type="table" w:styleId="Grillemoyenne3-Accent4">
    <w:name w:val="Medium Grid 3 Accent 4"/>
    <w:basedOn w:val="TableauNormal"/>
    <w:uiPriority w:val="69"/>
    <w:semiHidden/>
    <w:unhideWhenUsed/>
    <w:rsid w:val="00D45B5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illemoyenne3-Accent5">
    <w:name w:val="Medium Grid 3 Accent 5"/>
    <w:basedOn w:val="TableauNormal"/>
    <w:uiPriority w:val="69"/>
    <w:semiHidden/>
    <w:unhideWhenUsed/>
    <w:rsid w:val="00D45B5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illemoyenne3-Accent6">
    <w:name w:val="Medium Grid 3 Accent 6"/>
    <w:basedOn w:val="TableauNormal"/>
    <w:uiPriority w:val="69"/>
    <w:semiHidden/>
    <w:unhideWhenUsed/>
    <w:rsid w:val="00D45B5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paragraph" w:styleId="Bibliographie">
    <w:name w:val="Bibliography"/>
    <w:basedOn w:val="Normal"/>
    <w:next w:val="Normal"/>
    <w:uiPriority w:val="37"/>
    <w:semiHidden/>
    <w:unhideWhenUsed/>
    <w:rsid w:val="00D45B5A"/>
  </w:style>
  <w:style w:type="character" w:styleId="Mot-dise">
    <w:name w:val="Hashtag"/>
    <w:basedOn w:val="Policepardfaut"/>
    <w:uiPriority w:val="99"/>
    <w:semiHidden/>
    <w:unhideWhenUsed/>
    <w:rsid w:val="00D45B5A"/>
    <w:rPr>
      <w:rFonts w:ascii="Calibri" w:hAnsi="Calibri" w:cs="Calibri"/>
      <w:color w:val="2B579A"/>
      <w:shd w:val="clear" w:color="auto" w:fill="E1DFDD"/>
    </w:rPr>
  </w:style>
  <w:style w:type="paragraph" w:styleId="En-ttedemessage">
    <w:name w:val="Message Header"/>
    <w:basedOn w:val="Normal"/>
    <w:link w:val="En-ttedemessageCar"/>
    <w:uiPriority w:val="99"/>
    <w:semiHidden/>
    <w:unhideWhenUsed/>
    <w:rsid w:val="00D45B5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En-ttedemessageCar">
    <w:name w:val="En-tête de message Car"/>
    <w:basedOn w:val="Policepardfaut"/>
    <w:link w:val="En-ttedemessage"/>
    <w:uiPriority w:val="99"/>
    <w:semiHidden/>
    <w:rsid w:val="00D45B5A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Tableaulgant">
    <w:name w:val="Table Elegant"/>
    <w:basedOn w:val="TableauNormal"/>
    <w:uiPriority w:val="99"/>
    <w:semiHidden/>
    <w:unhideWhenUsed/>
    <w:rsid w:val="00D45B5A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e">
    <w:name w:val="List"/>
    <w:basedOn w:val="Normal"/>
    <w:uiPriority w:val="99"/>
    <w:semiHidden/>
    <w:unhideWhenUsed/>
    <w:rsid w:val="00D45B5A"/>
    <w:pPr>
      <w:ind w:left="360" w:hanging="360"/>
      <w:contextualSpacing/>
    </w:pPr>
  </w:style>
  <w:style w:type="paragraph" w:styleId="Liste2">
    <w:name w:val="List 2"/>
    <w:basedOn w:val="Normal"/>
    <w:uiPriority w:val="99"/>
    <w:semiHidden/>
    <w:unhideWhenUsed/>
    <w:rsid w:val="00D45B5A"/>
    <w:pPr>
      <w:ind w:left="720" w:hanging="360"/>
      <w:contextualSpacing/>
    </w:pPr>
  </w:style>
  <w:style w:type="paragraph" w:styleId="Liste3">
    <w:name w:val="List 3"/>
    <w:basedOn w:val="Normal"/>
    <w:uiPriority w:val="99"/>
    <w:semiHidden/>
    <w:unhideWhenUsed/>
    <w:rsid w:val="00D45B5A"/>
    <w:pPr>
      <w:ind w:left="1080" w:hanging="360"/>
      <w:contextualSpacing/>
    </w:pPr>
  </w:style>
  <w:style w:type="paragraph" w:styleId="Liste4">
    <w:name w:val="List 4"/>
    <w:basedOn w:val="Normal"/>
    <w:uiPriority w:val="99"/>
    <w:semiHidden/>
    <w:unhideWhenUsed/>
    <w:rsid w:val="00D45B5A"/>
    <w:pPr>
      <w:ind w:left="1440" w:hanging="360"/>
      <w:contextualSpacing/>
    </w:pPr>
  </w:style>
  <w:style w:type="paragraph" w:styleId="Liste5">
    <w:name w:val="List 5"/>
    <w:basedOn w:val="Normal"/>
    <w:uiPriority w:val="99"/>
    <w:semiHidden/>
    <w:unhideWhenUsed/>
    <w:rsid w:val="00D45B5A"/>
    <w:pPr>
      <w:ind w:left="1800" w:hanging="360"/>
      <w:contextualSpacing/>
    </w:pPr>
  </w:style>
  <w:style w:type="table" w:styleId="Tableauliste1">
    <w:name w:val="Table List 1"/>
    <w:basedOn w:val="TableauNormal"/>
    <w:uiPriority w:val="99"/>
    <w:semiHidden/>
    <w:unhideWhenUsed/>
    <w:rsid w:val="00D45B5A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2">
    <w:name w:val="Table List 2"/>
    <w:basedOn w:val="TableauNormal"/>
    <w:uiPriority w:val="99"/>
    <w:semiHidden/>
    <w:unhideWhenUsed/>
    <w:rsid w:val="00D45B5A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3">
    <w:name w:val="Table List 3"/>
    <w:basedOn w:val="TableauNormal"/>
    <w:uiPriority w:val="99"/>
    <w:semiHidden/>
    <w:unhideWhenUsed/>
    <w:rsid w:val="00D45B5A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4">
    <w:name w:val="Table List 4"/>
    <w:basedOn w:val="TableauNormal"/>
    <w:uiPriority w:val="99"/>
    <w:semiHidden/>
    <w:unhideWhenUsed/>
    <w:rsid w:val="00D45B5A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auliste5">
    <w:name w:val="Table List 5"/>
    <w:basedOn w:val="TableauNormal"/>
    <w:uiPriority w:val="99"/>
    <w:semiHidden/>
    <w:unhideWhenUsed/>
    <w:rsid w:val="00D45B5A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6">
    <w:name w:val="Table List 6"/>
    <w:basedOn w:val="TableauNormal"/>
    <w:uiPriority w:val="99"/>
    <w:semiHidden/>
    <w:unhideWhenUsed/>
    <w:rsid w:val="00D45B5A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auliste7">
    <w:name w:val="Table List 7"/>
    <w:basedOn w:val="TableauNormal"/>
    <w:uiPriority w:val="99"/>
    <w:semiHidden/>
    <w:unhideWhenUsed/>
    <w:rsid w:val="00D45B5A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auliste8">
    <w:name w:val="Table List 8"/>
    <w:basedOn w:val="TableauNormal"/>
    <w:uiPriority w:val="99"/>
    <w:semiHidden/>
    <w:unhideWhenUsed/>
    <w:rsid w:val="00D45B5A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econtinue">
    <w:name w:val="List Continue"/>
    <w:basedOn w:val="Normal"/>
    <w:uiPriority w:val="99"/>
    <w:semiHidden/>
    <w:unhideWhenUsed/>
    <w:rsid w:val="00D45B5A"/>
    <w:pPr>
      <w:spacing w:after="120"/>
      <w:ind w:left="360"/>
      <w:contextualSpacing/>
    </w:pPr>
  </w:style>
  <w:style w:type="paragraph" w:styleId="Listecontinue2">
    <w:name w:val="List Continue 2"/>
    <w:basedOn w:val="Normal"/>
    <w:uiPriority w:val="99"/>
    <w:semiHidden/>
    <w:unhideWhenUsed/>
    <w:rsid w:val="00D45B5A"/>
    <w:pPr>
      <w:spacing w:after="120"/>
      <w:ind w:left="720"/>
      <w:contextualSpacing/>
    </w:pPr>
  </w:style>
  <w:style w:type="paragraph" w:styleId="Listecontinue3">
    <w:name w:val="List Continue 3"/>
    <w:basedOn w:val="Normal"/>
    <w:uiPriority w:val="99"/>
    <w:semiHidden/>
    <w:unhideWhenUsed/>
    <w:rsid w:val="00D45B5A"/>
    <w:pPr>
      <w:spacing w:after="120"/>
      <w:ind w:left="1080"/>
      <w:contextualSpacing/>
    </w:pPr>
  </w:style>
  <w:style w:type="paragraph" w:styleId="Listecontinue4">
    <w:name w:val="List Continue 4"/>
    <w:basedOn w:val="Normal"/>
    <w:uiPriority w:val="99"/>
    <w:semiHidden/>
    <w:unhideWhenUsed/>
    <w:rsid w:val="00D45B5A"/>
    <w:pPr>
      <w:spacing w:after="120"/>
      <w:ind w:left="1440"/>
      <w:contextualSpacing/>
    </w:pPr>
  </w:style>
  <w:style w:type="paragraph" w:styleId="Listecontinue5">
    <w:name w:val="List Continue 5"/>
    <w:basedOn w:val="Normal"/>
    <w:uiPriority w:val="99"/>
    <w:semiHidden/>
    <w:unhideWhenUsed/>
    <w:rsid w:val="00D45B5A"/>
    <w:pPr>
      <w:spacing w:after="120"/>
      <w:ind w:left="1800"/>
      <w:contextualSpacing/>
    </w:pPr>
  </w:style>
  <w:style w:type="paragraph" w:styleId="Paragraphedeliste">
    <w:name w:val="List Paragraph"/>
    <w:basedOn w:val="Normal"/>
    <w:uiPriority w:val="34"/>
    <w:semiHidden/>
    <w:unhideWhenUsed/>
    <w:qFormat/>
    <w:rsid w:val="00D45B5A"/>
    <w:pPr>
      <w:ind w:left="720"/>
      <w:contextualSpacing/>
    </w:pPr>
  </w:style>
  <w:style w:type="paragraph" w:styleId="Listenumros">
    <w:name w:val="List Number"/>
    <w:basedOn w:val="Normal"/>
    <w:uiPriority w:val="99"/>
    <w:semiHidden/>
    <w:unhideWhenUsed/>
    <w:rsid w:val="00D45B5A"/>
    <w:pPr>
      <w:numPr>
        <w:numId w:val="13"/>
      </w:numPr>
      <w:contextualSpacing/>
    </w:pPr>
  </w:style>
  <w:style w:type="paragraph" w:styleId="Listenumros2">
    <w:name w:val="List Number 2"/>
    <w:basedOn w:val="Normal"/>
    <w:uiPriority w:val="99"/>
    <w:semiHidden/>
    <w:unhideWhenUsed/>
    <w:rsid w:val="00D45B5A"/>
    <w:pPr>
      <w:numPr>
        <w:numId w:val="14"/>
      </w:numPr>
      <w:contextualSpacing/>
    </w:pPr>
  </w:style>
  <w:style w:type="paragraph" w:styleId="Listenumros3">
    <w:name w:val="List Number 3"/>
    <w:basedOn w:val="Normal"/>
    <w:uiPriority w:val="99"/>
    <w:semiHidden/>
    <w:unhideWhenUsed/>
    <w:rsid w:val="00D45B5A"/>
    <w:pPr>
      <w:numPr>
        <w:numId w:val="15"/>
      </w:numPr>
      <w:contextualSpacing/>
    </w:pPr>
  </w:style>
  <w:style w:type="paragraph" w:styleId="Listenumros4">
    <w:name w:val="List Number 4"/>
    <w:basedOn w:val="Normal"/>
    <w:uiPriority w:val="99"/>
    <w:semiHidden/>
    <w:unhideWhenUsed/>
    <w:rsid w:val="00D45B5A"/>
    <w:pPr>
      <w:numPr>
        <w:numId w:val="16"/>
      </w:numPr>
      <w:contextualSpacing/>
    </w:pPr>
  </w:style>
  <w:style w:type="paragraph" w:styleId="Listenumros5">
    <w:name w:val="List Number 5"/>
    <w:basedOn w:val="Normal"/>
    <w:uiPriority w:val="99"/>
    <w:semiHidden/>
    <w:unhideWhenUsed/>
    <w:rsid w:val="00D45B5A"/>
    <w:pPr>
      <w:numPr>
        <w:numId w:val="17"/>
      </w:numPr>
      <w:contextualSpacing/>
    </w:pPr>
  </w:style>
  <w:style w:type="paragraph" w:styleId="Listepuces">
    <w:name w:val="List Bullet"/>
    <w:basedOn w:val="Normal"/>
    <w:uiPriority w:val="99"/>
    <w:semiHidden/>
    <w:unhideWhenUsed/>
    <w:rsid w:val="00D45B5A"/>
    <w:pPr>
      <w:numPr>
        <w:numId w:val="8"/>
      </w:numPr>
      <w:contextualSpacing/>
    </w:pPr>
  </w:style>
  <w:style w:type="paragraph" w:styleId="Listepuces2">
    <w:name w:val="List Bullet 2"/>
    <w:basedOn w:val="Normal"/>
    <w:uiPriority w:val="99"/>
    <w:semiHidden/>
    <w:unhideWhenUsed/>
    <w:rsid w:val="00D45B5A"/>
    <w:pPr>
      <w:numPr>
        <w:numId w:val="9"/>
      </w:numPr>
      <w:contextualSpacing/>
    </w:pPr>
  </w:style>
  <w:style w:type="paragraph" w:styleId="Listepuces3">
    <w:name w:val="List Bullet 3"/>
    <w:basedOn w:val="Normal"/>
    <w:uiPriority w:val="99"/>
    <w:semiHidden/>
    <w:unhideWhenUsed/>
    <w:rsid w:val="00D45B5A"/>
    <w:pPr>
      <w:numPr>
        <w:numId w:val="10"/>
      </w:numPr>
      <w:contextualSpacing/>
    </w:pPr>
  </w:style>
  <w:style w:type="paragraph" w:styleId="Listepuces4">
    <w:name w:val="List Bullet 4"/>
    <w:basedOn w:val="Normal"/>
    <w:uiPriority w:val="99"/>
    <w:semiHidden/>
    <w:unhideWhenUsed/>
    <w:rsid w:val="00D45B5A"/>
    <w:pPr>
      <w:numPr>
        <w:numId w:val="11"/>
      </w:numPr>
      <w:contextualSpacing/>
    </w:pPr>
  </w:style>
  <w:style w:type="paragraph" w:styleId="Listepuces5">
    <w:name w:val="List Bullet 5"/>
    <w:basedOn w:val="Normal"/>
    <w:uiPriority w:val="99"/>
    <w:semiHidden/>
    <w:unhideWhenUsed/>
    <w:rsid w:val="00D45B5A"/>
    <w:pPr>
      <w:numPr>
        <w:numId w:val="12"/>
      </w:numPr>
      <w:contextualSpacing/>
    </w:pPr>
  </w:style>
  <w:style w:type="table" w:styleId="Tableauclassique1">
    <w:name w:val="Table Classic 1"/>
    <w:basedOn w:val="TableauNormal"/>
    <w:uiPriority w:val="99"/>
    <w:semiHidden/>
    <w:unhideWhenUsed/>
    <w:rsid w:val="00D45B5A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2">
    <w:name w:val="Table Classic 2"/>
    <w:basedOn w:val="TableauNormal"/>
    <w:uiPriority w:val="99"/>
    <w:semiHidden/>
    <w:unhideWhenUsed/>
    <w:rsid w:val="00D45B5A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3">
    <w:name w:val="Table Classic 3"/>
    <w:basedOn w:val="TableauNormal"/>
    <w:uiPriority w:val="99"/>
    <w:semiHidden/>
    <w:unhideWhenUsed/>
    <w:rsid w:val="00D45B5A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4">
    <w:name w:val="Table Classic 4"/>
    <w:basedOn w:val="TableauNormal"/>
    <w:uiPriority w:val="99"/>
    <w:semiHidden/>
    <w:unhideWhenUsed/>
    <w:rsid w:val="00D45B5A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desillustrations">
    <w:name w:val="table of figures"/>
    <w:basedOn w:val="Normal"/>
    <w:next w:val="Normal"/>
    <w:uiPriority w:val="99"/>
    <w:semiHidden/>
    <w:unhideWhenUsed/>
    <w:rsid w:val="00D45B5A"/>
  </w:style>
  <w:style w:type="character" w:styleId="Appeldenotedefin">
    <w:name w:val="endnote reference"/>
    <w:basedOn w:val="Policepardfaut"/>
    <w:uiPriority w:val="99"/>
    <w:semiHidden/>
    <w:unhideWhenUsed/>
    <w:rsid w:val="00D45B5A"/>
    <w:rPr>
      <w:rFonts w:ascii="Calibri" w:hAnsi="Calibri" w:cs="Calibri"/>
      <w:vertAlign w:val="superscript"/>
    </w:rPr>
  </w:style>
  <w:style w:type="paragraph" w:styleId="Tabledesrfrencesjuridiques">
    <w:name w:val="table of authorities"/>
    <w:basedOn w:val="Normal"/>
    <w:next w:val="Normal"/>
    <w:uiPriority w:val="99"/>
    <w:semiHidden/>
    <w:unhideWhenUsed/>
    <w:rsid w:val="00D45B5A"/>
    <w:pPr>
      <w:ind w:left="220" w:hanging="220"/>
    </w:pPr>
  </w:style>
  <w:style w:type="paragraph" w:styleId="TitreTR">
    <w:name w:val="toa heading"/>
    <w:basedOn w:val="Normal"/>
    <w:next w:val="Normal"/>
    <w:uiPriority w:val="99"/>
    <w:semiHidden/>
    <w:unhideWhenUsed/>
    <w:rsid w:val="00D45B5A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table" w:styleId="Listecouleur">
    <w:name w:val="Colorful List"/>
    <w:basedOn w:val="TableauNormal"/>
    <w:uiPriority w:val="72"/>
    <w:semiHidden/>
    <w:unhideWhenUsed/>
    <w:rsid w:val="00D45B5A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01813" w:themeFill="accent2" w:themeFillShade="CC"/>
      </w:tcPr>
    </w:tblStylePr>
    <w:tblStylePr w:type="lastRow">
      <w:rPr>
        <w:b/>
        <w:bCs/>
        <w:color w:val="E01813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couleur-Accent1">
    <w:name w:val="Colorful List Accent 1"/>
    <w:basedOn w:val="TableauNormal"/>
    <w:uiPriority w:val="72"/>
    <w:semiHidden/>
    <w:unhideWhenUsed/>
    <w:rsid w:val="00D45B5A"/>
    <w:rPr>
      <w:color w:val="000000" w:themeColor="text1"/>
    </w:rPr>
    <w:tblPr>
      <w:tblStyleRowBandSize w:val="1"/>
      <w:tblStyleColBandSize w:val="1"/>
    </w:tblPr>
    <w:tcPr>
      <w:shd w:val="clear" w:color="auto" w:fill="DDFF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01813" w:themeFill="accent2" w:themeFillShade="CC"/>
      </w:tcPr>
    </w:tblStylePr>
    <w:tblStylePr w:type="lastRow">
      <w:rPr>
        <w:b/>
        <w:bCs/>
        <w:color w:val="E01813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BFFF7" w:themeFill="accent1" w:themeFillTint="3F"/>
      </w:tcPr>
    </w:tblStylePr>
    <w:tblStylePr w:type="band1Horz">
      <w:tblPr/>
      <w:tcPr>
        <w:shd w:val="clear" w:color="auto" w:fill="BBFFF8" w:themeFill="accent1" w:themeFillTint="33"/>
      </w:tcPr>
    </w:tblStylePr>
  </w:style>
  <w:style w:type="table" w:styleId="Listecouleur-Accent2">
    <w:name w:val="Colorful List Accent 2"/>
    <w:basedOn w:val="TableauNormal"/>
    <w:uiPriority w:val="72"/>
    <w:semiHidden/>
    <w:unhideWhenUsed/>
    <w:rsid w:val="00D45B5A"/>
    <w:rPr>
      <w:color w:val="000000" w:themeColor="text1"/>
    </w:rPr>
    <w:tblPr>
      <w:tblStyleRowBandSize w:val="1"/>
      <w:tblStyleColBandSize w:val="1"/>
    </w:tblPr>
    <w:tcPr>
      <w:shd w:val="clear" w:color="auto" w:fill="FDEC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01813" w:themeFill="accent2" w:themeFillShade="CC"/>
      </w:tcPr>
    </w:tblStylePr>
    <w:tblStylePr w:type="lastRow">
      <w:rPr>
        <w:b/>
        <w:bCs/>
        <w:color w:val="E01813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D1CF" w:themeFill="accent2" w:themeFillTint="3F"/>
      </w:tcPr>
    </w:tblStylePr>
    <w:tblStylePr w:type="band1Horz">
      <w:tblPr/>
      <w:tcPr>
        <w:shd w:val="clear" w:color="auto" w:fill="FBD9D8" w:themeFill="accent2" w:themeFillTint="33"/>
      </w:tcPr>
    </w:tblStylePr>
  </w:style>
  <w:style w:type="table" w:styleId="Listecouleur-Accent3">
    <w:name w:val="Colorful List Accent 3"/>
    <w:basedOn w:val="TableauNormal"/>
    <w:uiPriority w:val="72"/>
    <w:semiHidden/>
    <w:unhideWhenUsed/>
    <w:rsid w:val="00D45B5A"/>
    <w:rPr>
      <w:color w:val="000000" w:themeColor="text1"/>
    </w:rPr>
    <w:tblPr>
      <w:tblStyleRowBandSize w:val="1"/>
      <w:tblStyleColBandSize w:val="1"/>
    </w:tblPr>
    <w:tcPr>
      <w:shd w:val="clear" w:color="auto" w:fill="D8F4FF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E4FF" w:themeFill="accent3" w:themeFillTint="3F"/>
      </w:tcPr>
    </w:tblStylePr>
    <w:tblStylePr w:type="band1Horz">
      <w:tblPr/>
      <w:tcPr>
        <w:shd w:val="clear" w:color="auto" w:fill="B0E9FF" w:themeFill="accent3" w:themeFillTint="33"/>
      </w:tcPr>
    </w:tblStylePr>
  </w:style>
  <w:style w:type="table" w:styleId="Listecouleur-Accent4">
    <w:name w:val="Colorful List Accent 4"/>
    <w:basedOn w:val="TableauNormal"/>
    <w:uiPriority w:val="72"/>
    <w:semiHidden/>
    <w:unhideWhenUsed/>
    <w:rsid w:val="00D45B5A"/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435C" w:themeFill="accent3" w:themeFillShade="CC"/>
      </w:tcPr>
    </w:tblStylePr>
    <w:tblStylePr w:type="lastRow">
      <w:rPr>
        <w:b/>
        <w:bCs/>
        <w:color w:val="00435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ecouleur-Accent5">
    <w:name w:val="Colorful List Accent 5"/>
    <w:basedOn w:val="TableauNormal"/>
    <w:uiPriority w:val="72"/>
    <w:semiHidden/>
    <w:unhideWhenUsed/>
    <w:rsid w:val="00D45B5A"/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ecouleur-Accent6">
    <w:name w:val="Colorful List Accent 6"/>
    <w:basedOn w:val="TableauNormal"/>
    <w:uiPriority w:val="72"/>
    <w:rsid w:val="00D45B5A"/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eaucolor1">
    <w:name w:val="Table Colorful 1"/>
    <w:basedOn w:val="TableauNormal"/>
    <w:uiPriority w:val="99"/>
    <w:semiHidden/>
    <w:unhideWhenUsed/>
    <w:rsid w:val="00D45B5A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2">
    <w:name w:val="Table Colorful 2"/>
    <w:basedOn w:val="TableauNormal"/>
    <w:uiPriority w:val="99"/>
    <w:semiHidden/>
    <w:unhideWhenUsed/>
    <w:rsid w:val="00D45B5A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3">
    <w:name w:val="Table Colorful 3"/>
    <w:basedOn w:val="TableauNormal"/>
    <w:uiPriority w:val="99"/>
    <w:semiHidden/>
    <w:unhideWhenUsed/>
    <w:rsid w:val="00D45B5A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ramecouleur">
    <w:name w:val="Colorful Shading"/>
    <w:basedOn w:val="TableauNormal"/>
    <w:uiPriority w:val="71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24" w:space="0" w:color="EF464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F464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1">
    <w:name w:val="Colorful Shading Accent 1"/>
    <w:basedOn w:val="TableauNormal"/>
    <w:uiPriority w:val="71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24" w:space="0" w:color="EF4641" w:themeColor="accent2"/>
        <w:left w:val="single" w:sz="4" w:space="0" w:color="00AA9B" w:themeColor="accent1"/>
        <w:bottom w:val="single" w:sz="4" w:space="0" w:color="00AA9B" w:themeColor="accent1"/>
        <w:right w:val="single" w:sz="4" w:space="0" w:color="00AA9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F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F464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65C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65C" w:themeColor="accent1" w:themeShade="99"/>
          <w:insideV w:val="nil"/>
        </w:tcBorders>
        <w:shd w:val="clear" w:color="auto" w:fill="00665C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65C" w:themeFill="accent1" w:themeFillShade="99"/>
      </w:tcPr>
    </w:tblStylePr>
    <w:tblStylePr w:type="band1Vert">
      <w:tblPr/>
      <w:tcPr>
        <w:shd w:val="clear" w:color="auto" w:fill="77FFF2" w:themeFill="accent1" w:themeFillTint="66"/>
      </w:tcPr>
    </w:tblStylePr>
    <w:tblStylePr w:type="band1Horz">
      <w:tblPr/>
      <w:tcPr>
        <w:shd w:val="clear" w:color="auto" w:fill="55FFEF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2">
    <w:name w:val="Colorful Shading Accent 2"/>
    <w:basedOn w:val="TableauNormal"/>
    <w:uiPriority w:val="71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24" w:space="0" w:color="EF4641" w:themeColor="accent2"/>
        <w:left w:val="single" w:sz="4" w:space="0" w:color="EF4641" w:themeColor="accent2"/>
        <w:bottom w:val="single" w:sz="4" w:space="0" w:color="EF4641" w:themeColor="accent2"/>
        <w:right w:val="single" w:sz="4" w:space="0" w:color="EF464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C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F464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8120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8120E" w:themeColor="accent2" w:themeShade="99"/>
          <w:insideV w:val="nil"/>
        </w:tcBorders>
        <w:shd w:val="clear" w:color="auto" w:fill="A8120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120E" w:themeFill="accent2" w:themeFillShade="99"/>
      </w:tcPr>
    </w:tblStylePr>
    <w:tblStylePr w:type="band1Vert">
      <w:tblPr/>
      <w:tcPr>
        <w:shd w:val="clear" w:color="auto" w:fill="F8B4B2" w:themeFill="accent2" w:themeFillTint="66"/>
      </w:tcPr>
    </w:tblStylePr>
    <w:tblStylePr w:type="band1Horz">
      <w:tblPr/>
      <w:tcPr>
        <w:shd w:val="clear" w:color="auto" w:fill="F7A2A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3">
    <w:name w:val="Colorful Shading Accent 3"/>
    <w:basedOn w:val="TableauNormal"/>
    <w:uiPriority w:val="71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005473" w:themeColor="accent3"/>
        <w:bottom w:val="single" w:sz="4" w:space="0" w:color="005473" w:themeColor="accent3"/>
        <w:right w:val="single" w:sz="4" w:space="0" w:color="005473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8F4FF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324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3245" w:themeColor="accent3" w:themeShade="99"/>
          <w:insideV w:val="nil"/>
        </w:tcBorders>
        <w:shd w:val="clear" w:color="auto" w:fill="00324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245" w:themeFill="accent3" w:themeFillShade="99"/>
      </w:tcPr>
    </w:tblStylePr>
    <w:tblStylePr w:type="band1Vert">
      <w:tblPr/>
      <w:tcPr>
        <w:shd w:val="clear" w:color="auto" w:fill="61D4FF" w:themeFill="accent3" w:themeFillTint="66"/>
      </w:tcPr>
    </w:tblStylePr>
    <w:tblStylePr w:type="band1Horz">
      <w:tblPr/>
      <w:tcPr>
        <w:shd w:val="clear" w:color="auto" w:fill="3AC9FF" w:themeFill="accent3" w:themeFillTint="7F"/>
      </w:tcPr>
    </w:tblStylePr>
  </w:style>
  <w:style w:type="table" w:styleId="Tramecouleur-Accent4">
    <w:name w:val="Colorful Shading Accent 4"/>
    <w:basedOn w:val="TableauNormal"/>
    <w:uiPriority w:val="71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24" w:space="0" w:color="005473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47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5">
    <w:name w:val="Colorful Shading Accent 5"/>
    <w:basedOn w:val="TableauNormal"/>
    <w:uiPriority w:val="71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6">
    <w:name w:val="Colorful Shading Accent 6"/>
    <w:basedOn w:val="TableauNormal"/>
    <w:uiPriority w:val="71"/>
    <w:rsid w:val="00D45B5A"/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illecouleur">
    <w:name w:val="Colorful Grid"/>
    <w:basedOn w:val="TableauNormal"/>
    <w:uiPriority w:val="73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couleur-Accent1">
    <w:name w:val="Colorful Grid Accent 1"/>
    <w:basedOn w:val="TableauNormal"/>
    <w:uiPriority w:val="73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BFFF8" w:themeFill="accent1" w:themeFillTint="33"/>
    </w:tcPr>
    <w:tblStylePr w:type="firstRow">
      <w:rPr>
        <w:b/>
        <w:bCs/>
      </w:rPr>
      <w:tblPr/>
      <w:tcPr>
        <w:shd w:val="clear" w:color="auto" w:fill="77FFF2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7FFF2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7F7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7F73" w:themeFill="accent1" w:themeFillShade="BF"/>
      </w:tcPr>
    </w:tblStylePr>
    <w:tblStylePr w:type="band1Vert">
      <w:tblPr/>
      <w:tcPr>
        <w:shd w:val="clear" w:color="auto" w:fill="55FFEF" w:themeFill="accent1" w:themeFillTint="7F"/>
      </w:tcPr>
    </w:tblStylePr>
    <w:tblStylePr w:type="band1Horz">
      <w:tblPr/>
      <w:tcPr>
        <w:shd w:val="clear" w:color="auto" w:fill="55FFEF" w:themeFill="accent1" w:themeFillTint="7F"/>
      </w:tcPr>
    </w:tblStylePr>
  </w:style>
  <w:style w:type="table" w:styleId="Grillecouleur-Accent2">
    <w:name w:val="Colorful Grid Accent 2"/>
    <w:basedOn w:val="TableauNormal"/>
    <w:uiPriority w:val="73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D9D8" w:themeFill="accent2" w:themeFillTint="33"/>
    </w:tcPr>
    <w:tblStylePr w:type="firstRow">
      <w:rPr>
        <w:b/>
        <w:bCs/>
      </w:rPr>
      <w:tblPr/>
      <w:tcPr>
        <w:shd w:val="clear" w:color="auto" w:fill="F8B4B2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8B4B2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D117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D11711" w:themeFill="accent2" w:themeFillShade="BF"/>
      </w:tcPr>
    </w:tblStylePr>
    <w:tblStylePr w:type="band1Vert">
      <w:tblPr/>
      <w:tcPr>
        <w:shd w:val="clear" w:color="auto" w:fill="F7A2A0" w:themeFill="accent2" w:themeFillTint="7F"/>
      </w:tcPr>
    </w:tblStylePr>
    <w:tblStylePr w:type="band1Horz">
      <w:tblPr/>
      <w:tcPr>
        <w:shd w:val="clear" w:color="auto" w:fill="F7A2A0" w:themeFill="accent2" w:themeFillTint="7F"/>
      </w:tcPr>
    </w:tblStylePr>
  </w:style>
  <w:style w:type="table" w:styleId="Grillecouleur-Accent3">
    <w:name w:val="Colorful Grid Accent 3"/>
    <w:basedOn w:val="TableauNormal"/>
    <w:uiPriority w:val="73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0E9FF" w:themeFill="accent3" w:themeFillTint="33"/>
    </w:tcPr>
    <w:tblStylePr w:type="firstRow">
      <w:rPr>
        <w:b/>
        <w:bCs/>
      </w:rPr>
      <w:tblPr/>
      <w:tcPr>
        <w:shd w:val="clear" w:color="auto" w:fill="61D4FF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1D4F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03E56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03E56" w:themeFill="accent3" w:themeFillShade="BF"/>
      </w:tcPr>
    </w:tblStylePr>
    <w:tblStylePr w:type="band1Vert">
      <w:tblPr/>
      <w:tcPr>
        <w:shd w:val="clear" w:color="auto" w:fill="3AC9FF" w:themeFill="accent3" w:themeFillTint="7F"/>
      </w:tcPr>
    </w:tblStylePr>
    <w:tblStylePr w:type="band1Horz">
      <w:tblPr/>
      <w:tcPr>
        <w:shd w:val="clear" w:color="auto" w:fill="3AC9FF" w:themeFill="accent3" w:themeFillTint="7F"/>
      </w:tcPr>
    </w:tblStylePr>
  </w:style>
  <w:style w:type="table" w:styleId="Grillecouleur-Accent4">
    <w:name w:val="Colorful Grid Accent 4"/>
    <w:basedOn w:val="TableauNormal"/>
    <w:uiPriority w:val="73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llecouleur-Accent5">
    <w:name w:val="Colorful Grid Accent 5"/>
    <w:basedOn w:val="TableauNormal"/>
    <w:uiPriority w:val="73"/>
    <w:semiHidden/>
    <w:unhideWhenUsed/>
    <w:rsid w:val="00D45B5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llecouleur-Accent6">
    <w:name w:val="Colorful Grid Accent 6"/>
    <w:basedOn w:val="TableauNormal"/>
    <w:uiPriority w:val="73"/>
    <w:rsid w:val="00D45B5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Adressedestinataire">
    <w:name w:val="envelope address"/>
    <w:basedOn w:val="Normal"/>
    <w:uiPriority w:val="99"/>
    <w:semiHidden/>
    <w:unhideWhenUsed/>
    <w:rsid w:val="00D45B5A"/>
    <w:pPr>
      <w:framePr w:w="7920" w:h="1980" w:hRule="exact" w:hSpace="180" w:wrap="auto" w:hAnchor="page" w:xAlign="center" w:yAlign="bottom"/>
      <w:ind w:left="2880"/>
    </w:pPr>
    <w:rPr>
      <w:rFonts w:ascii="Calibri Light" w:eastAsiaTheme="majorEastAsia" w:hAnsi="Calibri Light" w:cs="Calibri Light"/>
      <w:sz w:val="24"/>
      <w:szCs w:val="24"/>
    </w:rPr>
  </w:style>
  <w:style w:type="numbering" w:styleId="ArticleSection">
    <w:name w:val="Outline List 3"/>
    <w:basedOn w:val="Aucuneliste"/>
    <w:uiPriority w:val="99"/>
    <w:semiHidden/>
    <w:unhideWhenUsed/>
    <w:rsid w:val="00D45B5A"/>
    <w:pPr>
      <w:numPr>
        <w:numId w:val="26"/>
      </w:numPr>
    </w:pPr>
  </w:style>
  <w:style w:type="table" w:styleId="Tableausimple1">
    <w:name w:val="Plain Table 1"/>
    <w:basedOn w:val="TableauNormal"/>
    <w:uiPriority w:val="41"/>
    <w:rsid w:val="00D45B5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2">
    <w:name w:val="Plain Table 2"/>
    <w:basedOn w:val="TableauNormal"/>
    <w:uiPriority w:val="42"/>
    <w:rsid w:val="00D45B5A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simple3">
    <w:name w:val="Plain Table 3"/>
    <w:basedOn w:val="TableauNormal"/>
    <w:uiPriority w:val="43"/>
    <w:rsid w:val="00D45B5A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4">
    <w:name w:val="Plain Table 4"/>
    <w:basedOn w:val="TableauNormal"/>
    <w:uiPriority w:val="44"/>
    <w:rsid w:val="00D45B5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5">
    <w:name w:val="Plain Table 5"/>
    <w:basedOn w:val="TableauNormal"/>
    <w:uiPriority w:val="45"/>
    <w:rsid w:val="00D45B5A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NormalTextjustify">
    <w:name w:val="Normal Text justify"/>
    <w:basedOn w:val="Normal"/>
    <w:qFormat/>
    <w:rsid w:val="00D232D1"/>
    <w:pPr>
      <w:jc w:val="both"/>
    </w:pPr>
  </w:style>
  <w:style w:type="paragraph" w:styleId="Date">
    <w:name w:val="Date"/>
    <w:basedOn w:val="Normal"/>
    <w:next w:val="Normal"/>
    <w:link w:val="DateCar"/>
    <w:uiPriority w:val="99"/>
    <w:semiHidden/>
    <w:unhideWhenUsed/>
    <w:rsid w:val="00D45B5A"/>
  </w:style>
  <w:style w:type="character" w:customStyle="1" w:styleId="DateCar">
    <w:name w:val="Date Car"/>
    <w:basedOn w:val="Policepardfaut"/>
    <w:link w:val="Date"/>
    <w:uiPriority w:val="99"/>
    <w:semiHidden/>
    <w:rsid w:val="00D45B5A"/>
    <w:rPr>
      <w:rFonts w:ascii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D45B5A"/>
    <w:rPr>
      <w:rFonts w:ascii="Times New Roman" w:hAnsi="Times New Roman" w:cs="Times New Roman"/>
      <w:sz w:val="24"/>
      <w:szCs w:val="24"/>
    </w:rPr>
  </w:style>
  <w:style w:type="character" w:styleId="SmartHyperlink">
    <w:name w:val="Smart Hyperlink"/>
    <w:basedOn w:val="Policepardfaut"/>
    <w:uiPriority w:val="99"/>
    <w:semiHidden/>
    <w:unhideWhenUsed/>
    <w:rsid w:val="00D45B5A"/>
    <w:rPr>
      <w:rFonts w:ascii="Calibri" w:hAnsi="Calibri" w:cs="Calibri"/>
      <w:u w:val="dotted"/>
    </w:rPr>
  </w:style>
  <w:style w:type="character" w:customStyle="1" w:styleId="UnresolvedMention1">
    <w:name w:val="Unresolved Mention1"/>
    <w:basedOn w:val="Policepardfaut"/>
    <w:uiPriority w:val="99"/>
    <w:semiHidden/>
    <w:unhideWhenUsed/>
    <w:rsid w:val="00D45B5A"/>
    <w:rPr>
      <w:rFonts w:ascii="Calibri" w:hAnsi="Calibri" w:cs="Calibri"/>
      <w:color w:val="605E5C"/>
      <w:shd w:val="clear" w:color="auto" w:fill="E1DFDD"/>
    </w:rPr>
  </w:style>
  <w:style w:type="paragraph" w:styleId="Corpsdetexte">
    <w:name w:val="Body Text"/>
    <w:basedOn w:val="Normal"/>
    <w:link w:val="CorpsdetexteCar"/>
    <w:uiPriority w:val="99"/>
    <w:semiHidden/>
    <w:unhideWhenUsed/>
    <w:rsid w:val="00D45B5A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semiHidden/>
    <w:rsid w:val="00D45B5A"/>
    <w:rPr>
      <w:rFonts w:ascii="Calibri" w:hAnsi="Calibri" w:cs="Calibri"/>
    </w:rPr>
  </w:style>
  <w:style w:type="paragraph" w:styleId="Corpsdetexte2">
    <w:name w:val="Body Text 2"/>
    <w:basedOn w:val="Normal"/>
    <w:link w:val="Corpsdetexte2Car"/>
    <w:uiPriority w:val="99"/>
    <w:semiHidden/>
    <w:unhideWhenUsed/>
    <w:rsid w:val="00D45B5A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semiHidden/>
    <w:rsid w:val="00D45B5A"/>
    <w:rPr>
      <w:rFonts w:ascii="Calibri" w:hAnsi="Calibri" w:cs="Calibri"/>
    </w:rPr>
  </w:style>
  <w:style w:type="paragraph" w:styleId="Retraitcorpsdetexte">
    <w:name w:val="Body Text Indent"/>
    <w:basedOn w:val="Normal"/>
    <w:link w:val="RetraitcorpsdetexteCar"/>
    <w:uiPriority w:val="99"/>
    <w:semiHidden/>
    <w:unhideWhenUsed/>
    <w:rsid w:val="00D45B5A"/>
    <w:pPr>
      <w:spacing w:after="120"/>
      <w:ind w:left="360"/>
    </w:pPr>
  </w:style>
  <w:style w:type="character" w:customStyle="1" w:styleId="RetraitcorpsdetexteCar">
    <w:name w:val="Retrait corps de texte Car"/>
    <w:basedOn w:val="Policepardfaut"/>
    <w:link w:val="Retraitcorpsdetexte"/>
    <w:uiPriority w:val="99"/>
    <w:semiHidden/>
    <w:rsid w:val="00D45B5A"/>
    <w:rPr>
      <w:rFonts w:ascii="Calibri" w:hAnsi="Calibri" w:cs="Calibri"/>
    </w:rPr>
  </w:style>
  <w:style w:type="paragraph" w:styleId="Retraitcorpsdetexte2">
    <w:name w:val="Body Text Indent 2"/>
    <w:basedOn w:val="Normal"/>
    <w:link w:val="Retraitcorpsdetexte2Car"/>
    <w:uiPriority w:val="99"/>
    <w:semiHidden/>
    <w:unhideWhenUsed/>
    <w:rsid w:val="00D45B5A"/>
    <w:pPr>
      <w:spacing w:after="120" w:line="480" w:lineRule="auto"/>
      <w:ind w:left="360"/>
    </w:pPr>
  </w:style>
  <w:style w:type="character" w:customStyle="1" w:styleId="Retraitcorpsdetexte2Car">
    <w:name w:val="Retrait corps de texte 2 Car"/>
    <w:basedOn w:val="Policepardfaut"/>
    <w:link w:val="Retraitcorpsdetexte2"/>
    <w:uiPriority w:val="99"/>
    <w:semiHidden/>
    <w:rsid w:val="00D45B5A"/>
    <w:rPr>
      <w:rFonts w:ascii="Calibri" w:hAnsi="Calibri" w:cs="Calibri"/>
    </w:rPr>
  </w:style>
  <w:style w:type="paragraph" w:styleId="Retrait1religne">
    <w:name w:val="Body Text First Indent"/>
    <w:basedOn w:val="Corpsdetexte"/>
    <w:link w:val="Retrait1religneCar"/>
    <w:uiPriority w:val="99"/>
    <w:semiHidden/>
    <w:unhideWhenUsed/>
    <w:rsid w:val="00D45B5A"/>
    <w:pPr>
      <w:spacing w:after="0"/>
      <w:ind w:firstLine="360"/>
    </w:pPr>
  </w:style>
  <w:style w:type="character" w:customStyle="1" w:styleId="Retrait1religneCar">
    <w:name w:val="Retrait 1re ligne Car"/>
    <w:basedOn w:val="CorpsdetexteCar"/>
    <w:link w:val="Retrait1religne"/>
    <w:uiPriority w:val="99"/>
    <w:semiHidden/>
    <w:rsid w:val="00D45B5A"/>
    <w:rPr>
      <w:rFonts w:ascii="Calibri" w:hAnsi="Calibri" w:cs="Calibri"/>
    </w:rPr>
  </w:style>
  <w:style w:type="paragraph" w:styleId="Retraitcorpset1relig">
    <w:name w:val="Body Text First Indent 2"/>
    <w:basedOn w:val="Retraitcorpsdetexte"/>
    <w:link w:val="Retraitcorpset1religCar"/>
    <w:uiPriority w:val="99"/>
    <w:semiHidden/>
    <w:unhideWhenUsed/>
    <w:rsid w:val="00D45B5A"/>
    <w:pPr>
      <w:spacing w:after="0"/>
      <w:ind w:firstLine="360"/>
    </w:pPr>
  </w:style>
  <w:style w:type="character" w:customStyle="1" w:styleId="Retraitcorpset1religCar">
    <w:name w:val="Retrait corps et 1re lig. Car"/>
    <w:basedOn w:val="RetraitcorpsdetexteCar"/>
    <w:link w:val="Retraitcorpset1relig"/>
    <w:uiPriority w:val="99"/>
    <w:semiHidden/>
    <w:rsid w:val="00D45B5A"/>
    <w:rPr>
      <w:rFonts w:ascii="Calibri" w:hAnsi="Calibri" w:cs="Calibri"/>
    </w:rPr>
  </w:style>
  <w:style w:type="paragraph" w:styleId="Retraitnormal">
    <w:name w:val="Normal Indent"/>
    <w:basedOn w:val="Normal"/>
    <w:uiPriority w:val="99"/>
    <w:semiHidden/>
    <w:unhideWhenUsed/>
    <w:rsid w:val="00D45B5A"/>
    <w:pPr>
      <w:ind w:left="720"/>
    </w:pPr>
  </w:style>
  <w:style w:type="paragraph" w:styleId="Titredenote">
    <w:name w:val="Note Heading"/>
    <w:basedOn w:val="Normal"/>
    <w:next w:val="Normal"/>
    <w:link w:val="TitredenoteCar"/>
    <w:uiPriority w:val="99"/>
    <w:semiHidden/>
    <w:unhideWhenUsed/>
    <w:rsid w:val="00D45B5A"/>
  </w:style>
  <w:style w:type="character" w:customStyle="1" w:styleId="TitredenoteCar">
    <w:name w:val="Titre de note Car"/>
    <w:basedOn w:val="Policepardfaut"/>
    <w:link w:val="Titredenote"/>
    <w:uiPriority w:val="99"/>
    <w:semiHidden/>
    <w:rsid w:val="00D45B5A"/>
    <w:rPr>
      <w:rFonts w:ascii="Calibri" w:hAnsi="Calibri" w:cs="Calibri"/>
    </w:rPr>
  </w:style>
  <w:style w:type="table" w:styleId="Tableaucontemporain">
    <w:name w:val="Table Contemporary"/>
    <w:basedOn w:val="TableauNormal"/>
    <w:uiPriority w:val="99"/>
    <w:semiHidden/>
    <w:unhideWhenUsed/>
    <w:rsid w:val="00D45B5A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eclaire">
    <w:name w:val="Light List"/>
    <w:basedOn w:val="TableauNormal"/>
    <w:uiPriority w:val="61"/>
    <w:semiHidden/>
    <w:unhideWhenUsed/>
    <w:rsid w:val="00D45B5A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eclaire-Accent1">
    <w:name w:val="Light List Accent 1"/>
    <w:basedOn w:val="TableauNormal"/>
    <w:uiPriority w:val="61"/>
    <w:semiHidden/>
    <w:unhideWhenUsed/>
    <w:rsid w:val="00D45B5A"/>
    <w:tblPr>
      <w:tblStyleRowBandSize w:val="1"/>
      <w:tblStyleColBandSize w:val="1"/>
      <w:tblBorders>
        <w:top w:val="single" w:sz="8" w:space="0" w:color="00AA9B" w:themeColor="accent1"/>
        <w:left w:val="single" w:sz="8" w:space="0" w:color="00AA9B" w:themeColor="accent1"/>
        <w:bottom w:val="single" w:sz="8" w:space="0" w:color="00AA9B" w:themeColor="accent1"/>
        <w:right w:val="single" w:sz="8" w:space="0" w:color="00AA9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A9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A9B" w:themeColor="accent1"/>
          <w:left w:val="single" w:sz="8" w:space="0" w:color="00AA9B" w:themeColor="accent1"/>
          <w:bottom w:val="single" w:sz="8" w:space="0" w:color="00AA9B" w:themeColor="accent1"/>
          <w:right w:val="single" w:sz="8" w:space="0" w:color="00AA9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A9B" w:themeColor="accent1"/>
          <w:left w:val="single" w:sz="8" w:space="0" w:color="00AA9B" w:themeColor="accent1"/>
          <w:bottom w:val="single" w:sz="8" w:space="0" w:color="00AA9B" w:themeColor="accent1"/>
          <w:right w:val="single" w:sz="8" w:space="0" w:color="00AA9B" w:themeColor="accent1"/>
        </w:tcBorders>
      </w:tcPr>
    </w:tblStylePr>
    <w:tblStylePr w:type="band1Horz">
      <w:tblPr/>
      <w:tcPr>
        <w:tcBorders>
          <w:top w:val="single" w:sz="8" w:space="0" w:color="00AA9B" w:themeColor="accent1"/>
          <w:left w:val="single" w:sz="8" w:space="0" w:color="00AA9B" w:themeColor="accent1"/>
          <w:bottom w:val="single" w:sz="8" w:space="0" w:color="00AA9B" w:themeColor="accent1"/>
          <w:right w:val="single" w:sz="8" w:space="0" w:color="00AA9B" w:themeColor="accent1"/>
        </w:tcBorders>
      </w:tcPr>
    </w:tblStylePr>
  </w:style>
  <w:style w:type="table" w:styleId="Listeclaire-Accent2">
    <w:name w:val="Light List Accent 2"/>
    <w:basedOn w:val="TableauNormal"/>
    <w:uiPriority w:val="61"/>
    <w:semiHidden/>
    <w:unhideWhenUsed/>
    <w:rsid w:val="00D45B5A"/>
    <w:tblPr>
      <w:tblStyleRowBandSize w:val="1"/>
      <w:tblStyleColBandSize w:val="1"/>
      <w:tblBorders>
        <w:top w:val="single" w:sz="8" w:space="0" w:color="EF4641" w:themeColor="accent2"/>
        <w:left w:val="single" w:sz="8" w:space="0" w:color="EF4641" w:themeColor="accent2"/>
        <w:bottom w:val="single" w:sz="8" w:space="0" w:color="EF4641" w:themeColor="accent2"/>
        <w:right w:val="single" w:sz="8" w:space="0" w:color="EF464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F464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F4641" w:themeColor="accent2"/>
          <w:left w:val="single" w:sz="8" w:space="0" w:color="EF4641" w:themeColor="accent2"/>
          <w:bottom w:val="single" w:sz="8" w:space="0" w:color="EF4641" w:themeColor="accent2"/>
          <w:right w:val="single" w:sz="8" w:space="0" w:color="EF464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F4641" w:themeColor="accent2"/>
          <w:left w:val="single" w:sz="8" w:space="0" w:color="EF4641" w:themeColor="accent2"/>
          <w:bottom w:val="single" w:sz="8" w:space="0" w:color="EF4641" w:themeColor="accent2"/>
          <w:right w:val="single" w:sz="8" w:space="0" w:color="EF4641" w:themeColor="accent2"/>
        </w:tcBorders>
      </w:tcPr>
    </w:tblStylePr>
    <w:tblStylePr w:type="band1Horz">
      <w:tblPr/>
      <w:tcPr>
        <w:tcBorders>
          <w:top w:val="single" w:sz="8" w:space="0" w:color="EF4641" w:themeColor="accent2"/>
          <w:left w:val="single" w:sz="8" w:space="0" w:color="EF4641" w:themeColor="accent2"/>
          <w:bottom w:val="single" w:sz="8" w:space="0" w:color="EF4641" w:themeColor="accent2"/>
          <w:right w:val="single" w:sz="8" w:space="0" w:color="EF4641" w:themeColor="accent2"/>
        </w:tcBorders>
      </w:tcPr>
    </w:tblStylePr>
  </w:style>
  <w:style w:type="table" w:styleId="Listeclaire-Accent3">
    <w:name w:val="Light List Accent 3"/>
    <w:basedOn w:val="TableauNormal"/>
    <w:uiPriority w:val="61"/>
    <w:semiHidden/>
    <w:unhideWhenUsed/>
    <w:rsid w:val="00D45B5A"/>
    <w:tblPr>
      <w:tblStyleRowBandSize w:val="1"/>
      <w:tblStyleColBandSize w:val="1"/>
      <w:tblBorders>
        <w:top w:val="single" w:sz="8" w:space="0" w:color="005473" w:themeColor="accent3"/>
        <w:left w:val="single" w:sz="8" w:space="0" w:color="005473" w:themeColor="accent3"/>
        <w:bottom w:val="single" w:sz="8" w:space="0" w:color="005473" w:themeColor="accent3"/>
        <w:right w:val="single" w:sz="8" w:space="0" w:color="005473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547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5473" w:themeColor="accent3"/>
          <w:left w:val="single" w:sz="8" w:space="0" w:color="005473" w:themeColor="accent3"/>
          <w:bottom w:val="single" w:sz="8" w:space="0" w:color="005473" w:themeColor="accent3"/>
          <w:right w:val="single" w:sz="8" w:space="0" w:color="00547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5473" w:themeColor="accent3"/>
          <w:left w:val="single" w:sz="8" w:space="0" w:color="005473" w:themeColor="accent3"/>
          <w:bottom w:val="single" w:sz="8" w:space="0" w:color="005473" w:themeColor="accent3"/>
          <w:right w:val="single" w:sz="8" w:space="0" w:color="005473" w:themeColor="accent3"/>
        </w:tcBorders>
      </w:tcPr>
    </w:tblStylePr>
    <w:tblStylePr w:type="band1Horz">
      <w:tblPr/>
      <w:tcPr>
        <w:tcBorders>
          <w:top w:val="single" w:sz="8" w:space="0" w:color="005473" w:themeColor="accent3"/>
          <w:left w:val="single" w:sz="8" w:space="0" w:color="005473" w:themeColor="accent3"/>
          <w:bottom w:val="single" w:sz="8" w:space="0" w:color="005473" w:themeColor="accent3"/>
          <w:right w:val="single" w:sz="8" w:space="0" w:color="005473" w:themeColor="accent3"/>
        </w:tcBorders>
      </w:tcPr>
    </w:tblStylePr>
  </w:style>
  <w:style w:type="table" w:styleId="Listeclaire-Accent4">
    <w:name w:val="Light List Accent 4"/>
    <w:basedOn w:val="TableauNormal"/>
    <w:uiPriority w:val="61"/>
    <w:semiHidden/>
    <w:unhideWhenUsed/>
    <w:rsid w:val="00D45B5A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eclaire-Accent5">
    <w:name w:val="Light List Accent 5"/>
    <w:basedOn w:val="TableauNormal"/>
    <w:uiPriority w:val="61"/>
    <w:semiHidden/>
    <w:unhideWhenUsed/>
    <w:rsid w:val="00D45B5A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eclaire-Accent6">
    <w:name w:val="Light List Accent 6"/>
    <w:basedOn w:val="TableauNormal"/>
    <w:uiPriority w:val="61"/>
    <w:semiHidden/>
    <w:unhideWhenUsed/>
    <w:rsid w:val="00D45B5A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Ombrageclair">
    <w:name w:val="Light Shading"/>
    <w:basedOn w:val="TableauNormal"/>
    <w:uiPriority w:val="60"/>
    <w:semiHidden/>
    <w:unhideWhenUsed/>
    <w:rsid w:val="00D45B5A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semiHidden/>
    <w:unhideWhenUsed/>
    <w:rsid w:val="00D45B5A"/>
    <w:rPr>
      <w:color w:val="007F73" w:themeColor="accent1" w:themeShade="BF"/>
    </w:rPr>
    <w:tblPr>
      <w:tblStyleRowBandSize w:val="1"/>
      <w:tblStyleColBandSize w:val="1"/>
      <w:tblBorders>
        <w:top w:val="single" w:sz="8" w:space="0" w:color="00AA9B" w:themeColor="accent1"/>
        <w:bottom w:val="single" w:sz="8" w:space="0" w:color="00AA9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A9B" w:themeColor="accent1"/>
          <w:left w:val="nil"/>
          <w:bottom w:val="single" w:sz="8" w:space="0" w:color="00AA9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A9B" w:themeColor="accent1"/>
          <w:left w:val="nil"/>
          <w:bottom w:val="single" w:sz="8" w:space="0" w:color="00AA9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BFFF7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BFFF7" w:themeFill="accent1" w:themeFillTint="3F"/>
      </w:tcPr>
    </w:tblStylePr>
  </w:style>
  <w:style w:type="table" w:styleId="Trameclaire-Accent2">
    <w:name w:val="Light Shading Accent 2"/>
    <w:basedOn w:val="TableauNormal"/>
    <w:uiPriority w:val="60"/>
    <w:semiHidden/>
    <w:unhideWhenUsed/>
    <w:rsid w:val="00D45B5A"/>
    <w:rPr>
      <w:color w:val="D11711" w:themeColor="accent2" w:themeShade="BF"/>
    </w:rPr>
    <w:tblPr>
      <w:tblStyleRowBandSize w:val="1"/>
      <w:tblStyleColBandSize w:val="1"/>
      <w:tblBorders>
        <w:top w:val="single" w:sz="8" w:space="0" w:color="EF4641" w:themeColor="accent2"/>
        <w:bottom w:val="single" w:sz="8" w:space="0" w:color="EF464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F4641" w:themeColor="accent2"/>
          <w:left w:val="nil"/>
          <w:bottom w:val="single" w:sz="8" w:space="0" w:color="EF464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F4641" w:themeColor="accent2"/>
          <w:left w:val="nil"/>
          <w:bottom w:val="single" w:sz="8" w:space="0" w:color="EF464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D1C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D1CF" w:themeFill="accent2" w:themeFillTint="3F"/>
      </w:tcPr>
    </w:tblStylePr>
  </w:style>
  <w:style w:type="table" w:styleId="Trameclaire-Accent3">
    <w:name w:val="Light Shading Accent 3"/>
    <w:basedOn w:val="TableauNormal"/>
    <w:uiPriority w:val="60"/>
    <w:semiHidden/>
    <w:unhideWhenUsed/>
    <w:rsid w:val="00D45B5A"/>
    <w:rPr>
      <w:color w:val="003E56" w:themeColor="accent3" w:themeShade="BF"/>
    </w:rPr>
    <w:tblPr>
      <w:tblStyleRowBandSize w:val="1"/>
      <w:tblStyleColBandSize w:val="1"/>
      <w:tblBorders>
        <w:top w:val="single" w:sz="8" w:space="0" w:color="005473" w:themeColor="accent3"/>
        <w:bottom w:val="single" w:sz="8" w:space="0" w:color="005473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473" w:themeColor="accent3"/>
          <w:left w:val="nil"/>
          <w:bottom w:val="single" w:sz="8" w:space="0" w:color="005473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473" w:themeColor="accent3"/>
          <w:left w:val="nil"/>
          <w:bottom w:val="single" w:sz="8" w:space="0" w:color="005473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DE4F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DE4FF" w:themeFill="accent3" w:themeFillTint="3F"/>
      </w:tcPr>
    </w:tblStylePr>
  </w:style>
  <w:style w:type="table" w:styleId="Trameclaire-Accent4">
    <w:name w:val="Light Shading Accent 4"/>
    <w:basedOn w:val="TableauNormal"/>
    <w:uiPriority w:val="60"/>
    <w:semiHidden/>
    <w:unhideWhenUsed/>
    <w:rsid w:val="00D45B5A"/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Trameclaire-Accent5">
    <w:name w:val="Light Shading Accent 5"/>
    <w:basedOn w:val="TableauNormal"/>
    <w:uiPriority w:val="60"/>
    <w:semiHidden/>
    <w:unhideWhenUsed/>
    <w:rsid w:val="00D45B5A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rameclaire-Accent6">
    <w:name w:val="Light Shading Accent 6"/>
    <w:basedOn w:val="TableauNormal"/>
    <w:uiPriority w:val="60"/>
    <w:semiHidden/>
    <w:unhideWhenUsed/>
    <w:rsid w:val="00D45B5A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Grilleclaire">
    <w:name w:val="Light Grid"/>
    <w:basedOn w:val="TableauNormal"/>
    <w:uiPriority w:val="62"/>
    <w:semiHidden/>
    <w:unhideWhenUsed/>
    <w:rsid w:val="00D45B5A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1">
    <w:name w:val="Light Grid Accent 1"/>
    <w:basedOn w:val="TableauNormal"/>
    <w:uiPriority w:val="62"/>
    <w:rsid w:val="00D45B5A"/>
    <w:tblPr>
      <w:tblStyleRowBandSize w:val="1"/>
      <w:tblStyleColBandSize w:val="1"/>
      <w:tblBorders>
        <w:top w:val="single" w:sz="8" w:space="0" w:color="00AA9B" w:themeColor="accent1"/>
        <w:left w:val="single" w:sz="8" w:space="0" w:color="00AA9B" w:themeColor="accent1"/>
        <w:bottom w:val="single" w:sz="8" w:space="0" w:color="00AA9B" w:themeColor="accent1"/>
        <w:right w:val="single" w:sz="8" w:space="0" w:color="00AA9B" w:themeColor="accent1"/>
        <w:insideH w:val="single" w:sz="8" w:space="0" w:color="00AA9B" w:themeColor="accent1"/>
        <w:insideV w:val="single" w:sz="8" w:space="0" w:color="00AA9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A9B" w:themeColor="accent1"/>
          <w:left w:val="single" w:sz="8" w:space="0" w:color="00AA9B" w:themeColor="accent1"/>
          <w:bottom w:val="single" w:sz="18" w:space="0" w:color="00AA9B" w:themeColor="accent1"/>
          <w:right w:val="single" w:sz="8" w:space="0" w:color="00AA9B" w:themeColor="accent1"/>
          <w:insideH w:val="nil"/>
          <w:insideV w:val="single" w:sz="8" w:space="0" w:color="00AA9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A9B" w:themeColor="accent1"/>
          <w:left w:val="single" w:sz="8" w:space="0" w:color="00AA9B" w:themeColor="accent1"/>
          <w:bottom w:val="single" w:sz="8" w:space="0" w:color="00AA9B" w:themeColor="accent1"/>
          <w:right w:val="single" w:sz="8" w:space="0" w:color="00AA9B" w:themeColor="accent1"/>
          <w:insideH w:val="nil"/>
          <w:insideV w:val="single" w:sz="8" w:space="0" w:color="00AA9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A9B" w:themeColor="accent1"/>
          <w:left w:val="single" w:sz="8" w:space="0" w:color="00AA9B" w:themeColor="accent1"/>
          <w:bottom w:val="single" w:sz="8" w:space="0" w:color="00AA9B" w:themeColor="accent1"/>
          <w:right w:val="single" w:sz="8" w:space="0" w:color="00AA9B" w:themeColor="accent1"/>
        </w:tcBorders>
      </w:tcPr>
    </w:tblStylePr>
    <w:tblStylePr w:type="band1Vert">
      <w:tblPr/>
      <w:tcPr>
        <w:tcBorders>
          <w:top w:val="single" w:sz="8" w:space="0" w:color="00AA9B" w:themeColor="accent1"/>
          <w:left w:val="single" w:sz="8" w:space="0" w:color="00AA9B" w:themeColor="accent1"/>
          <w:bottom w:val="single" w:sz="8" w:space="0" w:color="00AA9B" w:themeColor="accent1"/>
          <w:right w:val="single" w:sz="8" w:space="0" w:color="00AA9B" w:themeColor="accent1"/>
        </w:tcBorders>
        <w:shd w:val="clear" w:color="auto" w:fill="ABFFF7" w:themeFill="accent1" w:themeFillTint="3F"/>
      </w:tcPr>
    </w:tblStylePr>
    <w:tblStylePr w:type="band1Horz">
      <w:tblPr/>
      <w:tcPr>
        <w:tcBorders>
          <w:top w:val="single" w:sz="8" w:space="0" w:color="00AA9B" w:themeColor="accent1"/>
          <w:left w:val="single" w:sz="8" w:space="0" w:color="00AA9B" w:themeColor="accent1"/>
          <w:bottom w:val="single" w:sz="8" w:space="0" w:color="00AA9B" w:themeColor="accent1"/>
          <w:right w:val="single" w:sz="8" w:space="0" w:color="00AA9B" w:themeColor="accent1"/>
          <w:insideV w:val="single" w:sz="8" w:space="0" w:color="00AA9B" w:themeColor="accent1"/>
        </w:tcBorders>
        <w:shd w:val="clear" w:color="auto" w:fill="ABFFF7" w:themeFill="accent1" w:themeFillTint="3F"/>
      </w:tcPr>
    </w:tblStylePr>
    <w:tblStylePr w:type="band2Horz">
      <w:tblPr/>
      <w:tcPr>
        <w:tcBorders>
          <w:top w:val="single" w:sz="8" w:space="0" w:color="00AA9B" w:themeColor="accent1"/>
          <w:left w:val="single" w:sz="8" w:space="0" w:color="00AA9B" w:themeColor="accent1"/>
          <w:bottom w:val="single" w:sz="8" w:space="0" w:color="00AA9B" w:themeColor="accent1"/>
          <w:right w:val="single" w:sz="8" w:space="0" w:color="00AA9B" w:themeColor="accent1"/>
          <w:insideV w:val="single" w:sz="8" w:space="0" w:color="00AA9B" w:themeColor="accent1"/>
        </w:tcBorders>
      </w:tcPr>
    </w:tblStylePr>
  </w:style>
  <w:style w:type="table" w:styleId="Grilleclaire-Accent2">
    <w:name w:val="Light Grid Accent 2"/>
    <w:basedOn w:val="TableauNormal"/>
    <w:uiPriority w:val="62"/>
    <w:semiHidden/>
    <w:unhideWhenUsed/>
    <w:rsid w:val="00D45B5A"/>
    <w:tblPr>
      <w:tblStyleRowBandSize w:val="1"/>
      <w:tblStyleColBandSize w:val="1"/>
      <w:tblBorders>
        <w:top w:val="single" w:sz="8" w:space="0" w:color="EF4641" w:themeColor="accent2"/>
        <w:left w:val="single" w:sz="8" w:space="0" w:color="EF4641" w:themeColor="accent2"/>
        <w:bottom w:val="single" w:sz="8" w:space="0" w:color="EF4641" w:themeColor="accent2"/>
        <w:right w:val="single" w:sz="8" w:space="0" w:color="EF4641" w:themeColor="accent2"/>
        <w:insideH w:val="single" w:sz="8" w:space="0" w:color="EF4641" w:themeColor="accent2"/>
        <w:insideV w:val="single" w:sz="8" w:space="0" w:color="EF464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F4641" w:themeColor="accent2"/>
          <w:left w:val="single" w:sz="8" w:space="0" w:color="EF4641" w:themeColor="accent2"/>
          <w:bottom w:val="single" w:sz="18" w:space="0" w:color="EF4641" w:themeColor="accent2"/>
          <w:right w:val="single" w:sz="8" w:space="0" w:color="EF4641" w:themeColor="accent2"/>
          <w:insideH w:val="nil"/>
          <w:insideV w:val="single" w:sz="8" w:space="0" w:color="EF464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F4641" w:themeColor="accent2"/>
          <w:left w:val="single" w:sz="8" w:space="0" w:color="EF4641" w:themeColor="accent2"/>
          <w:bottom w:val="single" w:sz="8" w:space="0" w:color="EF4641" w:themeColor="accent2"/>
          <w:right w:val="single" w:sz="8" w:space="0" w:color="EF4641" w:themeColor="accent2"/>
          <w:insideH w:val="nil"/>
          <w:insideV w:val="single" w:sz="8" w:space="0" w:color="EF464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F4641" w:themeColor="accent2"/>
          <w:left w:val="single" w:sz="8" w:space="0" w:color="EF4641" w:themeColor="accent2"/>
          <w:bottom w:val="single" w:sz="8" w:space="0" w:color="EF4641" w:themeColor="accent2"/>
          <w:right w:val="single" w:sz="8" w:space="0" w:color="EF4641" w:themeColor="accent2"/>
        </w:tcBorders>
      </w:tcPr>
    </w:tblStylePr>
    <w:tblStylePr w:type="band1Vert">
      <w:tblPr/>
      <w:tcPr>
        <w:tcBorders>
          <w:top w:val="single" w:sz="8" w:space="0" w:color="EF4641" w:themeColor="accent2"/>
          <w:left w:val="single" w:sz="8" w:space="0" w:color="EF4641" w:themeColor="accent2"/>
          <w:bottom w:val="single" w:sz="8" w:space="0" w:color="EF4641" w:themeColor="accent2"/>
          <w:right w:val="single" w:sz="8" w:space="0" w:color="EF4641" w:themeColor="accent2"/>
        </w:tcBorders>
        <w:shd w:val="clear" w:color="auto" w:fill="FBD1CF" w:themeFill="accent2" w:themeFillTint="3F"/>
      </w:tcPr>
    </w:tblStylePr>
    <w:tblStylePr w:type="band1Horz">
      <w:tblPr/>
      <w:tcPr>
        <w:tcBorders>
          <w:top w:val="single" w:sz="8" w:space="0" w:color="EF4641" w:themeColor="accent2"/>
          <w:left w:val="single" w:sz="8" w:space="0" w:color="EF4641" w:themeColor="accent2"/>
          <w:bottom w:val="single" w:sz="8" w:space="0" w:color="EF4641" w:themeColor="accent2"/>
          <w:right w:val="single" w:sz="8" w:space="0" w:color="EF4641" w:themeColor="accent2"/>
          <w:insideV w:val="single" w:sz="8" w:space="0" w:color="EF4641" w:themeColor="accent2"/>
        </w:tcBorders>
        <w:shd w:val="clear" w:color="auto" w:fill="FBD1CF" w:themeFill="accent2" w:themeFillTint="3F"/>
      </w:tcPr>
    </w:tblStylePr>
    <w:tblStylePr w:type="band2Horz">
      <w:tblPr/>
      <w:tcPr>
        <w:tcBorders>
          <w:top w:val="single" w:sz="8" w:space="0" w:color="EF4641" w:themeColor="accent2"/>
          <w:left w:val="single" w:sz="8" w:space="0" w:color="EF4641" w:themeColor="accent2"/>
          <w:bottom w:val="single" w:sz="8" w:space="0" w:color="EF4641" w:themeColor="accent2"/>
          <w:right w:val="single" w:sz="8" w:space="0" w:color="EF4641" w:themeColor="accent2"/>
          <w:insideV w:val="single" w:sz="8" w:space="0" w:color="EF4641" w:themeColor="accent2"/>
        </w:tcBorders>
      </w:tcPr>
    </w:tblStylePr>
  </w:style>
  <w:style w:type="table" w:styleId="Grilleclaire-Accent3">
    <w:name w:val="Light Grid Accent 3"/>
    <w:basedOn w:val="TableauNormal"/>
    <w:uiPriority w:val="62"/>
    <w:semiHidden/>
    <w:unhideWhenUsed/>
    <w:rsid w:val="00D45B5A"/>
    <w:tblPr>
      <w:tblStyleRowBandSize w:val="1"/>
      <w:tblStyleColBandSize w:val="1"/>
      <w:tblBorders>
        <w:top w:val="single" w:sz="8" w:space="0" w:color="005473" w:themeColor="accent3"/>
        <w:left w:val="single" w:sz="8" w:space="0" w:color="005473" w:themeColor="accent3"/>
        <w:bottom w:val="single" w:sz="8" w:space="0" w:color="005473" w:themeColor="accent3"/>
        <w:right w:val="single" w:sz="8" w:space="0" w:color="005473" w:themeColor="accent3"/>
        <w:insideH w:val="single" w:sz="8" w:space="0" w:color="005473" w:themeColor="accent3"/>
        <w:insideV w:val="single" w:sz="8" w:space="0" w:color="005473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5473" w:themeColor="accent3"/>
          <w:left w:val="single" w:sz="8" w:space="0" w:color="005473" w:themeColor="accent3"/>
          <w:bottom w:val="single" w:sz="18" w:space="0" w:color="005473" w:themeColor="accent3"/>
          <w:right w:val="single" w:sz="8" w:space="0" w:color="005473" w:themeColor="accent3"/>
          <w:insideH w:val="nil"/>
          <w:insideV w:val="single" w:sz="8" w:space="0" w:color="005473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5473" w:themeColor="accent3"/>
          <w:left w:val="single" w:sz="8" w:space="0" w:color="005473" w:themeColor="accent3"/>
          <w:bottom w:val="single" w:sz="8" w:space="0" w:color="005473" w:themeColor="accent3"/>
          <w:right w:val="single" w:sz="8" w:space="0" w:color="005473" w:themeColor="accent3"/>
          <w:insideH w:val="nil"/>
          <w:insideV w:val="single" w:sz="8" w:space="0" w:color="005473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5473" w:themeColor="accent3"/>
          <w:left w:val="single" w:sz="8" w:space="0" w:color="005473" w:themeColor="accent3"/>
          <w:bottom w:val="single" w:sz="8" w:space="0" w:color="005473" w:themeColor="accent3"/>
          <w:right w:val="single" w:sz="8" w:space="0" w:color="005473" w:themeColor="accent3"/>
        </w:tcBorders>
      </w:tcPr>
    </w:tblStylePr>
    <w:tblStylePr w:type="band1Vert">
      <w:tblPr/>
      <w:tcPr>
        <w:tcBorders>
          <w:top w:val="single" w:sz="8" w:space="0" w:color="005473" w:themeColor="accent3"/>
          <w:left w:val="single" w:sz="8" w:space="0" w:color="005473" w:themeColor="accent3"/>
          <w:bottom w:val="single" w:sz="8" w:space="0" w:color="005473" w:themeColor="accent3"/>
          <w:right w:val="single" w:sz="8" w:space="0" w:color="005473" w:themeColor="accent3"/>
        </w:tcBorders>
        <w:shd w:val="clear" w:color="auto" w:fill="9DE4FF" w:themeFill="accent3" w:themeFillTint="3F"/>
      </w:tcPr>
    </w:tblStylePr>
    <w:tblStylePr w:type="band1Horz">
      <w:tblPr/>
      <w:tcPr>
        <w:tcBorders>
          <w:top w:val="single" w:sz="8" w:space="0" w:color="005473" w:themeColor="accent3"/>
          <w:left w:val="single" w:sz="8" w:space="0" w:color="005473" w:themeColor="accent3"/>
          <w:bottom w:val="single" w:sz="8" w:space="0" w:color="005473" w:themeColor="accent3"/>
          <w:right w:val="single" w:sz="8" w:space="0" w:color="005473" w:themeColor="accent3"/>
          <w:insideV w:val="single" w:sz="8" w:space="0" w:color="005473" w:themeColor="accent3"/>
        </w:tcBorders>
        <w:shd w:val="clear" w:color="auto" w:fill="9DE4FF" w:themeFill="accent3" w:themeFillTint="3F"/>
      </w:tcPr>
    </w:tblStylePr>
    <w:tblStylePr w:type="band2Horz">
      <w:tblPr/>
      <w:tcPr>
        <w:tcBorders>
          <w:top w:val="single" w:sz="8" w:space="0" w:color="005473" w:themeColor="accent3"/>
          <w:left w:val="single" w:sz="8" w:space="0" w:color="005473" w:themeColor="accent3"/>
          <w:bottom w:val="single" w:sz="8" w:space="0" w:color="005473" w:themeColor="accent3"/>
          <w:right w:val="single" w:sz="8" w:space="0" w:color="005473" w:themeColor="accent3"/>
          <w:insideV w:val="single" w:sz="8" w:space="0" w:color="005473" w:themeColor="accent3"/>
        </w:tcBorders>
      </w:tcPr>
    </w:tblStylePr>
  </w:style>
  <w:style w:type="table" w:styleId="Grilleclaire-Accent4">
    <w:name w:val="Light Grid Accent 4"/>
    <w:basedOn w:val="TableauNormal"/>
    <w:uiPriority w:val="62"/>
    <w:semiHidden/>
    <w:unhideWhenUsed/>
    <w:rsid w:val="00D45B5A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illeclaire-Accent5">
    <w:name w:val="Light Grid Accent 5"/>
    <w:basedOn w:val="TableauNormal"/>
    <w:uiPriority w:val="62"/>
    <w:semiHidden/>
    <w:unhideWhenUsed/>
    <w:rsid w:val="00D45B5A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illeclaire-Accent6">
    <w:name w:val="Light Grid Accent 6"/>
    <w:basedOn w:val="TableauNormal"/>
    <w:uiPriority w:val="62"/>
    <w:semiHidden/>
    <w:unhideWhenUsed/>
    <w:rsid w:val="00D45B5A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Listefonce">
    <w:name w:val="Dark List"/>
    <w:basedOn w:val="TableauNormal"/>
    <w:uiPriority w:val="70"/>
    <w:semiHidden/>
    <w:unhideWhenUsed/>
    <w:rsid w:val="00D45B5A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efonce-Accent1">
    <w:name w:val="Dark List Accent 1"/>
    <w:basedOn w:val="TableauNormal"/>
    <w:uiPriority w:val="70"/>
    <w:semiHidden/>
    <w:unhideWhenUsed/>
    <w:rsid w:val="00D45B5A"/>
    <w:rPr>
      <w:color w:val="FFFFFF" w:themeColor="background1"/>
    </w:rPr>
    <w:tblPr>
      <w:tblStyleRowBandSize w:val="1"/>
      <w:tblStyleColBandSize w:val="1"/>
    </w:tblPr>
    <w:tcPr>
      <w:shd w:val="clear" w:color="auto" w:fill="00AA9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44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F7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F7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F7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F73" w:themeFill="accent1" w:themeFillShade="BF"/>
      </w:tcPr>
    </w:tblStylePr>
  </w:style>
  <w:style w:type="table" w:styleId="Listefonce-Accent2">
    <w:name w:val="Dark List Accent 2"/>
    <w:basedOn w:val="TableauNormal"/>
    <w:uiPriority w:val="70"/>
    <w:semiHidden/>
    <w:unhideWhenUsed/>
    <w:rsid w:val="00D45B5A"/>
    <w:rPr>
      <w:color w:val="FFFFFF" w:themeColor="background1"/>
    </w:rPr>
    <w:tblPr>
      <w:tblStyleRowBandSize w:val="1"/>
      <w:tblStyleColBandSize w:val="1"/>
    </w:tblPr>
    <w:tcPr>
      <w:shd w:val="clear" w:color="auto" w:fill="EF464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B0F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117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117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17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1711" w:themeFill="accent2" w:themeFillShade="BF"/>
      </w:tcPr>
    </w:tblStylePr>
  </w:style>
  <w:style w:type="table" w:styleId="Listefonce-Accent3">
    <w:name w:val="Dark List Accent 3"/>
    <w:basedOn w:val="TableauNormal"/>
    <w:uiPriority w:val="70"/>
    <w:semiHidden/>
    <w:unhideWhenUsed/>
    <w:rsid w:val="00D45B5A"/>
    <w:rPr>
      <w:color w:val="FFFFFF" w:themeColor="background1"/>
    </w:rPr>
    <w:tblPr>
      <w:tblStyleRowBandSize w:val="1"/>
      <w:tblStyleColBandSize w:val="1"/>
    </w:tblPr>
    <w:tcPr>
      <w:shd w:val="clear" w:color="auto" w:fill="005473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2939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3E56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3E56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E56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E56" w:themeFill="accent3" w:themeFillShade="BF"/>
      </w:tcPr>
    </w:tblStylePr>
  </w:style>
  <w:style w:type="table" w:styleId="Listefonce-Accent4">
    <w:name w:val="Dark List Accent 4"/>
    <w:basedOn w:val="TableauNormal"/>
    <w:uiPriority w:val="70"/>
    <w:semiHidden/>
    <w:unhideWhenUsed/>
    <w:rsid w:val="00D45B5A"/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efonce-Accent5">
    <w:name w:val="Dark List Accent 5"/>
    <w:basedOn w:val="TableauNormal"/>
    <w:uiPriority w:val="70"/>
    <w:semiHidden/>
    <w:unhideWhenUsed/>
    <w:rsid w:val="00D45B5A"/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efonce-Accent6">
    <w:name w:val="Dark List Accent 6"/>
    <w:basedOn w:val="TableauNormal"/>
    <w:uiPriority w:val="70"/>
    <w:rsid w:val="00D45B5A"/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TableauListe1Clair">
    <w:name w:val="List Table 1 Light"/>
    <w:basedOn w:val="TableauNormal"/>
    <w:uiPriority w:val="46"/>
    <w:rsid w:val="00D45B5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1Clair-Accentuation1">
    <w:name w:val="List Table 1 Light Accent 1"/>
    <w:basedOn w:val="TableauNormal"/>
    <w:uiPriority w:val="46"/>
    <w:rsid w:val="00D45B5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3FFEC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3FFE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FFF8" w:themeFill="accent1" w:themeFillTint="33"/>
      </w:tcPr>
    </w:tblStylePr>
    <w:tblStylePr w:type="band1Horz">
      <w:tblPr/>
      <w:tcPr>
        <w:shd w:val="clear" w:color="auto" w:fill="BBFFF8" w:themeFill="accent1" w:themeFillTint="33"/>
      </w:tcPr>
    </w:tblStylePr>
  </w:style>
  <w:style w:type="table" w:styleId="TableauListe1Clair-Accentuation2">
    <w:name w:val="List Table 1 Light Accent 2"/>
    <w:basedOn w:val="TableauNormal"/>
    <w:uiPriority w:val="46"/>
    <w:rsid w:val="00D45B5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58F8C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58F8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9D8" w:themeFill="accent2" w:themeFillTint="33"/>
      </w:tcPr>
    </w:tblStylePr>
    <w:tblStylePr w:type="band1Horz">
      <w:tblPr/>
      <w:tcPr>
        <w:shd w:val="clear" w:color="auto" w:fill="FBD9D8" w:themeFill="accent2" w:themeFillTint="33"/>
      </w:tcPr>
    </w:tblStylePr>
  </w:style>
  <w:style w:type="table" w:styleId="TableauListe1Clair-Accentuation3">
    <w:name w:val="List Table 1 Light Accent 3"/>
    <w:basedOn w:val="TableauNormal"/>
    <w:uiPriority w:val="46"/>
    <w:rsid w:val="00D45B5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2BE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2BE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9FF" w:themeFill="accent3" w:themeFillTint="33"/>
      </w:tcPr>
    </w:tblStylePr>
    <w:tblStylePr w:type="band1Horz">
      <w:tblPr/>
      <w:tcPr>
        <w:shd w:val="clear" w:color="auto" w:fill="B0E9FF" w:themeFill="accent3" w:themeFillTint="33"/>
      </w:tcPr>
    </w:tblStylePr>
  </w:style>
  <w:style w:type="table" w:styleId="TableauListe1Clair-Accentuation4">
    <w:name w:val="List Table 1 Light Accent 4"/>
    <w:basedOn w:val="TableauNormal"/>
    <w:uiPriority w:val="46"/>
    <w:rsid w:val="00D45B5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TableauListe1Clair-Accentuation5">
    <w:name w:val="List Table 1 Light Accent 5"/>
    <w:basedOn w:val="TableauNormal"/>
    <w:uiPriority w:val="46"/>
    <w:rsid w:val="00D45B5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eauListe1Clair-Accentuation6">
    <w:name w:val="List Table 1 Light Accent 6"/>
    <w:basedOn w:val="TableauNormal"/>
    <w:uiPriority w:val="46"/>
    <w:rsid w:val="00D45B5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eauListe20">
    <w:name w:val="List Table 2"/>
    <w:basedOn w:val="TableauNormal"/>
    <w:uiPriority w:val="47"/>
    <w:rsid w:val="00D45B5A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2-Accentuation1">
    <w:name w:val="List Table 2 Accent 1"/>
    <w:basedOn w:val="TableauNormal"/>
    <w:uiPriority w:val="47"/>
    <w:rsid w:val="00D45B5A"/>
    <w:tblPr>
      <w:tblStyleRowBandSize w:val="1"/>
      <w:tblStyleColBandSize w:val="1"/>
      <w:tblBorders>
        <w:top w:val="single" w:sz="4" w:space="0" w:color="33FFEC" w:themeColor="accent1" w:themeTint="99"/>
        <w:bottom w:val="single" w:sz="4" w:space="0" w:color="33FFEC" w:themeColor="accent1" w:themeTint="99"/>
        <w:insideH w:val="single" w:sz="4" w:space="0" w:color="33FFEC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FFF8" w:themeFill="accent1" w:themeFillTint="33"/>
      </w:tcPr>
    </w:tblStylePr>
    <w:tblStylePr w:type="band1Horz">
      <w:tblPr/>
      <w:tcPr>
        <w:shd w:val="clear" w:color="auto" w:fill="BBFFF8" w:themeFill="accent1" w:themeFillTint="33"/>
      </w:tcPr>
    </w:tblStylePr>
  </w:style>
  <w:style w:type="table" w:styleId="TableauListe2-Accentuation2">
    <w:name w:val="List Table 2 Accent 2"/>
    <w:basedOn w:val="TableauNormal"/>
    <w:uiPriority w:val="47"/>
    <w:rsid w:val="00D45B5A"/>
    <w:tblPr>
      <w:tblStyleRowBandSize w:val="1"/>
      <w:tblStyleColBandSize w:val="1"/>
      <w:tblBorders>
        <w:top w:val="single" w:sz="4" w:space="0" w:color="F58F8C" w:themeColor="accent2" w:themeTint="99"/>
        <w:bottom w:val="single" w:sz="4" w:space="0" w:color="F58F8C" w:themeColor="accent2" w:themeTint="99"/>
        <w:insideH w:val="single" w:sz="4" w:space="0" w:color="F58F8C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9D8" w:themeFill="accent2" w:themeFillTint="33"/>
      </w:tcPr>
    </w:tblStylePr>
    <w:tblStylePr w:type="band1Horz">
      <w:tblPr/>
      <w:tcPr>
        <w:shd w:val="clear" w:color="auto" w:fill="FBD9D8" w:themeFill="accent2" w:themeFillTint="33"/>
      </w:tcPr>
    </w:tblStylePr>
  </w:style>
  <w:style w:type="table" w:styleId="TableauListe2-Accentuation3">
    <w:name w:val="List Table 2 Accent 3"/>
    <w:basedOn w:val="TableauNormal"/>
    <w:uiPriority w:val="47"/>
    <w:rsid w:val="00D45B5A"/>
    <w:tblPr>
      <w:tblStyleRowBandSize w:val="1"/>
      <w:tblStyleColBandSize w:val="1"/>
      <w:tblBorders>
        <w:top w:val="single" w:sz="4" w:space="0" w:color="12BEFF" w:themeColor="accent3" w:themeTint="99"/>
        <w:bottom w:val="single" w:sz="4" w:space="0" w:color="12BEFF" w:themeColor="accent3" w:themeTint="99"/>
        <w:insideH w:val="single" w:sz="4" w:space="0" w:color="12BEF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9FF" w:themeFill="accent3" w:themeFillTint="33"/>
      </w:tcPr>
    </w:tblStylePr>
    <w:tblStylePr w:type="band1Horz">
      <w:tblPr/>
      <w:tcPr>
        <w:shd w:val="clear" w:color="auto" w:fill="B0E9FF" w:themeFill="accent3" w:themeFillTint="33"/>
      </w:tcPr>
    </w:tblStylePr>
  </w:style>
  <w:style w:type="table" w:styleId="TableauListe2-Accentuation4">
    <w:name w:val="List Table 2 Accent 4"/>
    <w:basedOn w:val="TableauNormal"/>
    <w:uiPriority w:val="47"/>
    <w:rsid w:val="00D45B5A"/>
    <w:tblPr>
      <w:tblStyleRowBandSize w:val="1"/>
      <w:tblStyleColBandSize w:val="1"/>
      <w:tblBorders>
        <w:top w:val="single" w:sz="4" w:space="0" w:color="B2A1C7" w:themeColor="accent4" w:themeTint="99"/>
        <w:bottom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TableauListe2-Accentuation5">
    <w:name w:val="List Table 2 Accent 5"/>
    <w:basedOn w:val="TableauNormal"/>
    <w:uiPriority w:val="47"/>
    <w:rsid w:val="00D45B5A"/>
    <w:tblPr>
      <w:tblStyleRowBandSize w:val="1"/>
      <w:tblStyleColBandSize w:val="1"/>
      <w:tblBorders>
        <w:top w:val="single" w:sz="4" w:space="0" w:color="92CDDC" w:themeColor="accent5" w:themeTint="99"/>
        <w:bottom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eauListe2-Accentuation6">
    <w:name w:val="List Table 2 Accent 6"/>
    <w:basedOn w:val="TableauNormal"/>
    <w:uiPriority w:val="47"/>
    <w:rsid w:val="00D45B5A"/>
    <w:tblPr>
      <w:tblStyleRowBandSize w:val="1"/>
      <w:tblStyleColBandSize w:val="1"/>
      <w:tblBorders>
        <w:top w:val="single" w:sz="4" w:space="0" w:color="FABF8F" w:themeColor="accent6" w:themeTint="99"/>
        <w:bottom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eauListe30">
    <w:name w:val="List Table 3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eauListe3-Accentuation1">
    <w:name w:val="List Table 3 Accent 1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00AA9B" w:themeColor="accent1"/>
        <w:left w:val="single" w:sz="4" w:space="0" w:color="00AA9B" w:themeColor="accent1"/>
        <w:bottom w:val="single" w:sz="4" w:space="0" w:color="00AA9B" w:themeColor="accent1"/>
        <w:right w:val="single" w:sz="4" w:space="0" w:color="00AA9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A9B" w:themeFill="accent1"/>
      </w:tcPr>
    </w:tblStylePr>
    <w:tblStylePr w:type="lastRow">
      <w:rPr>
        <w:b/>
        <w:bCs/>
      </w:rPr>
      <w:tblPr/>
      <w:tcPr>
        <w:tcBorders>
          <w:top w:val="double" w:sz="4" w:space="0" w:color="00AA9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A9B" w:themeColor="accent1"/>
          <w:right w:val="single" w:sz="4" w:space="0" w:color="00AA9B" w:themeColor="accent1"/>
        </w:tcBorders>
      </w:tcPr>
    </w:tblStylePr>
    <w:tblStylePr w:type="band1Horz">
      <w:tblPr/>
      <w:tcPr>
        <w:tcBorders>
          <w:top w:val="single" w:sz="4" w:space="0" w:color="00AA9B" w:themeColor="accent1"/>
          <w:bottom w:val="single" w:sz="4" w:space="0" w:color="00AA9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A9B" w:themeColor="accent1"/>
          <w:left w:val="nil"/>
        </w:tcBorders>
      </w:tcPr>
    </w:tblStylePr>
    <w:tblStylePr w:type="swCell">
      <w:tblPr/>
      <w:tcPr>
        <w:tcBorders>
          <w:top w:val="double" w:sz="4" w:space="0" w:color="00AA9B" w:themeColor="accent1"/>
          <w:right w:val="nil"/>
        </w:tcBorders>
      </w:tcPr>
    </w:tblStylePr>
  </w:style>
  <w:style w:type="table" w:styleId="TableauListe3-Accentuation2">
    <w:name w:val="List Table 3 Accent 2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EF4641" w:themeColor="accent2"/>
        <w:left w:val="single" w:sz="4" w:space="0" w:color="EF4641" w:themeColor="accent2"/>
        <w:bottom w:val="single" w:sz="4" w:space="0" w:color="EF4641" w:themeColor="accent2"/>
        <w:right w:val="single" w:sz="4" w:space="0" w:color="EF464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F4641" w:themeFill="accent2"/>
      </w:tcPr>
    </w:tblStylePr>
    <w:tblStylePr w:type="lastRow">
      <w:rPr>
        <w:b/>
        <w:bCs/>
      </w:rPr>
      <w:tblPr/>
      <w:tcPr>
        <w:tcBorders>
          <w:top w:val="double" w:sz="4" w:space="0" w:color="EF464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F4641" w:themeColor="accent2"/>
          <w:right w:val="single" w:sz="4" w:space="0" w:color="EF4641" w:themeColor="accent2"/>
        </w:tcBorders>
      </w:tcPr>
    </w:tblStylePr>
    <w:tblStylePr w:type="band1Horz">
      <w:tblPr/>
      <w:tcPr>
        <w:tcBorders>
          <w:top w:val="single" w:sz="4" w:space="0" w:color="EF4641" w:themeColor="accent2"/>
          <w:bottom w:val="single" w:sz="4" w:space="0" w:color="EF464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F4641" w:themeColor="accent2"/>
          <w:left w:val="nil"/>
        </w:tcBorders>
      </w:tcPr>
    </w:tblStylePr>
    <w:tblStylePr w:type="swCell">
      <w:tblPr/>
      <w:tcPr>
        <w:tcBorders>
          <w:top w:val="double" w:sz="4" w:space="0" w:color="EF4641" w:themeColor="accent2"/>
          <w:right w:val="nil"/>
        </w:tcBorders>
      </w:tcPr>
    </w:tblStylePr>
  </w:style>
  <w:style w:type="table" w:styleId="TableauListe3-Accentuation3">
    <w:name w:val="List Table 3 Accent 3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005473" w:themeColor="accent3"/>
        <w:left w:val="single" w:sz="4" w:space="0" w:color="005473" w:themeColor="accent3"/>
        <w:bottom w:val="single" w:sz="4" w:space="0" w:color="005473" w:themeColor="accent3"/>
        <w:right w:val="single" w:sz="4" w:space="0" w:color="005473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5473" w:themeFill="accent3"/>
      </w:tcPr>
    </w:tblStylePr>
    <w:tblStylePr w:type="lastRow">
      <w:rPr>
        <w:b/>
        <w:bCs/>
      </w:rPr>
      <w:tblPr/>
      <w:tcPr>
        <w:tcBorders>
          <w:top w:val="double" w:sz="4" w:space="0" w:color="005473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5473" w:themeColor="accent3"/>
          <w:right w:val="single" w:sz="4" w:space="0" w:color="005473" w:themeColor="accent3"/>
        </w:tcBorders>
      </w:tcPr>
    </w:tblStylePr>
    <w:tblStylePr w:type="band1Horz">
      <w:tblPr/>
      <w:tcPr>
        <w:tcBorders>
          <w:top w:val="single" w:sz="4" w:space="0" w:color="005473" w:themeColor="accent3"/>
          <w:bottom w:val="single" w:sz="4" w:space="0" w:color="005473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5473" w:themeColor="accent3"/>
          <w:left w:val="nil"/>
        </w:tcBorders>
      </w:tcPr>
    </w:tblStylePr>
    <w:tblStylePr w:type="swCell">
      <w:tblPr/>
      <w:tcPr>
        <w:tcBorders>
          <w:top w:val="double" w:sz="4" w:space="0" w:color="005473" w:themeColor="accent3"/>
          <w:right w:val="nil"/>
        </w:tcBorders>
      </w:tcPr>
    </w:tblStylePr>
  </w:style>
  <w:style w:type="table" w:styleId="TableauListe3-Accentuation4">
    <w:name w:val="List Table 3 Accent 4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table" w:styleId="TableauListe3-Accentuation5">
    <w:name w:val="List Table 3 Accent 5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styleId="TableauListe3-Accentuation6">
    <w:name w:val="List Table 3 Accent 6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table" w:styleId="TableauListe40">
    <w:name w:val="List Table 4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4-Accentuation1">
    <w:name w:val="List Table 4 Accent 1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33FFEC" w:themeColor="accent1" w:themeTint="99"/>
        <w:left w:val="single" w:sz="4" w:space="0" w:color="33FFEC" w:themeColor="accent1" w:themeTint="99"/>
        <w:bottom w:val="single" w:sz="4" w:space="0" w:color="33FFEC" w:themeColor="accent1" w:themeTint="99"/>
        <w:right w:val="single" w:sz="4" w:space="0" w:color="33FFEC" w:themeColor="accent1" w:themeTint="99"/>
        <w:insideH w:val="single" w:sz="4" w:space="0" w:color="33FFE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A9B" w:themeColor="accent1"/>
          <w:left w:val="single" w:sz="4" w:space="0" w:color="00AA9B" w:themeColor="accent1"/>
          <w:bottom w:val="single" w:sz="4" w:space="0" w:color="00AA9B" w:themeColor="accent1"/>
          <w:right w:val="single" w:sz="4" w:space="0" w:color="00AA9B" w:themeColor="accent1"/>
          <w:insideH w:val="nil"/>
        </w:tcBorders>
        <w:shd w:val="clear" w:color="auto" w:fill="00AA9B" w:themeFill="accent1"/>
      </w:tcPr>
    </w:tblStylePr>
    <w:tblStylePr w:type="lastRow">
      <w:rPr>
        <w:b/>
        <w:bCs/>
      </w:rPr>
      <w:tblPr/>
      <w:tcPr>
        <w:tcBorders>
          <w:top w:val="double" w:sz="4" w:space="0" w:color="33FFE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FFF8" w:themeFill="accent1" w:themeFillTint="33"/>
      </w:tcPr>
    </w:tblStylePr>
    <w:tblStylePr w:type="band1Horz">
      <w:tblPr/>
      <w:tcPr>
        <w:shd w:val="clear" w:color="auto" w:fill="BBFFF8" w:themeFill="accent1" w:themeFillTint="33"/>
      </w:tcPr>
    </w:tblStylePr>
  </w:style>
  <w:style w:type="table" w:styleId="TableauListe4-Accentuation2">
    <w:name w:val="List Table 4 Accent 2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F58F8C" w:themeColor="accent2" w:themeTint="99"/>
        <w:left w:val="single" w:sz="4" w:space="0" w:color="F58F8C" w:themeColor="accent2" w:themeTint="99"/>
        <w:bottom w:val="single" w:sz="4" w:space="0" w:color="F58F8C" w:themeColor="accent2" w:themeTint="99"/>
        <w:right w:val="single" w:sz="4" w:space="0" w:color="F58F8C" w:themeColor="accent2" w:themeTint="99"/>
        <w:insideH w:val="single" w:sz="4" w:space="0" w:color="F58F8C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F4641" w:themeColor="accent2"/>
          <w:left w:val="single" w:sz="4" w:space="0" w:color="EF4641" w:themeColor="accent2"/>
          <w:bottom w:val="single" w:sz="4" w:space="0" w:color="EF4641" w:themeColor="accent2"/>
          <w:right w:val="single" w:sz="4" w:space="0" w:color="EF4641" w:themeColor="accent2"/>
          <w:insideH w:val="nil"/>
        </w:tcBorders>
        <w:shd w:val="clear" w:color="auto" w:fill="EF4641" w:themeFill="accent2"/>
      </w:tcPr>
    </w:tblStylePr>
    <w:tblStylePr w:type="lastRow">
      <w:rPr>
        <w:b/>
        <w:bCs/>
      </w:rPr>
      <w:tblPr/>
      <w:tcPr>
        <w:tcBorders>
          <w:top w:val="double" w:sz="4" w:space="0" w:color="F58F8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9D8" w:themeFill="accent2" w:themeFillTint="33"/>
      </w:tcPr>
    </w:tblStylePr>
    <w:tblStylePr w:type="band1Horz">
      <w:tblPr/>
      <w:tcPr>
        <w:shd w:val="clear" w:color="auto" w:fill="FBD9D8" w:themeFill="accent2" w:themeFillTint="33"/>
      </w:tcPr>
    </w:tblStylePr>
  </w:style>
  <w:style w:type="table" w:styleId="TableauListe4-Accentuation3">
    <w:name w:val="List Table 4 Accent 3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12BEFF" w:themeColor="accent3" w:themeTint="99"/>
        <w:left w:val="single" w:sz="4" w:space="0" w:color="12BEFF" w:themeColor="accent3" w:themeTint="99"/>
        <w:bottom w:val="single" w:sz="4" w:space="0" w:color="12BEFF" w:themeColor="accent3" w:themeTint="99"/>
        <w:right w:val="single" w:sz="4" w:space="0" w:color="12BEFF" w:themeColor="accent3" w:themeTint="99"/>
        <w:insideH w:val="single" w:sz="4" w:space="0" w:color="12BE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5473" w:themeColor="accent3"/>
          <w:left w:val="single" w:sz="4" w:space="0" w:color="005473" w:themeColor="accent3"/>
          <w:bottom w:val="single" w:sz="4" w:space="0" w:color="005473" w:themeColor="accent3"/>
          <w:right w:val="single" w:sz="4" w:space="0" w:color="005473" w:themeColor="accent3"/>
          <w:insideH w:val="nil"/>
        </w:tcBorders>
        <w:shd w:val="clear" w:color="auto" w:fill="005473" w:themeFill="accent3"/>
      </w:tcPr>
    </w:tblStylePr>
    <w:tblStylePr w:type="lastRow">
      <w:rPr>
        <w:b/>
        <w:bCs/>
      </w:rPr>
      <w:tblPr/>
      <w:tcPr>
        <w:tcBorders>
          <w:top w:val="double" w:sz="4" w:space="0" w:color="12BE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9FF" w:themeFill="accent3" w:themeFillTint="33"/>
      </w:tcPr>
    </w:tblStylePr>
    <w:tblStylePr w:type="band1Horz">
      <w:tblPr/>
      <w:tcPr>
        <w:shd w:val="clear" w:color="auto" w:fill="B0E9FF" w:themeFill="accent3" w:themeFillTint="33"/>
      </w:tcPr>
    </w:tblStylePr>
  </w:style>
  <w:style w:type="table" w:styleId="TableauListe4-Accentuation4">
    <w:name w:val="List Table 4 Accent 4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TableauListe4-Accentuation5">
    <w:name w:val="List Table 4 Accent 5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eauListe4-Accentuation6">
    <w:name w:val="List Table 4 Accent 6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eauListe5Fonc">
    <w:name w:val="List Table 5 Dark"/>
    <w:basedOn w:val="TableauNormal"/>
    <w:uiPriority w:val="50"/>
    <w:rsid w:val="00D45B5A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1">
    <w:name w:val="List Table 5 Dark Accent 1"/>
    <w:basedOn w:val="TableauNormal"/>
    <w:uiPriority w:val="50"/>
    <w:rsid w:val="00D45B5A"/>
    <w:rPr>
      <w:color w:val="FFFFFF" w:themeColor="background1"/>
    </w:rPr>
    <w:tblPr>
      <w:tblStyleRowBandSize w:val="1"/>
      <w:tblStyleColBandSize w:val="1"/>
      <w:tblBorders>
        <w:top w:val="single" w:sz="24" w:space="0" w:color="00AA9B" w:themeColor="accent1"/>
        <w:left w:val="single" w:sz="24" w:space="0" w:color="00AA9B" w:themeColor="accent1"/>
        <w:bottom w:val="single" w:sz="24" w:space="0" w:color="00AA9B" w:themeColor="accent1"/>
        <w:right w:val="single" w:sz="24" w:space="0" w:color="00AA9B" w:themeColor="accent1"/>
      </w:tblBorders>
    </w:tblPr>
    <w:tcPr>
      <w:shd w:val="clear" w:color="auto" w:fill="00AA9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2">
    <w:name w:val="List Table 5 Dark Accent 2"/>
    <w:basedOn w:val="TableauNormal"/>
    <w:uiPriority w:val="50"/>
    <w:rsid w:val="00D45B5A"/>
    <w:rPr>
      <w:color w:val="FFFFFF" w:themeColor="background1"/>
    </w:rPr>
    <w:tblPr>
      <w:tblStyleRowBandSize w:val="1"/>
      <w:tblStyleColBandSize w:val="1"/>
      <w:tblBorders>
        <w:top w:val="single" w:sz="24" w:space="0" w:color="EF4641" w:themeColor="accent2"/>
        <w:left w:val="single" w:sz="24" w:space="0" w:color="EF4641" w:themeColor="accent2"/>
        <w:bottom w:val="single" w:sz="24" w:space="0" w:color="EF4641" w:themeColor="accent2"/>
        <w:right w:val="single" w:sz="24" w:space="0" w:color="EF4641" w:themeColor="accent2"/>
      </w:tblBorders>
    </w:tblPr>
    <w:tcPr>
      <w:shd w:val="clear" w:color="auto" w:fill="EF464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3">
    <w:name w:val="List Table 5 Dark Accent 3"/>
    <w:basedOn w:val="TableauNormal"/>
    <w:uiPriority w:val="50"/>
    <w:rsid w:val="00D45B5A"/>
    <w:rPr>
      <w:color w:val="FFFFFF" w:themeColor="background1"/>
    </w:rPr>
    <w:tblPr>
      <w:tblStyleRowBandSize w:val="1"/>
      <w:tblStyleColBandSize w:val="1"/>
      <w:tblBorders>
        <w:top w:val="single" w:sz="24" w:space="0" w:color="005473" w:themeColor="accent3"/>
        <w:left w:val="single" w:sz="24" w:space="0" w:color="005473" w:themeColor="accent3"/>
        <w:bottom w:val="single" w:sz="24" w:space="0" w:color="005473" w:themeColor="accent3"/>
        <w:right w:val="single" w:sz="24" w:space="0" w:color="005473" w:themeColor="accent3"/>
      </w:tblBorders>
    </w:tblPr>
    <w:tcPr>
      <w:shd w:val="clear" w:color="auto" w:fill="005473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4">
    <w:name w:val="List Table 5 Dark Accent 4"/>
    <w:basedOn w:val="TableauNormal"/>
    <w:uiPriority w:val="50"/>
    <w:rsid w:val="00D45B5A"/>
    <w:rPr>
      <w:color w:val="FFFFFF" w:themeColor="background1"/>
    </w:rPr>
    <w:tblPr>
      <w:tblStyleRowBandSize w:val="1"/>
      <w:tblStyleColBandSize w:val="1"/>
      <w:tblBorders>
        <w:top w:val="single" w:sz="24" w:space="0" w:color="8064A2" w:themeColor="accent4"/>
        <w:left w:val="single" w:sz="24" w:space="0" w:color="8064A2" w:themeColor="accent4"/>
        <w:bottom w:val="single" w:sz="24" w:space="0" w:color="8064A2" w:themeColor="accent4"/>
        <w:right w:val="single" w:sz="24" w:space="0" w:color="8064A2" w:themeColor="accent4"/>
      </w:tblBorders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5">
    <w:name w:val="List Table 5 Dark Accent 5"/>
    <w:basedOn w:val="TableauNormal"/>
    <w:uiPriority w:val="50"/>
    <w:rsid w:val="00D45B5A"/>
    <w:rPr>
      <w:color w:val="FFFFFF" w:themeColor="background1"/>
    </w:rPr>
    <w:tblPr>
      <w:tblStyleRowBandSize w:val="1"/>
      <w:tblStyleColBandSize w:val="1"/>
      <w:tblBorders>
        <w:top w:val="single" w:sz="24" w:space="0" w:color="4BACC6" w:themeColor="accent5"/>
        <w:left w:val="single" w:sz="24" w:space="0" w:color="4BACC6" w:themeColor="accent5"/>
        <w:bottom w:val="single" w:sz="24" w:space="0" w:color="4BACC6" w:themeColor="accent5"/>
        <w:right w:val="single" w:sz="24" w:space="0" w:color="4BACC6" w:themeColor="accent5"/>
      </w:tblBorders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6">
    <w:name w:val="List Table 5 Dark Accent 6"/>
    <w:basedOn w:val="TableauNormal"/>
    <w:uiPriority w:val="50"/>
    <w:rsid w:val="00D45B5A"/>
    <w:rPr>
      <w:color w:val="FFFFFF" w:themeColor="background1"/>
    </w:rPr>
    <w:tblPr>
      <w:tblStyleRowBandSize w:val="1"/>
      <w:tblStyleColBandSize w:val="1"/>
      <w:tblBorders>
        <w:top w:val="single" w:sz="24" w:space="0" w:color="F79646" w:themeColor="accent6"/>
        <w:left w:val="single" w:sz="24" w:space="0" w:color="F79646" w:themeColor="accent6"/>
        <w:bottom w:val="single" w:sz="24" w:space="0" w:color="F79646" w:themeColor="accent6"/>
        <w:right w:val="single" w:sz="24" w:space="0" w:color="F79646" w:themeColor="accent6"/>
      </w:tblBorders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6Couleur">
    <w:name w:val="List Table 6 Colorful"/>
    <w:basedOn w:val="TableauNormal"/>
    <w:uiPriority w:val="51"/>
    <w:rsid w:val="00D45B5A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6Couleur-Accentuation1">
    <w:name w:val="List Table 6 Colorful Accent 1"/>
    <w:basedOn w:val="TableauNormal"/>
    <w:uiPriority w:val="51"/>
    <w:rsid w:val="00D45B5A"/>
    <w:rPr>
      <w:color w:val="007F73" w:themeColor="accent1" w:themeShade="BF"/>
    </w:rPr>
    <w:tblPr>
      <w:tblStyleRowBandSize w:val="1"/>
      <w:tblStyleColBandSize w:val="1"/>
      <w:tblBorders>
        <w:top w:val="single" w:sz="4" w:space="0" w:color="00AA9B" w:themeColor="accent1"/>
        <w:bottom w:val="single" w:sz="4" w:space="0" w:color="00AA9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0AA9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AA9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FFF8" w:themeFill="accent1" w:themeFillTint="33"/>
      </w:tcPr>
    </w:tblStylePr>
    <w:tblStylePr w:type="band1Horz">
      <w:tblPr/>
      <w:tcPr>
        <w:shd w:val="clear" w:color="auto" w:fill="BBFFF8" w:themeFill="accent1" w:themeFillTint="33"/>
      </w:tcPr>
    </w:tblStylePr>
  </w:style>
  <w:style w:type="table" w:styleId="TableauListe6Couleur-Accentuation2">
    <w:name w:val="List Table 6 Colorful Accent 2"/>
    <w:basedOn w:val="TableauNormal"/>
    <w:uiPriority w:val="51"/>
    <w:rsid w:val="00D45B5A"/>
    <w:rPr>
      <w:color w:val="D11711" w:themeColor="accent2" w:themeShade="BF"/>
    </w:rPr>
    <w:tblPr>
      <w:tblStyleRowBandSize w:val="1"/>
      <w:tblStyleColBandSize w:val="1"/>
      <w:tblBorders>
        <w:top w:val="single" w:sz="4" w:space="0" w:color="EF4641" w:themeColor="accent2"/>
        <w:bottom w:val="single" w:sz="4" w:space="0" w:color="EF464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F464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F464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9D8" w:themeFill="accent2" w:themeFillTint="33"/>
      </w:tcPr>
    </w:tblStylePr>
    <w:tblStylePr w:type="band1Horz">
      <w:tblPr/>
      <w:tcPr>
        <w:shd w:val="clear" w:color="auto" w:fill="FBD9D8" w:themeFill="accent2" w:themeFillTint="33"/>
      </w:tcPr>
    </w:tblStylePr>
  </w:style>
  <w:style w:type="table" w:styleId="TableauListe6Couleur-Accentuation3">
    <w:name w:val="List Table 6 Colorful Accent 3"/>
    <w:basedOn w:val="TableauNormal"/>
    <w:uiPriority w:val="51"/>
    <w:rsid w:val="00D45B5A"/>
    <w:rPr>
      <w:color w:val="003E56" w:themeColor="accent3" w:themeShade="BF"/>
    </w:rPr>
    <w:tblPr>
      <w:tblStyleRowBandSize w:val="1"/>
      <w:tblStyleColBandSize w:val="1"/>
      <w:tblBorders>
        <w:top w:val="single" w:sz="4" w:space="0" w:color="005473" w:themeColor="accent3"/>
        <w:bottom w:val="single" w:sz="4" w:space="0" w:color="005473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05473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0547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9FF" w:themeFill="accent3" w:themeFillTint="33"/>
      </w:tcPr>
    </w:tblStylePr>
    <w:tblStylePr w:type="band1Horz">
      <w:tblPr/>
      <w:tcPr>
        <w:shd w:val="clear" w:color="auto" w:fill="B0E9FF" w:themeFill="accent3" w:themeFillTint="33"/>
      </w:tcPr>
    </w:tblStylePr>
  </w:style>
  <w:style w:type="table" w:styleId="TableauListe6Couleur-Accentuation4">
    <w:name w:val="List Table 6 Colorful Accent 4"/>
    <w:basedOn w:val="TableauNormal"/>
    <w:uiPriority w:val="51"/>
    <w:rsid w:val="00D45B5A"/>
    <w:rPr>
      <w:color w:val="5F497A" w:themeColor="accent4" w:themeShade="BF"/>
    </w:rPr>
    <w:tblPr>
      <w:tblStyleRowBandSize w:val="1"/>
      <w:tblStyleColBandSize w:val="1"/>
      <w:tblBorders>
        <w:top w:val="single" w:sz="4" w:space="0" w:color="8064A2" w:themeColor="accent4"/>
        <w:bottom w:val="single" w:sz="4" w:space="0" w:color="8064A2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8064A2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TableauListe6Couleur-Accentuation5">
    <w:name w:val="List Table 6 Colorful Accent 5"/>
    <w:basedOn w:val="TableauNormal"/>
    <w:uiPriority w:val="51"/>
    <w:rsid w:val="00D45B5A"/>
    <w:rPr>
      <w:color w:val="31849B" w:themeColor="accent5" w:themeShade="BF"/>
    </w:rPr>
    <w:tblPr>
      <w:tblStyleRowBandSize w:val="1"/>
      <w:tblStyleColBandSize w:val="1"/>
      <w:tblBorders>
        <w:top w:val="single" w:sz="4" w:space="0" w:color="4BACC6" w:themeColor="accent5"/>
        <w:bottom w:val="single" w:sz="4" w:space="0" w:color="4BACC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BACC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eauListe6Couleur-Accentuation6">
    <w:name w:val="List Table 6 Colorful Accent 6"/>
    <w:basedOn w:val="TableauNormal"/>
    <w:uiPriority w:val="51"/>
    <w:rsid w:val="00D45B5A"/>
    <w:rPr>
      <w:color w:val="E36C0A" w:themeColor="accent6" w:themeShade="BF"/>
    </w:rPr>
    <w:tblPr>
      <w:tblStyleRowBandSize w:val="1"/>
      <w:tblStyleColBandSize w:val="1"/>
      <w:tblBorders>
        <w:top w:val="single" w:sz="4" w:space="0" w:color="F79646" w:themeColor="accent6"/>
        <w:bottom w:val="single" w:sz="4" w:space="0" w:color="F79646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79646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eauListe7Couleur">
    <w:name w:val="List Table 7 Colorful"/>
    <w:basedOn w:val="TableauNormal"/>
    <w:uiPriority w:val="52"/>
    <w:rsid w:val="00D45B5A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1">
    <w:name w:val="List Table 7 Colorful Accent 1"/>
    <w:basedOn w:val="TableauNormal"/>
    <w:uiPriority w:val="52"/>
    <w:rsid w:val="00D45B5A"/>
    <w:rPr>
      <w:color w:val="007F7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A9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A9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A9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A9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BFFF8" w:themeFill="accent1" w:themeFillTint="33"/>
      </w:tcPr>
    </w:tblStylePr>
    <w:tblStylePr w:type="band1Horz">
      <w:tblPr/>
      <w:tcPr>
        <w:shd w:val="clear" w:color="auto" w:fill="BBFFF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2">
    <w:name w:val="List Table 7 Colorful Accent 2"/>
    <w:basedOn w:val="TableauNormal"/>
    <w:uiPriority w:val="52"/>
    <w:rsid w:val="00D45B5A"/>
    <w:rPr>
      <w:color w:val="D117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F464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F464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F464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F464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D9D8" w:themeFill="accent2" w:themeFillTint="33"/>
      </w:tcPr>
    </w:tblStylePr>
    <w:tblStylePr w:type="band1Horz">
      <w:tblPr/>
      <w:tcPr>
        <w:shd w:val="clear" w:color="auto" w:fill="FBD9D8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3">
    <w:name w:val="List Table 7 Colorful Accent 3"/>
    <w:basedOn w:val="TableauNormal"/>
    <w:uiPriority w:val="52"/>
    <w:rsid w:val="00D45B5A"/>
    <w:rPr>
      <w:color w:val="003E56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5473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5473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5473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5473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0E9FF" w:themeFill="accent3" w:themeFillTint="33"/>
      </w:tcPr>
    </w:tblStylePr>
    <w:tblStylePr w:type="band1Horz">
      <w:tblPr/>
      <w:tcPr>
        <w:shd w:val="clear" w:color="auto" w:fill="B0E9F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4">
    <w:name w:val="List Table 7 Colorful Accent 4"/>
    <w:basedOn w:val="TableauNormal"/>
    <w:uiPriority w:val="52"/>
    <w:rsid w:val="00D45B5A"/>
    <w:rPr>
      <w:color w:val="5F497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4A2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4A2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4A2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4A2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5">
    <w:name w:val="List Table 7 Colorful Accent 5"/>
    <w:basedOn w:val="TableauNormal"/>
    <w:uiPriority w:val="52"/>
    <w:rsid w:val="00D45B5A"/>
    <w:rPr>
      <w:color w:val="31849B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ACC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ACC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ACC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ACC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6">
    <w:name w:val="List Table 7 Colorful Accent 6"/>
    <w:basedOn w:val="TableauNormal"/>
    <w:uiPriority w:val="52"/>
    <w:rsid w:val="00D45B5A"/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gnaturelectronique">
    <w:name w:val="E-mail Signature"/>
    <w:basedOn w:val="Normal"/>
    <w:link w:val="SignaturelectroniqueCar"/>
    <w:uiPriority w:val="99"/>
    <w:semiHidden/>
    <w:unhideWhenUsed/>
    <w:rsid w:val="00D45B5A"/>
  </w:style>
  <w:style w:type="character" w:customStyle="1" w:styleId="SignaturelectroniqueCar">
    <w:name w:val="Signature électronique Car"/>
    <w:basedOn w:val="Policepardfaut"/>
    <w:link w:val="Signaturelectronique"/>
    <w:uiPriority w:val="99"/>
    <w:semiHidden/>
    <w:rsid w:val="00D45B5A"/>
    <w:rPr>
      <w:rFonts w:ascii="Calibri" w:hAnsi="Calibri" w:cs="Calibri"/>
    </w:rPr>
  </w:style>
  <w:style w:type="paragraph" w:styleId="Salutations">
    <w:name w:val="Salutation"/>
    <w:basedOn w:val="Normal"/>
    <w:next w:val="Normal"/>
    <w:link w:val="SalutationsCar"/>
    <w:uiPriority w:val="99"/>
    <w:semiHidden/>
    <w:unhideWhenUsed/>
    <w:rsid w:val="00D45B5A"/>
  </w:style>
  <w:style w:type="character" w:customStyle="1" w:styleId="SalutationsCar">
    <w:name w:val="Salutations Car"/>
    <w:basedOn w:val="Policepardfaut"/>
    <w:link w:val="Salutations"/>
    <w:uiPriority w:val="99"/>
    <w:semiHidden/>
    <w:rsid w:val="00D45B5A"/>
    <w:rPr>
      <w:rFonts w:ascii="Calibri" w:hAnsi="Calibri" w:cs="Calibri"/>
    </w:rPr>
  </w:style>
  <w:style w:type="table" w:styleId="Colonnesdetableau1">
    <w:name w:val="Table Columns 1"/>
    <w:basedOn w:val="TableauNormal"/>
    <w:uiPriority w:val="99"/>
    <w:semiHidden/>
    <w:unhideWhenUsed/>
    <w:rsid w:val="00D45B5A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2">
    <w:name w:val="Table Columns 2"/>
    <w:basedOn w:val="TableauNormal"/>
    <w:uiPriority w:val="99"/>
    <w:semiHidden/>
    <w:unhideWhenUsed/>
    <w:rsid w:val="00D45B5A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3">
    <w:name w:val="Table Columns 3"/>
    <w:basedOn w:val="TableauNormal"/>
    <w:uiPriority w:val="99"/>
    <w:semiHidden/>
    <w:unhideWhenUsed/>
    <w:rsid w:val="00D45B5A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4">
    <w:name w:val="Table Columns 4"/>
    <w:basedOn w:val="TableauNormal"/>
    <w:uiPriority w:val="99"/>
    <w:semiHidden/>
    <w:unhideWhenUsed/>
    <w:rsid w:val="00D45B5A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Colonnesdetableau5">
    <w:name w:val="Table Columns 5"/>
    <w:basedOn w:val="TableauNormal"/>
    <w:uiPriority w:val="99"/>
    <w:semiHidden/>
    <w:unhideWhenUsed/>
    <w:rsid w:val="00D45B5A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Signature">
    <w:name w:val="Signature"/>
    <w:basedOn w:val="Normal"/>
    <w:link w:val="SignatureCar"/>
    <w:uiPriority w:val="99"/>
    <w:semiHidden/>
    <w:unhideWhenUsed/>
    <w:rsid w:val="00D45B5A"/>
    <w:pPr>
      <w:ind w:left="4320"/>
    </w:pPr>
  </w:style>
  <w:style w:type="character" w:customStyle="1" w:styleId="SignatureCar">
    <w:name w:val="Signature Car"/>
    <w:basedOn w:val="Policepardfaut"/>
    <w:link w:val="Signature"/>
    <w:uiPriority w:val="99"/>
    <w:semiHidden/>
    <w:rsid w:val="00D45B5A"/>
    <w:rPr>
      <w:rFonts w:ascii="Calibri" w:hAnsi="Calibri" w:cs="Calibri"/>
    </w:rPr>
  </w:style>
  <w:style w:type="table" w:styleId="Tableausimple10">
    <w:name w:val="Table Simple 1"/>
    <w:basedOn w:val="TableauNormal"/>
    <w:uiPriority w:val="99"/>
    <w:semiHidden/>
    <w:unhideWhenUsed/>
    <w:rsid w:val="00D45B5A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ausimple20">
    <w:name w:val="Table Simple 2"/>
    <w:basedOn w:val="TableauNormal"/>
    <w:uiPriority w:val="99"/>
    <w:semiHidden/>
    <w:unhideWhenUsed/>
    <w:rsid w:val="00D45B5A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ausimple30">
    <w:name w:val="Table Simple 3"/>
    <w:basedOn w:val="TableauNormal"/>
    <w:uiPriority w:val="99"/>
    <w:semiHidden/>
    <w:unhideWhenUsed/>
    <w:rsid w:val="00D45B5A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auple1">
    <w:name w:val="Table Subtle 1"/>
    <w:basedOn w:val="TableauNormal"/>
    <w:uiPriority w:val="99"/>
    <w:semiHidden/>
    <w:unhideWhenUsed/>
    <w:rsid w:val="00D45B5A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ple2">
    <w:name w:val="Table Subtle 2"/>
    <w:basedOn w:val="TableauNormal"/>
    <w:uiPriority w:val="99"/>
    <w:rsid w:val="00D45B5A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D45B5A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D45B5A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D45B5A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D45B5A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D45B5A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D45B5A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D45B5A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D45B5A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D45B5A"/>
    <w:pPr>
      <w:ind w:left="1980" w:hanging="220"/>
    </w:pPr>
  </w:style>
  <w:style w:type="paragraph" w:styleId="Titreindex">
    <w:name w:val="index heading"/>
    <w:basedOn w:val="Normal"/>
    <w:next w:val="Index1"/>
    <w:uiPriority w:val="99"/>
    <w:semiHidden/>
    <w:unhideWhenUsed/>
    <w:rsid w:val="00D45B5A"/>
    <w:rPr>
      <w:rFonts w:ascii="Calibri Light" w:eastAsiaTheme="majorEastAsia" w:hAnsi="Calibri Light" w:cs="Calibri Light"/>
      <w:b/>
      <w:bCs/>
    </w:rPr>
  </w:style>
  <w:style w:type="paragraph" w:styleId="Formuledepolitesse">
    <w:name w:val="Closing"/>
    <w:basedOn w:val="Normal"/>
    <w:link w:val="FormuledepolitesseCar"/>
    <w:uiPriority w:val="99"/>
    <w:semiHidden/>
    <w:unhideWhenUsed/>
    <w:rsid w:val="00D45B5A"/>
    <w:pPr>
      <w:ind w:left="4320"/>
    </w:pPr>
  </w:style>
  <w:style w:type="character" w:customStyle="1" w:styleId="FormuledepolitesseCar">
    <w:name w:val="Formule de politesse Car"/>
    <w:basedOn w:val="Policepardfaut"/>
    <w:link w:val="Formuledepolitesse"/>
    <w:uiPriority w:val="99"/>
    <w:semiHidden/>
    <w:rsid w:val="00D45B5A"/>
    <w:rPr>
      <w:rFonts w:ascii="Calibri" w:hAnsi="Calibri" w:cs="Calibri"/>
    </w:rPr>
  </w:style>
  <w:style w:type="table" w:styleId="Grilledutableau">
    <w:name w:val="Table Grid"/>
    <w:basedOn w:val="TableauNormal"/>
    <w:uiPriority w:val="39"/>
    <w:rsid w:val="00D45B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etableau1">
    <w:name w:val="Table Grid 1"/>
    <w:basedOn w:val="TableauNormal"/>
    <w:uiPriority w:val="99"/>
    <w:semiHidden/>
    <w:unhideWhenUsed/>
    <w:rsid w:val="00D45B5A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2">
    <w:name w:val="Table Grid 2"/>
    <w:basedOn w:val="TableauNormal"/>
    <w:uiPriority w:val="99"/>
    <w:semiHidden/>
    <w:unhideWhenUsed/>
    <w:rsid w:val="00D45B5A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3">
    <w:name w:val="Table Grid 3"/>
    <w:basedOn w:val="TableauNormal"/>
    <w:uiPriority w:val="99"/>
    <w:semiHidden/>
    <w:unhideWhenUsed/>
    <w:rsid w:val="00D45B5A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4">
    <w:name w:val="Table Grid 4"/>
    <w:basedOn w:val="TableauNormal"/>
    <w:uiPriority w:val="99"/>
    <w:semiHidden/>
    <w:unhideWhenUsed/>
    <w:rsid w:val="00D45B5A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5">
    <w:name w:val="Table Grid 5"/>
    <w:basedOn w:val="TableauNormal"/>
    <w:uiPriority w:val="99"/>
    <w:semiHidden/>
    <w:unhideWhenUsed/>
    <w:rsid w:val="00D45B5A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6">
    <w:name w:val="Table Grid 6"/>
    <w:basedOn w:val="TableauNormal"/>
    <w:uiPriority w:val="99"/>
    <w:semiHidden/>
    <w:unhideWhenUsed/>
    <w:rsid w:val="00D45B5A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7">
    <w:name w:val="Table Grid 7"/>
    <w:basedOn w:val="TableauNormal"/>
    <w:uiPriority w:val="99"/>
    <w:semiHidden/>
    <w:unhideWhenUsed/>
    <w:rsid w:val="00D45B5A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8">
    <w:name w:val="Table Grid 8"/>
    <w:basedOn w:val="TableauNormal"/>
    <w:uiPriority w:val="99"/>
    <w:semiHidden/>
    <w:unhideWhenUsed/>
    <w:rsid w:val="00D45B5A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claire">
    <w:name w:val="Grid Table Light"/>
    <w:basedOn w:val="TableauNormal"/>
    <w:uiPriority w:val="40"/>
    <w:rsid w:val="00D45B5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Grille1Clair">
    <w:name w:val="Grid Table 1 Light"/>
    <w:basedOn w:val="TableauNormal"/>
    <w:uiPriority w:val="46"/>
    <w:rsid w:val="00D45B5A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1">
    <w:name w:val="Grid Table 1 Light Accent 1"/>
    <w:basedOn w:val="TableauNormal"/>
    <w:uiPriority w:val="46"/>
    <w:rsid w:val="00D45B5A"/>
    <w:tblPr>
      <w:tblStyleRowBandSize w:val="1"/>
      <w:tblStyleColBandSize w:val="1"/>
      <w:tblBorders>
        <w:top w:val="single" w:sz="4" w:space="0" w:color="77FFF2" w:themeColor="accent1" w:themeTint="66"/>
        <w:left w:val="single" w:sz="4" w:space="0" w:color="77FFF2" w:themeColor="accent1" w:themeTint="66"/>
        <w:bottom w:val="single" w:sz="4" w:space="0" w:color="77FFF2" w:themeColor="accent1" w:themeTint="66"/>
        <w:right w:val="single" w:sz="4" w:space="0" w:color="77FFF2" w:themeColor="accent1" w:themeTint="66"/>
        <w:insideH w:val="single" w:sz="4" w:space="0" w:color="77FFF2" w:themeColor="accent1" w:themeTint="66"/>
        <w:insideV w:val="single" w:sz="4" w:space="0" w:color="77FFF2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3FFE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3FFE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2">
    <w:name w:val="Grid Table 1 Light Accent 2"/>
    <w:basedOn w:val="TableauNormal"/>
    <w:uiPriority w:val="46"/>
    <w:rsid w:val="00D45B5A"/>
    <w:tblPr>
      <w:tblStyleRowBandSize w:val="1"/>
      <w:tblStyleColBandSize w:val="1"/>
      <w:tblBorders>
        <w:top w:val="single" w:sz="4" w:space="0" w:color="F8B4B2" w:themeColor="accent2" w:themeTint="66"/>
        <w:left w:val="single" w:sz="4" w:space="0" w:color="F8B4B2" w:themeColor="accent2" w:themeTint="66"/>
        <w:bottom w:val="single" w:sz="4" w:space="0" w:color="F8B4B2" w:themeColor="accent2" w:themeTint="66"/>
        <w:right w:val="single" w:sz="4" w:space="0" w:color="F8B4B2" w:themeColor="accent2" w:themeTint="66"/>
        <w:insideH w:val="single" w:sz="4" w:space="0" w:color="F8B4B2" w:themeColor="accent2" w:themeTint="66"/>
        <w:insideV w:val="single" w:sz="4" w:space="0" w:color="F8B4B2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58F8C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58F8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3">
    <w:name w:val="Grid Table 1 Light Accent 3"/>
    <w:basedOn w:val="TableauNormal"/>
    <w:uiPriority w:val="46"/>
    <w:rsid w:val="00D45B5A"/>
    <w:tblPr>
      <w:tblStyleRowBandSize w:val="1"/>
      <w:tblStyleColBandSize w:val="1"/>
      <w:tblBorders>
        <w:top w:val="single" w:sz="4" w:space="0" w:color="61D4FF" w:themeColor="accent3" w:themeTint="66"/>
        <w:left w:val="single" w:sz="4" w:space="0" w:color="61D4FF" w:themeColor="accent3" w:themeTint="66"/>
        <w:bottom w:val="single" w:sz="4" w:space="0" w:color="61D4FF" w:themeColor="accent3" w:themeTint="66"/>
        <w:right w:val="single" w:sz="4" w:space="0" w:color="61D4FF" w:themeColor="accent3" w:themeTint="66"/>
        <w:insideH w:val="single" w:sz="4" w:space="0" w:color="61D4FF" w:themeColor="accent3" w:themeTint="66"/>
        <w:insideV w:val="single" w:sz="4" w:space="0" w:color="61D4F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12BE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2BE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4">
    <w:name w:val="Grid Table 1 Light Accent 4"/>
    <w:basedOn w:val="TableauNormal"/>
    <w:uiPriority w:val="46"/>
    <w:rsid w:val="00D45B5A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5">
    <w:name w:val="Grid Table 1 Light Accent 5"/>
    <w:basedOn w:val="TableauNormal"/>
    <w:uiPriority w:val="46"/>
    <w:rsid w:val="00D45B5A"/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6">
    <w:name w:val="Grid Table 1 Light Accent 6"/>
    <w:basedOn w:val="TableauNormal"/>
    <w:uiPriority w:val="46"/>
    <w:rsid w:val="00D45B5A"/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2">
    <w:name w:val="Grid Table 2"/>
    <w:basedOn w:val="TableauNormal"/>
    <w:uiPriority w:val="47"/>
    <w:rsid w:val="00D45B5A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2-Accentuation1">
    <w:name w:val="Grid Table 2 Accent 1"/>
    <w:basedOn w:val="TableauNormal"/>
    <w:uiPriority w:val="47"/>
    <w:rsid w:val="00D45B5A"/>
    <w:tblPr>
      <w:tblStyleRowBandSize w:val="1"/>
      <w:tblStyleColBandSize w:val="1"/>
      <w:tblBorders>
        <w:top w:val="single" w:sz="2" w:space="0" w:color="33FFEC" w:themeColor="accent1" w:themeTint="99"/>
        <w:bottom w:val="single" w:sz="2" w:space="0" w:color="33FFEC" w:themeColor="accent1" w:themeTint="99"/>
        <w:insideH w:val="single" w:sz="2" w:space="0" w:color="33FFEC" w:themeColor="accent1" w:themeTint="99"/>
        <w:insideV w:val="single" w:sz="2" w:space="0" w:color="33FFEC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3FFEC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3FFEC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FFF8" w:themeFill="accent1" w:themeFillTint="33"/>
      </w:tcPr>
    </w:tblStylePr>
    <w:tblStylePr w:type="band1Horz">
      <w:tblPr/>
      <w:tcPr>
        <w:shd w:val="clear" w:color="auto" w:fill="BBFFF8" w:themeFill="accent1" w:themeFillTint="33"/>
      </w:tcPr>
    </w:tblStylePr>
  </w:style>
  <w:style w:type="table" w:styleId="TableauGrille2-Accentuation2">
    <w:name w:val="Grid Table 2 Accent 2"/>
    <w:basedOn w:val="TableauNormal"/>
    <w:uiPriority w:val="47"/>
    <w:rsid w:val="00D45B5A"/>
    <w:tblPr>
      <w:tblStyleRowBandSize w:val="1"/>
      <w:tblStyleColBandSize w:val="1"/>
      <w:tblBorders>
        <w:top w:val="single" w:sz="2" w:space="0" w:color="F58F8C" w:themeColor="accent2" w:themeTint="99"/>
        <w:bottom w:val="single" w:sz="2" w:space="0" w:color="F58F8C" w:themeColor="accent2" w:themeTint="99"/>
        <w:insideH w:val="single" w:sz="2" w:space="0" w:color="F58F8C" w:themeColor="accent2" w:themeTint="99"/>
        <w:insideV w:val="single" w:sz="2" w:space="0" w:color="F58F8C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58F8C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58F8C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9D8" w:themeFill="accent2" w:themeFillTint="33"/>
      </w:tcPr>
    </w:tblStylePr>
    <w:tblStylePr w:type="band1Horz">
      <w:tblPr/>
      <w:tcPr>
        <w:shd w:val="clear" w:color="auto" w:fill="FBD9D8" w:themeFill="accent2" w:themeFillTint="33"/>
      </w:tcPr>
    </w:tblStylePr>
  </w:style>
  <w:style w:type="table" w:styleId="TableauGrille2-Accentuation3">
    <w:name w:val="Grid Table 2 Accent 3"/>
    <w:basedOn w:val="TableauNormal"/>
    <w:uiPriority w:val="47"/>
    <w:rsid w:val="00D45B5A"/>
    <w:tblPr>
      <w:tblStyleRowBandSize w:val="1"/>
      <w:tblStyleColBandSize w:val="1"/>
      <w:tblBorders>
        <w:top w:val="single" w:sz="2" w:space="0" w:color="12BEFF" w:themeColor="accent3" w:themeTint="99"/>
        <w:bottom w:val="single" w:sz="2" w:space="0" w:color="12BEFF" w:themeColor="accent3" w:themeTint="99"/>
        <w:insideH w:val="single" w:sz="2" w:space="0" w:color="12BEFF" w:themeColor="accent3" w:themeTint="99"/>
        <w:insideV w:val="single" w:sz="2" w:space="0" w:color="12BEF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2BEF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2BEF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9FF" w:themeFill="accent3" w:themeFillTint="33"/>
      </w:tcPr>
    </w:tblStylePr>
    <w:tblStylePr w:type="band1Horz">
      <w:tblPr/>
      <w:tcPr>
        <w:shd w:val="clear" w:color="auto" w:fill="B0E9FF" w:themeFill="accent3" w:themeFillTint="33"/>
      </w:tcPr>
    </w:tblStylePr>
  </w:style>
  <w:style w:type="table" w:styleId="TableauGrille2-Accentuation4">
    <w:name w:val="Grid Table 2 Accent 4"/>
    <w:basedOn w:val="TableauNormal"/>
    <w:uiPriority w:val="47"/>
    <w:rsid w:val="00D45B5A"/>
    <w:tblPr>
      <w:tblStyleRowBandSize w:val="1"/>
      <w:tblStyleColBandSize w:val="1"/>
      <w:tblBorders>
        <w:top w:val="single" w:sz="2" w:space="0" w:color="B2A1C7" w:themeColor="accent4" w:themeTint="99"/>
        <w:bottom w:val="single" w:sz="2" w:space="0" w:color="B2A1C7" w:themeColor="accent4" w:themeTint="99"/>
        <w:insideH w:val="single" w:sz="2" w:space="0" w:color="B2A1C7" w:themeColor="accent4" w:themeTint="99"/>
        <w:insideV w:val="single" w:sz="2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A1C7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TableauGrille2-Accentuation5">
    <w:name w:val="Grid Table 2 Accent 5"/>
    <w:basedOn w:val="TableauNormal"/>
    <w:uiPriority w:val="47"/>
    <w:rsid w:val="00D45B5A"/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eauGrille2-Accentuation6">
    <w:name w:val="Grid Table 2 Accent 6"/>
    <w:basedOn w:val="TableauNormal"/>
    <w:uiPriority w:val="47"/>
    <w:rsid w:val="00D45B5A"/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eauGrille3">
    <w:name w:val="Grid Table 3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3-Accentuation1">
    <w:name w:val="Grid Table 3 Accent 1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33FFEC" w:themeColor="accent1" w:themeTint="99"/>
        <w:left w:val="single" w:sz="4" w:space="0" w:color="33FFEC" w:themeColor="accent1" w:themeTint="99"/>
        <w:bottom w:val="single" w:sz="4" w:space="0" w:color="33FFEC" w:themeColor="accent1" w:themeTint="99"/>
        <w:right w:val="single" w:sz="4" w:space="0" w:color="33FFEC" w:themeColor="accent1" w:themeTint="99"/>
        <w:insideH w:val="single" w:sz="4" w:space="0" w:color="33FFEC" w:themeColor="accent1" w:themeTint="99"/>
        <w:insideV w:val="single" w:sz="4" w:space="0" w:color="33FFE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BFFF8" w:themeFill="accent1" w:themeFillTint="33"/>
      </w:tcPr>
    </w:tblStylePr>
    <w:tblStylePr w:type="band1Horz">
      <w:tblPr/>
      <w:tcPr>
        <w:shd w:val="clear" w:color="auto" w:fill="BBFFF8" w:themeFill="accent1" w:themeFillTint="33"/>
      </w:tcPr>
    </w:tblStylePr>
    <w:tblStylePr w:type="neCell">
      <w:tblPr/>
      <w:tcPr>
        <w:tcBorders>
          <w:bottom w:val="single" w:sz="4" w:space="0" w:color="33FFEC" w:themeColor="accent1" w:themeTint="99"/>
        </w:tcBorders>
      </w:tcPr>
    </w:tblStylePr>
    <w:tblStylePr w:type="nwCell">
      <w:tblPr/>
      <w:tcPr>
        <w:tcBorders>
          <w:bottom w:val="single" w:sz="4" w:space="0" w:color="33FFEC" w:themeColor="accent1" w:themeTint="99"/>
        </w:tcBorders>
      </w:tcPr>
    </w:tblStylePr>
    <w:tblStylePr w:type="seCell">
      <w:tblPr/>
      <w:tcPr>
        <w:tcBorders>
          <w:top w:val="single" w:sz="4" w:space="0" w:color="33FFEC" w:themeColor="accent1" w:themeTint="99"/>
        </w:tcBorders>
      </w:tcPr>
    </w:tblStylePr>
    <w:tblStylePr w:type="swCell">
      <w:tblPr/>
      <w:tcPr>
        <w:tcBorders>
          <w:top w:val="single" w:sz="4" w:space="0" w:color="33FFEC" w:themeColor="accent1" w:themeTint="99"/>
        </w:tcBorders>
      </w:tcPr>
    </w:tblStylePr>
  </w:style>
  <w:style w:type="table" w:styleId="TableauGrille3-Accentuation2">
    <w:name w:val="Grid Table 3 Accent 2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F58F8C" w:themeColor="accent2" w:themeTint="99"/>
        <w:left w:val="single" w:sz="4" w:space="0" w:color="F58F8C" w:themeColor="accent2" w:themeTint="99"/>
        <w:bottom w:val="single" w:sz="4" w:space="0" w:color="F58F8C" w:themeColor="accent2" w:themeTint="99"/>
        <w:right w:val="single" w:sz="4" w:space="0" w:color="F58F8C" w:themeColor="accent2" w:themeTint="99"/>
        <w:insideH w:val="single" w:sz="4" w:space="0" w:color="F58F8C" w:themeColor="accent2" w:themeTint="99"/>
        <w:insideV w:val="single" w:sz="4" w:space="0" w:color="F58F8C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D9D8" w:themeFill="accent2" w:themeFillTint="33"/>
      </w:tcPr>
    </w:tblStylePr>
    <w:tblStylePr w:type="band1Horz">
      <w:tblPr/>
      <w:tcPr>
        <w:shd w:val="clear" w:color="auto" w:fill="FBD9D8" w:themeFill="accent2" w:themeFillTint="33"/>
      </w:tcPr>
    </w:tblStylePr>
    <w:tblStylePr w:type="neCell">
      <w:tblPr/>
      <w:tcPr>
        <w:tcBorders>
          <w:bottom w:val="single" w:sz="4" w:space="0" w:color="F58F8C" w:themeColor="accent2" w:themeTint="99"/>
        </w:tcBorders>
      </w:tcPr>
    </w:tblStylePr>
    <w:tblStylePr w:type="nwCell">
      <w:tblPr/>
      <w:tcPr>
        <w:tcBorders>
          <w:bottom w:val="single" w:sz="4" w:space="0" w:color="F58F8C" w:themeColor="accent2" w:themeTint="99"/>
        </w:tcBorders>
      </w:tcPr>
    </w:tblStylePr>
    <w:tblStylePr w:type="seCell">
      <w:tblPr/>
      <w:tcPr>
        <w:tcBorders>
          <w:top w:val="single" w:sz="4" w:space="0" w:color="F58F8C" w:themeColor="accent2" w:themeTint="99"/>
        </w:tcBorders>
      </w:tcPr>
    </w:tblStylePr>
    <w:tblStylePr w:type="swCell">
      <w:tblPr/>
      <w:tcPr>
        <w:tcBorders>
          <w:top w:val="single" w:sz="4" w:space="0" w:color="F58F8C" w:themeColor="accent2" w:themeTint="99"/>
        </w:tcBorders>
      </w:tcPr>
    </w:tblStylePr>
  </w:style>
  <w:style w:type="table" w:styleId="TableauGrille3-Accentuation3">
    <w:name w:val="Grid Table 3 Accent 3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12BEFF" w:themeColor="accent3" w:themeTint="99"/>
        <w:left w:val="single" w:sz="4" w:space="0" w:color="12BEFF" w:themeColor="accent3" w:themeTint="99"/>
        <w:bottom w:val="single" w:sz="4" w:space="0" w:color="12BEFF" w:themeColor="accent3" w:themeTint="99"/>
        <w:right w:val="single" w:sz="4" w:space="0" w:color="12BEFF" w:themeColor="accent3" w:themeTint="99"/>
        <w:insideH w:val="single" w:sz="4" w:space="0" w:color="12BEFF" w:themeColor="accent3" w:themeTint="99"/>
        <w:insideV w:val="single" w:sz="4" w:space="0" w:color="12BE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0E9FF" w:themeFill="accent3" w:themeFillTint="33"/>
      </w:tcPr>
    </w:tblStylePr>
    <w:tblStylePr w:type="band1Horz">
      <w:tblPr/>
      <w:tcPr>
        <w:shd w:val="clear" w:color="auto" w:fill="B0E9FF" w:themeFill="accent3" w:themeFillTint="33"/>
      </w:tcPr>
    </w:tblStylePr>
    <w:tblStylePr w:type="neCell">
      <w:tblPr/>
      <w:tcPr>
        <w:tcBorders>
          <w:bottom w:val="single" w:sz="4" w:space="0" w:color="12BEFF" w:themeColor="accent3" w:themeTint="99"/>
        </w:tcBorders>
      </w:tcPr>
    </w:tblStylePr>
    <w:tblStylePr w:type="nwCell">
      <w:tblPr/>
      <w:tcPr>
        <w:tcBorders>
          <w:bottom w:val="single" w:sz="4" w:space="0" w:color="12BEFF" w:themeColor="accent3" w:themeTint="99"/>
        </w:tcBorders>
      </w:tcPr>
    </w:tblStylePr>
    <w:tblStylePr w:type="seCell">
      <w:tblPr/>
      <w:tcPr>
        <w:tcBorders>
          <w:top w:val="single" w:sz="4" w:space="0" w:color="12BEFF" w:themeColor="accent3" w:themeTint="99"/>
        </w:tcBorders>
      </w:tcPr>
    </w:tblStylePr>
    <w:tblStylePr w:type="swCell">
      <w:tblPr/>
      <w:tcPr>
        <w:tcBorders>
          <w:top w:val="single" w:sz="4" w:space="0" w:color="12BEFF" w:themeColor="accent3" w:themeTint="99"/>
        </w:tcBorders>
      </w:tcPr>
    </w:tblStylePr>
  </w:style>
  <w:style w:type="table" w:styleId="TableauGrille3-Accentuation4">
    <w:name w:val="Grid Table 3 Accent 4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TableauGrille3-Accentuation5">
    <w:name w:val="Grid Table 3 Accent 5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TableauGrille3-Accentuation6">
    <w:name w:val="Grid Table 3 Accent 6"/>
    <w:basedOn w:val="TableauNormal"/>
    <w:uiPriority w:val="48"/>
    <w:rsid w:val="00D45B5A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TableauGrille4">
    <w:name w:val="Grid Table 4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4-Accentuation1">
    <w:name w:val="Grid Table 4 Accent 1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33FFEC" w:themeColor="accent1" w:themeTint="99"/>
        <w:left w:val="single" w:sz="4" w:space="0" w:color="33FFEC" w:themeColor="accent1" w:themeTint="99"/>
        <w:bottom w:val="single" w:sz="4" w:space="0" w:color="33FFEC" w:themeColor="accent1" w:themeTint="99"/>
        <w:right w:val="single" w:sz="4" w:space="0" w:color="33FFEC" w:themeColor="accent1" w:themeTint="99"/>
        <w:insideH w:val="single" w:sz="4" w:space="0" w:color="33FFEC" w:themeColor="accent1" w:themeTint="99"/>
        <w:insideV w:val="single" w:sz="4" w:space="0" w:color="33FFE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A9B" w:themeColor="accent1"/>
          <w:left w:val="single" w:sz="4" w:space="0" w:color="00AA9B" w:themeColor="accent1"/>
          <w:bottom w:val="single" w:sz="4" w:space="0" w:color="00AA9B" w:themeColor="accent1"/>
          <w:right w:val="single" w:sz="4" w:space="0" w:color="00AA9B" w:themeColor="accent1"/>
          <w:insideH w:val="nil"/>
          <w:insideV w:val="nil"/>
        </w:tcBorders>
        <w:shd w:val="clear" w:color="auto" w:fill="00AA9B" w:themeFill="accent1"/>
      </w:tcPr>
    </w:tblStylePr>
    <w:tblStylePr w:type="lastRow">
      <w:rPr>
        <w:b/>
        <w:bCs/>
      </w:rPr>
      <w:tblPr/>
      <w:tcPr>
        <w:tcBorders>
          <w:top w:val="double" w:sz="4" w:space="0" w:color="00AA9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FFF8" w:themeFill="accent1" w:themeFillTint="33"/>
      </w:tcPr>
    </w:tblStylePr>
    <w:tblStylePr w:type="band1Horz">
      <w:tblPr/>
      <w:tcPr>
        <w:shd w:val="clear" w:color="auto" w:fill="BBFFF8" w:themeFill="accent1" w:themeFillTint="33"/>
      </w:tcPr>
    </w:tblStylePr>
  </w:style>
  <w:style w:type="table" w:styleId="TableauGrille4-Accentuation2">
    <w:name w:val="Grid Table 4 Accent 2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F58F8C" w:themeColor="accent2" w:themeTint="99"/>
        <w:left w:val="single" w:sz="4" w:space="0" w:color="F58F8C" w:themeColor="accent2" w:themeTint="99"/>
        <w:bottom w:val="single" w:sz="4" w:space="0" w:color="F58F8C" w:themeColor="accent2" w:themeTint="99"/>
        <w:right w:val="single" w:sz="4" w:space="0" w:color="F58F8C" w:themeColor="accent2" w:themeTint="99"/>
        <w:insideH w:val="single" w:sz="4" w:space="0" w:color="F58F8C" w:themeColor="accent2" w:themeTint="99"/>
        <w:insideV w:val="single" w:sz="4" w:space="0" w:color="F58F8C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F4641" w:themeColor="accent2"/>
          <w:left w:val="single" w:sz="4" w:space="0" w:color="EF4641" w:themeColor="accent2"/>
          <w:bottom w:val="single" w:sz="4" w:space="0" w:color="EF4641" w:themeColor="accent2"/>
          <w:right w:val="single" w:sz="4" w:space="0" w:color="EF4641" w:themeColor="accent2"/>
          <w:insideH w:val="nil"/>
          <w:insideV w:val="nil"/>
        </w:tcBorders>
        <w:shd w:val="clear" w:color="auto" w:fill="EF4641" w:themeFill="accent2"/>
      </w:tcPr>
    </w:tblStylePr>
    <w:tblStylePr w:type="lastRow">
      <w:rPr>
        <w:b/>
        <w:bCs/>
      </w:rPr>
      <w:tblPr/>
      <w:tcPr>
        <w:tcBorders>
          <w:top w:val="double" w:sz="4" w:space="0" w:color="EF464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9D8" w:themeFill="accent2" w:themeFillTint="33"/>
      </w:tcPr>
    </w:tblStylePr>
    <w:tblStylePr w:type="band1Horz">
      <w:tblPr/>
      <w:tcPr>
        <w:shd w:val="clear" w:color="auto" w:fill="FBD9D8" w:themeFill="accent2" w:themeFillTint="33"/>
      </w:tcPr>
    </w:tblStylePr>
  </w:style>
  <w:style w:type="table" w:styleId="TableauGrille4-Accentuation3">
    <w:name w:val="Grid Table 4 Accent 3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12BEFF" w:themeColor="accent3" w:themeTint="99"/>
        <w:left w:val="single" w:sz="4" w:space="0" w:color="12BEFF" w:themeColor="accent3" w:themeTint="99"/>
        <w:bottom w:val="single" w:sz="4" w:space="0" w:color="12BEFF" w:themeColor="accent3" w:themeTint="99"/>
        <w:right w:val="single" w:sz="4" w:space="0" w:color="12BEFF" w:themeColor="accent3" w:themeTint="99"/>
        <w:insideH w:val="single" w:sz="4" w:space="0" w:color="12BEFF" w:themeColor="accent3" w:themeTint="99"/>
        <w:insideV w:val="single" w:sz="4" w:space="0" w:color="12BE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5473" w:themeColor="accent3"/>
          <w:left w:val="single" w:sz="4" w:space="0" w:color="005473" w:themeColor="accent3"/>
          <w:bottom w:val="single" w:sz="4" w:space="0" w:color="005473" w:themeColor="accent3"/>
          <w:right w:val="single" w:sz="4" w:space="0" w:color="005473" w:themeColor="accent3"/>
          <w:insideH w:val="nil"/>
          <w:insideV w:val="nil"/>
        </w:tcBorders>
        <w:shd w:val="clear" w:color="auto" w:fill="005473" w:themeFill="accent3"/>
      </w:tcPr>
    </w:tblStylePr>
    <w:tblStylePr w:type="lastRow">
      <w:rPr>
        <w:b/>
        <w:bCs/>
      </w:rPr>
      <w:tblPr/>
      <w:tcPr>
        <w:tcBorders>
          <w:top w:val="double" w:sz="4" w:space="0" w:color="00547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9FF" w:themeFill="accent3" w:themeFillTint="33"/>
      </w:tcPr>
    </w:tblStylePr>
    <w:tblStylePr w:type="band1Horz">
      <w:tblPr/>
      <w:tcPr>
        <w:shd w:val="clear" w:color="auto" w:fill="B0E9FF" w:themeFill="accent3" w:themeFillTint="33"/>
      </w:tcPr>
    </w:tblStylePr>
  </w:style>
  <w:style w:type="table" w:styleId="TableauGrille4-Accentuation4">
    <w:name w:val="Grid Table 4 Accent 4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TableauGrille4-Accentuation5">
    <w:name w:val="Grid Table 4 Accent 5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eauGrille4-Accentuation6">
    <w:name w:val="Grid Table 4 Accent 6"/>
    <w:basedOn w:val="TableauNormal"/>
    <w:uiPriority w:val="49"/>
    <w:rsid w:val="00D45B5A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eauGrille5Fonc">
    <w:name w:val="Grid Table 5 Dark"/>
    <w:basedOn w:val="TableauNormal"/>
    <w:uiPriority w:val="50"/>
    <w:rsid w:val="00D45B5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eauGrille5Fonc-Accentuation1">
    <w:name w:val="Grid Table 5 Dark Accent 1"/>
    <w:basedOn w:val="TableauNormal"/>
    <w:uiPriority w:val="50"/>
    <w:rsid w:val="00D45B5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BFFF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A9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A9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A9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A9B" w:themeFill="accent1"/>
      </w:tcPr>
    </w:tblStylePr>
    <w:tblStylePr w:type="band1Vert">
      <w:tblPr/>
      <w:tcPr>
        <w:shd w:val="clear" w:color="auto" w:fill="77FFF2" w:themeFill="accent1" w:themeFillTint="66"/>
      </w:tcPr>
    </w:tblStylePr>
    <w:tblStylePr w:type="band1Horz">
      <w:tblPr/>
      <w:tcPr>
        <w:shd w:val="clear" w:color="auto" w:fill="77FFF2" w:themeFill="accent1" w:themeFillTint="66"/>
      </w:tcPr>
    </w:tblStylePr>
  </w:style>
  <w:style w:type="table" w:styleId="TableauGrille5Fonc-Accentuation2">
    <w:name w:val="Grid Table 5 Dark Accent 2"/>
    <w:basedOn w:val="TableauNormal"/>
    <w:uiPriority w:val="50"/>
    <w:rsid w:val="00D45B5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D9D8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F464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F464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F464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F4641" w:themeFill="accent2"/>
      </w:tcPr>
    </w:tblStylePr>
    <w:tblStylePr w:type="band1Vert">
      <w:tblPr/>
      <w:tcPr>
        <w:shd w:val="clear" w:color="auto" w:fill="F8B4B2" w:themeFill="accent2" w:themeFillTint="66"/>
      </w:tcPr>
    </w:tblStylePr>
    <w:tblStylePr w:type="band1Horz">
      <w:tblPr/>
      <w:tcPr>
        <w:shd w:val="clear" w:color="auto" w:fill="F8B4B2" w:themeFill="accent2" w:themeFillTint="66"/>
      </w:tcPr>
    </w:tblStylePr>
  </w:style>
  <w:style w:type="table" w:styleId="TableauGrille5Fonc-Accentuation3">
    <w:name w:val="Grid Table 5 Dark Accent 3"/>
    <w:basedOn w:val="TableauNormal"/>
    <w:uiPriority w:val="50"/>
    <w:rsid w:val="00D45B5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0E9F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5473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5473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547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5473" w:themeFill="accent3"/>
      </w:tcPr>
    </w:tblStylePr>
    <w:tblStylePr w:type="band1Vert">
      <w:tblPr/>
      <w:tcPr>
        <w:shd w:val="clear" w:color="auto" w:fill="61D4FF" w:themeFill="accent3" w:themeFillTint="66"/>
      </w:tcPr>
    </w:tblStylePr>
    <w:tblStylePr w:type="band1Horz">
      <w:tblPr/>
      <w:tcPr>
        <w:shd w:val="clear" w:color="auto" w:fill="61D4FF" w:themeFill="accent3" w:themeFillTint="66"/>
      </w:tcPr>
    </w:tblStylePr>
  </w:style>
  <w:style w:type="table" w:styleId="TableauGrille5Fonc-Accentuation4">
    <w:name w:val="Grid Table 5 Dark Accent 4"/>
    <w:basedOn w:val="TableauNormal"/>
    <w:uiPriority w:val="50"/>
    <w:rsid w:val="00D45B5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TableauGrille5Fonc-Accentuation5">
    <w:name w:val="Grid Table 5 Dark Accent 5"/>
    <w:basedOn w:val="TableauNormal"/>
    <w:uiPriority w:val="50"/>
    <w:rsid w:val="00D45B5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TableauGrille5Fonc-Accentuation6">
    <w:name w:val="Grid Table 5 Dark Accent 6"/>
    <w:basedOn w:val="TableauNormal"/>
    <w:uiPriority w:val="50"/>
    <w:rsid w:val="00D45B5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TableauGrille6Couleur">
    <w:name w:val="Grid Table 6 Colorful"/>
    <w:basedOn w:val="TableauNormal"/>
    <w:uiPriority w:val="51"/>
    <w:rsid w:val="00D45B5A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6Couleur-Accentuation1">
    <w:name w:val="Grid Table 6 Colorful Accent 1"/>
    <w:basedOn w:val="TableauNormal"/>
    <w:uiPriority w:val="51"/>
    <w:rsid w:val="00D45B5A"/>
    <w:rPr>
      <w:color w:val="007F73" w:themeColor="accent1" w:themeShade="BF"/>
    </w:rPr>
    <w:tblPr>
      <w:tblStyleRowBandSize w:val="1"/>
      <w:tblStyleColBandSize w:val="1"/>
      <w:tblBorders>
        <w:top w:val="single" w:sz="4" w:space="0" w:color="33FFEC" w:themeColor="accent1" w:themeTint="99"/>
        <w:left w:val="single" w:sz="4" w:space="0" w:color="33FFEC" w:themeColor="accent1" w:themeTint="99"/>
        <w:bottom w:val="single" w:sz="4" w:space="0" w:color="33FFEC" w:themeColor="accent1" w:themeTint="99"/>
        <w:right w:val="single" w:sz="4" w:space="0" w:color="33FFEC" w:themeColor="accent1" w:themeTint="99"/>
        <w:insideH w:val="single" w:sz="4" w:space="0" w:color="33FFEC" w:themeColor="accent1" w:themeTint="99"/>
        <w:insideV w:val="single" w:sz="4" w:space="0" w:color="33FFEC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3FFE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3FFE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FFF8" w:themeFill="accent1" w:themeFillTint="33"/>
      </w:tcPr>
    </w:tblStylePr>
    <w:tblStylePr w:type="band1Horz">
      <w:tblPr/>
      <w:tcPr>
        <w:shd w:val="clear" w:color="auto" w:fill="BBFFF8" w:themeFill="accent1" w:themeFillTint="33"/>
      </w:tcPr>
    </w:tblStylePr>
  </w:style>
  <w:style w:type="table" w:styleId="TableauGrille6Couleur-Accentuation2">
    <w:name w:val="Grid Table 6 Colorful Accent 2"/>
    <w:basedOn w:val="TableauNormal"/>
    <w:uiPriority w:val="51"/>
    <w:rsid w:val="00D45B5A"/>
    <w:rPr>
      <w:color w:val="D11711" w:themeColor="accent2" w:themeShade="BF"/>
    </w:rPr>
    <w:tblPr>
      <w:tblStyleRowBandSize w:val="1"/>
      <w:tblStyleColBandSize w:val="1"/>
      <w:tblBorders>
        <w:top w:val="single" w:sz="4" w:space="0" w:color="F58F8C" w:themeColor="accent2" w:themeTint="99"/>
        <w:left w:val="single" w:sz="4" w:space="0" w:color="F58F8C" w:themeColor="accent2" w:themeTint="99"/>
        <w:bottom w:val="single" w:sz="4" w:space="0" w:color="F58F8C" w:themeColor="accent2" w:themeTint="99"/>
        <w:right w:val="single" w:sz="4" w:space="0" w:color="F58F8C" w:themeColor="accent2" w:themeTint="99"/>
        <w:insideH w:val="single" w:sz="4" w:space="0" w:color="F58F8C" w:themeColor="accent2" w:themeTint="99"/>
        <w:insideV w:val="single" w:sz="4" w:space="0" w:color="F58F8C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58F8C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58F8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9D8" w:themeFill="accent2" w:themeFillTint="33"/>
      </w:tcPr>
    </w:tblStylePr>
    <w:tblStylePr w:type="band1Horz">
      <w:tblPr/>
      <w:tcPr>
        <w:shd w:val="clear" w:color="auto" w:fill="FBD9D8" w:themeFill="accent2" w:themeFillTint="33"/>
      </w:tcPr>
    </w:tblStylePr>
  </w:style>
  <w:style w:type="table" w:styleId="TableauGrille6Couleur-Accentuation3">
    <w:name w:val="Grid Table 6 Colorful Accent 3"/>
    <w:basedOn w:val="TableauNormal"/>
    <w:uiPriority w:val="51"/>
    <w:rsid w:val="00D45B5A"/>
    <w:rPr>
      <w:color w:val="003E56" w:themeColor="accent3" w:themeShade="BF"/>
    </w:rPr>
    <w:tblPr>
      <w:tblStyleRowBandSize w:val="1"/>
      <w:tblStyleColBandSize w:val="1"/>
      <w:tblBorders>
        <w:top w:val="single" w:sz="4" w:space="0" w:color="12BEFF" w:themeColor="accent3" w:themeTint="99"/>
        <w:left w:val="single" w:sz="4" w:space="0" w:color="12BEFF" w:themeColor="accent3" w:themeTint="99"/>
        <w:bottom w:val="single" w:sz="4" w:space="0" w:color="12BEFF" w:themeColor="accent3" w:themeTint="99"/>
        <w:right w:val="single" w:sz="4" w:space="0" w:color="12BEFF" w:themeColor="accent3" w:themeTint="99"/>
        <w:insideH w:val="single" w:sz="4" w:space="0" w:color="12BEFF" w:themeColor="accent3" w:themeTint="99"/>
        <w:insideV w:val="single" w:sz="4" w:space="0" w:color="12BEF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12BE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2BE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9FF" w:themeFill="accent3" w:themeFillTint="33"/>
      </w:tcPr>
    </w:tblStylePr>
    <w:tblStylePr w:type="band1Horz">
      <w:tblPr/>
      <w:tcPr>
        <w:shd w:val="clear" w:color="auto" w:fill="B0E9FF" w:themeFill="accent3" w:themeFillTint="33"/>
      </w:tcPr>
    </w:tblStylePr>
  </w:style>
  <w:style w:type="table" w:styleId="TableauGrille6Couleur-Accentuation4">
    <w:name w:val="Grid Table 6 Colorful Accent 4"/>
    <w:basedOn w:val="TableauNormal"/>
    <w:uiPriority w:val="51"/>
    <w:rsid w:val="00D45B5A"/>
    <w:rPr>
      <w:color w:val="5F497A" w:themeColor="accent4" w:themeShade="BF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TableauGrille6Couleur-Accentuation5">
    <w:name w:val="Grid Table 6 Colorful Accent 5"/>
    <w:basedOn w:val="TableauNormal"/>
    <w:uiPriority w:val="51"/>
    <w:rsid w:val="00D45B5A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eauGrille6Couleur-Accentuation6">
    <w:name w:val="Grid Table 6 Colorful Accent 6"/>
    <w:basedOn w:val="TableauNormal"/>
    <w:uiPriority w:val="51"/>
    <w:rsid w:val="00D45B5A"/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eauGrille7Couleur">
    <w:name w:val="Grid Table 7 Colorful"/>
    <w:basedOn w:val="TableauNormal"/>
    <w:uiPriority w:val="52"/>
    <w:rsid w:val="00D45B5A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7Couleur-Accentuation1">
    <w:name w:val="Grid Table 7 Colorful Accent 1"/>
    <w:basedOn w:val="TableauNormal"/>
    <w:uiPriority w:val="52"/>
    <w:rsid w:val="00D45B5A"/>
    <w:rPr>
      <w:color w:val="007F73" w:themeColor="accent1" w:themeShade="BF"/>
    </w:rPr>
    <w:tblPr>
      <w:tblStyleRowBandSize w:val="1"/>
      <w:tblStyleColBandSize w:val="1"/>
      <w:tblBorders>
        <w:top w:val="single" w:sz="4" w:space="0" w:color="33FFEC" w:themeColor="accent1" w:themeTint="99"/>
        <w:left w:val="single" w:sz="4" w:space="0" w:color="33FFEC" w:themeColor="accent1" w:themeTint="99"/>
        <w:bottom w:val="single" w:sz="4" w:space="0" w:color="33FFEC" w:themeColor="accent1" w:themeTint="99"/>
        <w:right w:val="single" w:sz="4" w:space="0" w:color="33FFEC" w:themeColor="accent1" w:themeTint="99"/>
        <w:insideH w:val="single" w:sz="4" w:space="0" w:color="33FFEC" w:themeColor="accent1" w:themeTint="99"/>
        <w:insideV w:val="single" w:sz="4" w:space="0" w:color="33FFE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BFFF8" w:themeFill="accent1" w:themeFillTint="33"/>
      </w:tcPr>
    </w:tblStylePr>
    <w:tblStylePr w:type="band1Horz">
      <w:tblPr/>
      <w:tcPr>
        <w:shd w:val="clear" w:color="auto" w:fill="BBFFF8" w:themeFill="accent1" w:themeFillTint="33"/>
      </w:tcPr>
    </w:tblStylePr>
    <w:tblStylePr w:type="neCell">
      <w:tblPr/>
      <w:tcPr>
        <w:tcBorders>
          <w:bottom w:val="single" w:sz="4" w:space="0" w:color="33FFEC" w:themeColor="accent1" w:themeTint="99"/>
        </w:tcBorders>
      </w:tcPr>
    </w:tblStylePr>
    <w:tblStylePr w:type="nwCell">
      <w:tblPr/>
      <w:tcPr>
        <w:tcBorders>
          <w:bottom w:val="single" w:sz="4" w:space="0" w:color="33FFEC" w:themeColor="accent1" w:themeTint="99"/>
        </w:tcBorders>
      </w:tcPr>
    </w:tblStylePr>
    <w:tblStylePr w:type="seCell">
      <w:tblPr/>
      <w:tcPr>
        <w:tcBorders>
          <w:top w:val="single" w:sz="4" w:space="0" w:color="33FFEC" w:themeColor="accent1" w:themeTint="99"/>
        </w:tcBorders>
      </w:tcPr>
    </w:tblStylePr>
    <w:tblStylePr w:type="swCell">
      <w:tblPr/>
      <w:tcPr>
        <w:tcBorders>
          <w:top w:val="single" w:sz="4" w:space="0" w:color="33FFEC" w:themeColor="accent1" w:themeTint="99"/>
        </w:tcBorders>
      </w:tcPr>
    </w:tblStylePr>
  </w:style>
  <w:style w:type="table" w:styleId="TableauGrille7Couleur-Accentuation2">
    <w:name w:val="Grid Table 7 Colorful Accent 2"/>
    <w:basedOn w:val="TableauNormal"/>
    <w:uiPriority w:val="52"/>
    <w:rsid w:val="00D45B5A"/>
    <w:rPr>
      <w:color w:val="D11711" w:themeColor="accent2" w:themeShade="BF"/>
    </w:rPr>
    <w:tblPr>
      <w:tblStyleRowBandSize w:val="1"/>
      <w:tblStyleColBandSize w:val="1"/>
      <w:tblBorders>
        <w:top w:val="single" w:sz="4" w:space="0" w:color="F58F8C" w:themeColor="accent2" w:themeTint="99"/>
        <w:left w:val="single" w:sz="4" w:space="0" w:color="F58F8C" w:themeColor="accent2" w:themeTint="99"/>
        <w:bottom w:val="single" w:sz="4" w:space="0" w:color="F58F8C" w:themeColor="accent2" w:themeTint="99"/>
        <w:right w:val="single" w:sz="4" w:space="0" w:color="F58F8C" w:themeColor="accent2" w:themeTint="99"/>
        <w:insideH w:val="single" w:sz="4" w:space="0" w:color="F58F8C" w:themeColor="accent2" w:themeTint="99"/>
        <w:insideV w:val="single" w:sz="4" w:space="0" w:color="F58F8C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D9D8" w:themeFill="accent2" w:themeFillTint="33"/>
      </w:tcPr>
    </w:tblStylePr>
    <w:tblStylePr w:type="band1Horz">
      <w:tblPr/>
      <w:tcPr>
        <w:shd w:val="clear" w:color="auto" w:fill="FBD9D8" w:themeFill="accent2" w:themeFillTint="33"/>
      </w:tcPr>
    </w:tblStylePr>
    <w:tblStylePr w:type="neCell">
      <w:tblPr/>
      <w:tcPr>
        <w:tcBorders>
          <w:bottom w:val="single" w:sz="4" w:space="0" w:color="F58F8C" w:themeColor="accent2" w:themeTint="99"/>
        </w:tcBorders>
      </w:tcPr>
    </w:tblStylePr>
    <w:tblStylePr w:type="nwCell">
      <w:tblPr/>
      <w:tcPr>
        <w:tcBorders>
          <w:bottom w:val="single" w:sz="4" w:space="0" w:color="F58F8C" w:themeColor="accent2" w:themeTint="99"/>
        </w:tcBorders>
      </w:tcPr>
    </w:tblStylePr>
    <w:tblStylePr w:type="seCell">
      <w:tblPr/>
      <w:tcPr>
        <w:tcBorders>
          <w:top w:val="single" w:sz="4" w:space="0" w:color="F58F8C" w:themeColor="accent2" w:themeTint="99"/>
        </w:tcBorders>
      </w:tcPr>
    </w:tblStylePr>
    <w:tblStylePr w:type="swCell">
      <w:tblPr/>
      <w:tcPr>
        <w:tcBorders>
          <w:top w:val="single" w:sz="4" w:space="0" w:color="F58F8C" w:themeColor="accent2" w:themeTint="99"/>
        </w:tcBorders>
      </w:tcPr>
    </w:tblStylePr>
  </w:style>
  <w:style w:type="table" w:styleId="TableauGrille7Couleur-Accentuation3">
    <w:name w:val="Grid Table 7 Colorful Accent 3"/>
    <w:basedOn w:val="TableauNormal"/>
    <w:uiPriority w:val="52"/>
    <w:rsid w:val="00D45B5A"/>
    <w:rPr>
      <w:color w:val="003E56" w:themeColor="accent3" w:themeShade="BF"/>
    </w:rPr>
    <w:tblPr>
      <w:tblStyleRowBandSize w:val="1"/>
      <w:tblStyleColBandSize w:val="1"/>
      <w:tblBorders>
        <w:top w:val="single" w:sz="4" w:space="0" w:color="12BEFF" w:themeColor="accent3" w:themeTint="99"/>
        <w:left w:val="single" w:sz="4" w:space="0" w:color="12BEFF" w:themeColor="accent3" w:themeTint="99"/>
        <w:bottom w:val="single" w:sz="4" w:space="0" w:color="12BEFF" w:themeColor="accent3" w:themeTint="99"/>
        <w:right w:val="single" w:sz="4" w:space="0" w:color="12BEFF" w:themeColor="accent3" w:themeTint="99"/>
        <w:insideH w:val="single" w:sz="4" w:space="0" w:color="12BEFF" w:themeColor="accent3" w:themeTint="99"/>
        <w:insideV w:val="single" w:sz="4" w:space="0" w:color="12BE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0E9FF" w:themeFill="accent3" w:themeFillTint="33"/>
      </w:tcPr>
    </w:tblStylePr>
    <w:tblStylePr w:type="band1Horz">
      <w:tblPr/>
      <w:tcPr>
        <w:shd w:val="clear" w:color="auto" w:fill="B0E9FF" w:themeFill="accent3" w:themeFillTint="33"/>
      </w:tcPr>
    </w:tblStylePr>
    <w:tblStylePr w:type="neCell">
      <w:tblPr/>
      <w:tcPr>
        <w:tcBorders>
          <w:bottom w:val="single" w:sz="4" w:space="0" w:color="12BEFF" w:themeColor="accent3" w:themeTint="99"/>
        </w:tcBorders>
      </w:tcPr>
    </w:tblStylePr>
    <w:tblStylePr w:type="nwCell">
      <w:tblPr/>
      <w:tcPr>
        <w:tcBorders>
          <w:bottom w:val="single" w:sz="4" w:space="0" w:color="12BEFF" w:themeColor="accent3" w:themeTint="99"/>
        </w:tcBorders>
      </w:tcPr>
    </w:tblStylePr>
    <w:tblStylePr w:type="seCell">
      <w:tblPr/>
      <w:tcPr>
        <w:tcBorders>
          <w:top w:val="single" w:sz="4" w:space="0" w:color="12BEFF" w:themeColor="accent3" w:themeTint="99"/>
        </w:tcBorders>
      </w:tcPr>
    </w:tblStylePr>
    <w:tblStylePr w:type="swCell">
      <w:tblPr/>
      <w:tcPr>
        <w:tcBorders>
          <w:top w:val="single" w:sz="4" w:space="0" w:color="12BEFF" w:themeColor="accent3" w:themeTint="99"/>
        </w:tcBorders>
      </w:tcPr>
    </w:tblStylePr>
  </w:style>
  <w:style w:type="table" w:styleId="TableauGrille7Couleur-Accentuation4">
    <w:name w:val="Grid Table 7 Colorful Accent 4"/>
    <w:basedOn w:val="TableauNormal"/>
    <w:uiPriority w:val="52"/>
    <w:rsid w:val="00D45B5A"/>
    <w:rPr>
      <w:color w:val="5F497A" w:themeColor="accent4" w:themeShade="BF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TableauGrille7Couleur-Accentuation5">
    <w:name w:val="Grid Table 7 Colorful Accent 5"/>
    <w:basedOn w:val="TableauNormal"/>
    <w:uiPriority w:val="52"/>
    <w:rsid w:val="00D45B5A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TableauGrille7Couleur-Accentuation6">
    <w:name w:val="Grid Table 7 Colorful Accent 6"/>
    <w:basedOn w:val="TableauNormal"/>
    <w:uiPriority w:val="52"/>
    <w:rsid w:val="00D45B5A"/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Tableauweb1">
    <w:name w:val="Table Web 1"/>
    <w:basedOn w:val="TableauNormal"/>
    <w:uiPriority w:val="99"/>
    <w:semiHidden/>
    <w:unhideWhenUsed/>
    <w:rsid w:val="00D45B5A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2">
    <w:name w:val="Table Web 2"/>
    <w:basedOn w:val="TableauNormal"/>
    <w:uiPriority w:val="99"/>
    <w:semiHidden/>
    <w:unhideWhenUsed/>
    <w:rsid w:val="00D45B5A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3">
    <w:name w:val="Table Web 3"/>
    <w:basedOn w:val="TableauNormal"/>
    <w:uiPriority w:val="99"/>
    <w:rsid w:val="00D45B5A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ppelnotedebasdep">
    <w:name w:val="footnote reference"/>
    <w:basedOn w:val="Policepardfaut"/>
    <w:uiPriority w:val="99"/>
    <w:semiHidden/>
    <w:unhideWhenUsed/>
    <w:rsid w:val="00D45B5A"/>
    <w:rPr>
      <w:rFonts w:ascii="Calibri" w:hAnsi="Calibri" w:cs="Calibri"/>
      <w:vertAlign w:val="superscript"/>
    </w:rPr>
  </w:style>
  <w:style w:type="character" w:styleId="Numrodeligne">
    <w:name w:val="line number"/>
    <w:basedOn w:val="Policepardfaut"/>
    <w:uiPriority w:val="99"/>
    <w:semiHidden/>
    <w:unhideWhenUsed/>
    <w:rsid w:val="00D45B5A"/>
    <w:rPr>
      <w:rFonts w:ascii="Calibri" w:hAnsi="Calibri" w:cs="Calibri"/>
    </w:rPr>
  </w:style>
  <w:style w:type="table" w:styleId="Effetsdetableau3D1">
    <w:name w:val="Table 3D effects 1"/>
    <w:basedOn w:val="TableauNormal"/>
    <w:uiPriority w:val="99"/>
    <w:semiHidden/>
    <w:unhideWhenUsed/>
    <w:rsid w:val="00D45B5A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ffetsdetableau3D2">
    <w:name w:val="Table 3D effects 2"/>
    <w:basedOn w:val="TableauNormal"/>
    <w:uiPriority w:val="99"/>
    <w:semiHidden/>
    <w:unhideWhenUsed/>
    <w:rsid w:val="00D45B5A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ffetsdetableau3D3">
    <w:name w:val="Table 3D effects 3"/>
    <w:basedOn w:val="TableauNormal"/>
    <w:uiPriority w:val="99"/>
    <w:semiHidden/>
    <w:unhideWhenUsed/>
    <w:rsid w:val="00D45B5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hmedutableau">
    <w:name w:val="Table Theme"/>
    <w:basedOn w:val="TableauNormal"/>
    <w:uiPriority w:val="99"/>
    <w:semiHidden/>
    <w:unhideWhenUsed/>
    <w:rsid w:val="00D45B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rodepage">
    <w:name w:val="page number"/>
    <w:basedOn w:val="Policepardfaut"/>
    <w:uiPriority w:val="99"/>
    <w:semiHidden/>
    <w:unhideWhenUsed/>
    <w:rsid w:val="00D45B5A"/>
    <w:rPr>
      <w:rFonts w:ascii="Calibri" w:hAnsi="Calibri" w:cs="Calibri"/>
    </w:rPr>
  </w:style>
  <w:style w:type="paragraph" w:customStyle="1" w:styleId="Listlevel1">
    <w:name w:val="List level 1"/>
    <w:basedOn w:val="Normal"/>
    <w:qFormat/>
    <w:rsid w:val="000F695C"/>
    <w:pPr>
      <w:numPr>
        <w:numId w:val="30"/>
      </w:numPr>
      <w:spacing w:after="120"/>
      <w:ind w:left="227" w:hanging="227"/>
    </w:pPr>
  </w:style>
  <w:style w:type="paragraph" w:customStyle="1" w:styleId="Listlevel2">
    <w:name w:val="List level 2"/>
    <w:basedOn w:val="Listlevel1"/>
    <w:qFormat/>
    <w:rsid w:val="000F695C"/>
    <w:pPr>
      <w:ind w:left="454"/>
    </w:pPr>
    <w:rPr>
      <w:color w:val="00AA9B" w:themeColor="accent1"/>
    </w:rPr>
  </w:style>
  <w:style w:type="paragraph" w:customStyle="1" w:styleId="Listlevel3">
    <w:name w:val="List level 3"/>
    <w:basedOn w:val="Listlevel1"/>
    <w:qFormat/>
    <w:rsid w:val="009325DA"/>
    <w:pPr>
      <w:ind w:left="681"/>
    </w:pPr>
    <w:rPr>
      <w:sz w:val="14"/>
    </w:rPr>
  </w:style>
  <w:style w:type="paragraph" w:customStyle="1" w:styleId="Listlevel4">
    <w:name w:val="List level 4"/>
    <w:basedOn w:val="Listlevel3"/>
    <w:qFormat/>
    <w:rsid w:val="009325DA"/>
    <w:pPr>
      <w:ind w:left="907"/>
    </w:pPr>
    <w:rPr>
      <w:color w:val="00AA9B" w:themeColor="accent1"/>
    </w:rPr>
  </w:style>
  <w:style w:type="paragraph" w:customStyle="1" w:styleId="Normaltextbold">
    <w:name w:val="Normal text bold"/>
    <w:basedOn w:val="Normal"/>
    <w:qFormat/>
    <w:rsid w:val="004D67C9"/>
    <w:rPr>
      <w:b/>
      <w:color w:val="EF4641" w:themeColor="accent2"/>
    </w:rPr>
  </w:style>
  <w:style w:type="paragraph" w:customStyle="1" w:styleId="Paragraphtitle">
    <w:name w:val="Paragraph title"/>
    <w:basedOn w:val="Normal"/>
    <w:qFormat/>
    <w:rsid w:val="00293D76"/>
    <w:pPr>
      <w:spacing w:before="300"/>
    </w:pPr>
    <w:rPr>
      <w:b/>
      <w:sz w:val="24"/>
    </w:rPr>
  </w:style>
  <w:style w:type="paragraph" w:customStyle="1" w:styleId="Texttablewhitebold">
    <w:name w:val="Text table white bold"/>
    <w:basedOn w:val="Normal"/>
    <w:qFormat/>
    <w:rsid w:val="00493B6C"/>
    <w:pPr>
      <w:spacing w:after="0"/>
    </w:pPr>
    <w:rPr>
      <w:b/>
      <w:color w:val="FFFFFF" w:themeColor="background1"/>
      <w:sz w:val="30"/>
      <w:lang w:val="en-US"/>
    </w:rPr>
  </w:style>
  <w:style w:type="paragraph" w:customStyle="1" w:styleId="Texttable">
    <w:name w:val="Text table"/>
    <w:basedOn w:val="Normal"/>
    <w:qFormat/>
    <w:rsid w:val="00A937F9"/>
    <w:pPr>
      <w:spacing w:after="0"/>
    </w:pPr>
    <w:rPr>
      <w:lang w:val="en-US"/>
    </w:rPr>
  </w:style>
  <w:style w:type="paragraph" w:customStyle="1" w:styleId="Texttablewithlist">
    <w:name w:val="Text table with list"/>
    <w:basedOn w:val="Texttable"/>
    <w:qFormat/>
    <w:rsid w:val="00A937F9"/>
    <w:pPr>
      <w:numPr>
        <w:numId w:val="37"/>
      </w:numPr>
    </w:pPr>
  </w:style>
  <w:style w:type="paragraph" w:styleId="En-tte">
    <w:name w:val="header"/>
    <w:basedOn w:val="Normal"/>
    <w:link w:val="En-tteCar"/>
    <w:uiPriority w:val="99"/>
    <w:unhideWhenUsed/>
    <w:rsid w:val="00CA343D"/>
    <w:pPr>
      <w:tabs>
        <w:tab w:val="center" w:pos="4536"/>
        <w:tab w:val="right" w:pos="9072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CA343D"/>
    <w:rPr>
      <w:rFonts w:cs="Calibri"/>
      <w:color w:val="222C4A" w:themeColor="text2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chart" Target="charts/chart2.xm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chart" Target="charts/chart1.xml"/><Relationship Id="rId17" Type="http://schemas.openxmlformats.org/officeDocument/2006/relationships/package" Target="embeddings/Feuille_de_calcul_Microsoft_Excel4.xlsx"/><Relationship Id="rId2" Type="http://schemas.openxmlformats.org/officeDocument/2006/relationships/customXml" Target="../customXml/item2.xml"/><Relationship Id="rId16" Type="http://schemas.openxmlformats.org/officeDocument/2006/relationships/image" Target="media/image2.emf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chart" Target="charts/chart4.xm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chart" Target="charts/chart3.xm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son\AppData\Local\Microsoft\Office\16.0\DTS\fr-FR%7b549C78B9-8D96-4060-98E8-3F00B52041D9%7d\%7b26C36D84-4D65-432E-8B4E-088067CEBB20%7dtf02786999_win32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euille_de_calcul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euille_de_calcul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euille_de_calcul_Microsoft_Excel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euille_de_calcul_Microsoft_Excel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stacked"/>
        <c:varyColors val="0"/>
        <c:ser>
          <c:idx val="0"/>
          <c:order val="0"/>
          <c:tx>
            <c:strRef>
              <c:f>Feuil1!$B$1</c:f>
              <c:strCache>
                <c:ptCount val="1"/>
                <c:pt idx="0">
                  <c:v>Outsourcing</c:v>
                </c:pt>
              </c:strCache>
            </c:strRef>
          </c:tx>
          <c:spPr>
            <a:solidFill>
              <a:schemeClr val="tx2"/>
            </a:solidFill>
            <a:ln>
              <a:noFill/>
            </a:ln>
            <a:effectLst/>
          </c:spPr>
          <c:invertIfNegative val="0"/>
          <c:cat>
            <c:numRef>
              <c:f>Feuil1!$A$2:$A$7</c:f>
              <c:numCache>
                <c:formatCode>General</c:formatCode>
                <c:ptCount val="6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  <c:pt idx="5">
                  <c:v>2019</c:v>
                </c:pt>
              </c:numCache>
            </c:numRef>
          </c:cat>
          <c:val>
            <c:numRef>
              <c:f>Feuil1!$B$2:$B$7</c:f>
              <c:numCache>
                <c:formatCode>General</c:formatCode>
                <c:ptCount val="6"/>
                <c:pt idx="0">
                  <c:v>40</c:v>
                </c:pt>
                <c:pt idx="1">
                  <c:v>55</c:v>
                </c:pt>
                <c:pt idx="2">
                  <c:v>60</c:v>
                </c:pt>
                <c:pt idx="3">
                  <c:v>40</c:v>
                </c:pt>
                <c:pt idx="4">
                  <c:v>60</c:v>
                </c:pt>
                <c:pt idx="5">
                  <c:v>85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5C6-4345-ADEB-B5DBB6EC1CE1}"/>
            </c:ext>
          </c:extLst>
        </c:ser>
        <c:ser>
          <c:idx val="1"/>
          <c:order val="1"/>
          <c:tx>
            <c:strRef>
              <c:f>Feuil1!$C$1</c:f>
              <c:strCache>
                <c:ptCount val="1"/>
                <c:pt idx="0">
                  <c:v>Flat rate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Feuil1!$A$2:$A$7</c:f>
              <c:numCache>
                <c:formatCode>General</c:formatCode>
                <c:ptCount val="6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  <c:pt idx="5">
                  <c:v>2019</c:v>
                </c:pt>
              </c:numCache>
            </c:numRef>
          </c:cat>
          <c:val>
            <c:numRef>
              <c:f>Feuil1!$C$2:$C$7</c:f>
              <c:numCache>
                <c:formatCode>General</c:formatCode>
                <c:ptCount val="6"/>
                <c:pt idx="0">
                  <c:v>50</c:v>
                </c:pt>
                <c:pt idx="1">
                  <c:v>55</c:v>
                </c:pt>
                <c:pt idx="2">
                  <c:v>60</c:v>
                </c:pt>
                <c:pt idx="3">
                  <c:v>70</c:v>
                </c:pt>
                <c:pt idx="4">
                  <c:v>70</c:v>
                </c:pt>
                <c:pt idx="5">
                  <c:v>90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5C6-4345-ADEB-B5DBB6EC1CE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100"/>
        <c:axId val="1722595727"/>
        <c:axId val="1595452303"/>
      </c:barChart>
      <c:catAx>
        <c:axId val="172259572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1595452303"/>
        <c:crosses val="autoZero"/>
        <c:auto val="1"/>
        <c:lblAlgn val="ctr"/>
        <c:lblOffset val="100"/>
        <c:noMultiLvlLbl val="0"/>
      </c:catAx>
      <c:valAx>
        <c:axId val="159545230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/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2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1722595727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9.203594342373872E-2"/>
          <c:y val="2.9615004935834157E-2"/>
          <c:w val="0.4200945975503062"/>
          <c:h val="8.30728093835259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fr-F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stacked"/>
        <c:varyColors val="0"/>
        <c:ser>
          <c:idx val="0"/>
          <c:order val="0"/>
          <c:tx>
            <c:strRef>
              <c:f>Feuil1!$B$1</c:f>
              <c:strCache>
                <c:ptCount val="1"/>
                <c:pt idx="0">
                  <c:v>Outsourcing</c:v>
                </c:pt>
              </c:strCache>
            </c:strRef>
          </c:tx>
          <c:spPr>
            <a:solidFill>
              <a:schemeClr val="tx2"/>
            </a:solidFill>
            <a:ln>
              <a:noFill/>
            </a:ln>
            <a:effectLst/>
          </c:spPr>
          <c:invertIfNegative val="0"/>
          <c:cat>
            <c:numRef>
              <c:f>Feuil1!$A$2:$A$7</c:f>
              <c:numCache>
                <c:formatCode>General</c:formatCode>
                <c:ptCount val="6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  <c:pt idx="5">
                  <c:v>2019</c:v>
                </c:pt>
              </c:numCache>
            </c:numRef>
          </c:cat>
          <c:val>
            <c:numRef>
              <c:f>Feuil1!$B$2:$B$7</c:f>
              <c:numCache>
                <c:formatCode>General</c:formatCode>
                <c:ptCount val="6"/>
                <c:pt idx="0">
                  <c:v>40</c:v>
                </c:pt>
                <c:pt idx="1">
                  <c:v>55</c:v>
                </c:pt>
                <c:pt idx="2">
                  <c:v>60</c:v>
                </c:pt>
                <c:pt idx="3">
                  <c:v>40</c:v>
                </c:pt>
                <c:pt idx="4">
                  <c:v>60</c:v>
                </c:pt>
                <c:pt idx="5">
                  <c:v>85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16B-4529-A5BF-48C95C00D275}"/>
            </c:ext>
          </c:extLst>
        </c:ser>
        <c:ser>
          <c:idx val="1"/>
          <c:order val="1"/>
          <c:tx>
            <c:strRef>
              <c:f>Feuil1!$C$1</c:f>
              <c:strCache>
                <c:ptCount val="1"/>
                <c:pt idx="0">
                  <c:v>Flat rate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Feuil1!$A$2:$A$7</c:f>
              <c:numCache>
                <c:formatCode>General</c:formatCode>
                <c:ptCount val="6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  <c:pt idx="5">
                  <c:v>2019</c:v>
                </c:pt>
              </c:numCache>
            </c:numRef>
          </c:cat>
          <c:val>
            <c:numRef>
              <c:f>Feuil1!$C$2:$C$7</c:f>
              <c:numCache>
                <c:formatCode>General</c:formatCode>
                <c:ptCount val="6"/>
                <c:pt idx="0">
                  <c:v>50</c:v>
                </c:pt>
                <c:pt idx="1">
                  <c:v>55</c:v>
                </c:pt>
                <c:pt idx="2">
                  <c:v>60</c:v>
                </c:pt>
                <c:pt idx="3">
                  <c:v>70</c:v>
                </c:pt>
                <c:pt idx="4">
                  <c:v>70</c:v>
                </c:pt>
                <c:pt idx="5">
                  <c:v>90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16B-4529-A5BF-48C95C00D275}"/>
            </c:ext>
          </c:extLst>
        </c:ser>
        <c:ser>
          <c:idx val="2"/>
          <c:order val="2"/>
          <c:tx>
            <c:strRef>
              <c:f>Feuil1!$D$1</c:f>
              <c:strCache>
                <c:ptCount val="1"/>
                <c:pt idx="0">
                  <c:v>Other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Feuil1!$A$2:$A$7</c:f>
              <c:numCache>
                <c:formatCode>General</c:formatCode>
                <c:ptCount val="6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  <c:pt idx="5">
                  <c:v>2019</c:v>
                </c:pt>
              </c:numCache>
            </c:numRef>
          </c:cat>
          <c:val>
            <c:numRef>
              <c:f>Feuil1!$D$2:$D$7</c:f>
              <c:numCache>
                <c:formatCode>General</c:formatCode>
                <c:ptCount val="6"/>
                <c:pt idx="0">
                  <c:v>20</c:v>
                </c:pt>
                <c:pt idx="1">
                  <c:v>50</c:v>
                </c:pt>
                <c:pt idx="2">
                  <c:v>20</c:v>
                </c:pt>
                <c:pt idx="3">
                  <c:v>38</c:v>
                </c:pt>
                <c:pt idx="4">
                  <c:v>35</c:v>
                </c:pt>
                <c:pt idx="5">
                  <c:v>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C16B-4529-A5BF-48C95C00D27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100"/>
        <c:axId val="1722595727"/>
        <c:axId val="1595452303"/>
      </c:barChart>
      <c:catAx>
        <c:axId val="172259572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1595452303"/>
        <c:crosses val="autoZero"/>
        <c:auto val="1"/>
        <c:lblAlgn val="ctr"/>
        <c:lblOffset val="100"/>
        <c:noMultiLvlLbl val="0"/>
      </c:catAx>
      <c:valAx>
        <c:axId val="159545230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/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2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1722595727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9.203594342373872E-2"/>
          <c:y val="2.9615004935834157E-2"/>
          <c:w val="0.37153746688845751"/>
          <c:h val="7.4225143025809751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fr-F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4746831047631015"/>
          <c:y val="4.3120344962759703E-2"/>
          <c:w val="0.48950020999580007"/>
          <c:h val="0.91375931007448064"/>
        </c:manualLayout>
      </c:layout>
      <c:pieChart>
        <c:varyColors val="1"/>
        <c:ser>
          <c:idx val="0"/>
          <c:order val="0"/>
          <c:tx>
            <c:strRef>
              <c:f>Feuil1!$B$1</c:f>
              <c:strCache>
                <c:ptCount val="1"/>
                <c:pt idx="0">
                  <c:v>Ventes</c:v>
                </c:pt>
              </c:strCache>
            </c:strRef>
          </c:tx>
          <c:dPt>
            <c:idx val="0"/>
            <c:bubble3D val="0"/>
            <c:spPr>
              <a:solidFill>
                <a:schemeClr val="accent3"/>
              </a:solidFill>
              <a:ln w="19050"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2-9AE8-4420-ADEF-FA9D24AD23FA}"/>
              </c:ext>
            </c:extLst>
          </c:dPt>
          <c:dPt>
            <c:idx val="1"/>
            <c:bubble3D val="0"/>
            <c:spPr>
              <a:solidFill>
                <a:schemeClr val="accent1"/>
              </a:solidFill>
              <a:ln w="19050"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5-9AE8-4420-ADEF-FA9D24AD23FA}"/>
              </c:ext>
            </c:extLst>
          </c:dPt>
          <c:dPt>
            <c:idx val="2"/>
            <c:bubble3D val="0"/>
            <c:spPr>
              <a:solidFill>
                <a:schemeClr val="accent2"/>
              </a:solidFill>
              <a:ln w="19050"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4-9AE8-4420-ADEF-FA9D24AD23FA}"/>
              </c:ext>
            </c:extLst>
          </c:dPt>
          <c:dPt>
            <c:idx val="3"/>
            <c:bubble3D val="0"/>
            <c:spPr>
              <a:solidFill>
                <a:schemeClr val="tx2"/>
              </a:solidFill>
              <a:ln w="19050"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3-9AE8-4420-ADEF-FA9D24AD23FA}"/>
              </c:ext>
            </c:extLst>
          </c:dPt>
          <c:cat>
            <c:strRef>
              <c:f>Feuil1!$A$2:$A$5</c:f>
              <c:strCache>
                <c:ptCount val="4"/>
                <c:pt idx="0">
                  <c:v>Lorem ipsum</c:v>
                </c:pt>
                <c:pt idx="1">
                  <c:v>Lorem ipsum</c:v>
                </c:pt>
                <c:pt idx="2">
                  <c:v>Lorem ipsum</c:v>
                </c:pt>
                <c:pt idx="3">
                  <c:v>Lorem ipsum</c:v>
                </c:pt>
              </c:strCache>
            </c:strRef>
          </c:cat>
          <c:val>
            <c:numRef>
              <c:f>Feuil1!$B$2:$B$5</c:f>
              <c:numCache>
                <c:formatCode>General</c:formatCode>
                <c:ptCount val="4"/>
                <c:pt idx="0">
                  <c:v>40</c:v>
                </c:pt>
                <c:pt idx="1">
                  <c:v>25</c:v>
                </c:pt>
                <c:pt idx="2">
                  <c:v>25</c:v>
                </c:pt>
                <c:pt idx="3">
                  <c:v>70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AE8-4420-ADEF-FA9D24AD23F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4644131526818269"/>
          <c:y val="0.36642419697537809"/>
          <c:w val="0.2280957845410021"/>
          <c:h val="0.2671516060492438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fr-F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4746831047631015"/>
          <c:y val="4.3120344962759703E-2"/>
          <c:w val="0.48950020999580007"/>
          <c:h val="0.91375931007448064"/>
        </c:manualLayout>
      </c:layout>
      <c:pieChart>
        <c:varyColors val="1"/>
        <c:ser>
          <c:idx val="0"/>
          <c:order val="0"/>
          <c:tx>
            <c:strRef>
              <c:f>Feuil1!$B$1</c:f>
              <c:strCache>
                <c:ptCount val="1"/>
                <c:pt idx="0">
                  <c:v>Ventes</c:v>
                </c:pt>
              </c:strCache>
            </c:strRef>
          </c:tx>
          <c:spPr>
            <a:solidFill>
              <a:srgbClr val="FFFF00"/>
            </a:solidFill>
          </c:spPr>
          <c:dPt>
            <c:idx val="0"/>
            <c:bubble3D val="0"/>
            <c:spPr>
              <a:solidFill>
                <a:schemeClr val="tx2"/>
              </a:solidFill>
              <a:ln w="19050"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E479-46D7-A0C6-4A8AC679C8BE}"/>
              </c:ext>
            </c:extLst>
          </c:dPt>
          <c:dPt>
            <c:idx val="1"/>
            <c:bubble3D val="0"/>
            <c:spPr>
              <a:solidFill>
                <a:schemeClr val="accent3"/>
              </a:solidFill>
              <a:ln w="19050"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3-E479-46D7-A0C6-4A8AC679C8BE}"/>
              </c:ext>
            </c:extLst>
          </c:dPt>
          <c:dPt>
            <c:idx val="2"/>
            <c:bubble3D val="0"/>
            <c:spPr>
              <a:solidFill>
                <a:srgbClr val="00788C"/>
              </a:solidFill>
              <a:ln w="19050"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5-E479-46D7-A0C6-4A8AC679C8BE}"/>
              </c:ext>
            </c:extLst>
          </c:dPt>
          <c:dPt>
            <c:idx val="3"/>
            <c:bubble3D val="0"/>
            <c:spPr>
              <a:solidFill>
                <a:srgbClr val="5699A8"/>
              </a:solidFill>
              <a:ln w="19050"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7-E479-46D7-A0C6-4A8AC679C8BE}"/>
              </c:ext>
            </c:extLst>
          </c:dPt>
          <c:dPt>
            <c:idx val="4"/>
            <c:bubble3D val="0"/>
            <c:spPr>
              <a:solidFill>
                <a:schemeClr val="accent1"/>
              </a:solidFill>
              <a:ln w="19050"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E-E479-46D7-A0C6-4A8AC679C8BE}"/>
              </c:ext>
            </c:extLst>
          </c:dPt>
          <c:dPt>
            <c:idx val="5"/>
            <c:bubble3D val="0"/>
            <c:spPr>
              <a:solidFill>
                <a:srgbClr val="00BBAE"/>
              </a:solidFill>
              <a:ln w="19050"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D-E479-46D7-A0C6-4A8AC679C8BE}"/>
              </c:ext>
            </c:extLst>
          </c:dPt>
          <c:dPt>
            <c:idx val="6"/>
            <c:bubble3D val="0"/>
            <c:spPr>
              <a:solidFill>
                <a:srgbClr val="3DCCC2"/>
              </a:solidFill>
              <a:ln w="19050"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C-E479-46D7-A0C6-4A8AC679C8BE}"/>
              </c:ext>
            </c:extLst>
          </c:dPt>
          <c:dPt>
            <c:idx val="7"/>
            <c:bubble3D val="0"/>
            <c:spPr>
              <a:solidFill>
                <a:schemeClr val="accent2"/>
              </a:solidFill>
              <a:ln w="19050"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B-E479-46D7-A0C6-4A8AC679C8BE}"/>
              </c:ext>
            </c:extLst>
          </c:dPt>
          <c:dPt>
            <c:idx val="8"/>
            <c:bubble3D val="0"/>
            <c:spPr>
              <a:solidFill>
                <a:srgbClr val="FF6569"/>
              </a:solidFill>
              <a:ln w="19050"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A-E479-46D7-A0C6-4A8AC679C8BE}"/>
              </c:ext>
            </c:extLst>
          </c:dPt>
          <c:dPt>
            <c:idx val="9"/>
            <c:bubble3D val="0"/>
            <c:spPr>
              <a:solidFill>
                <a:srgbClr val="FF8B8D"/>
              </a:solidFill>
              <a:ln w="19050"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13-501A-4EE3-AD0A-9253325B2269}"/>
              </c:ext>
            </c:extLst>
          </c:dPt>
          <c:cat>
            <c:strRef>
              <c:f>Feuil1!$A$2:$A$11</c:f>
              <c:strCache>
                <c:ptCount val="10"/>
                <c:pt idx="0">
                  <c:v>Lorem ipsum</c:v>
                </c:pt>
                <c:pt idx="1">
                  <c:v>Lorem ipsum</c:v>
                </c:pt>
                <c:pt idx="2">
                  <c:v>Lorem ipsum</c:v>
                </c:pt>
                <c:pt idx="3">
                  <c:v>Lorem ipsum</c:v>
                </c:pt>
                <c:pt idx="4">
                  <c:v>Lorem ipsum</c:v>
                </c:pt>
                <c:pt idx="5">
                  <c:v>Lorem ipsum</c:v>
                </c:pt>
                <c:pt idx="6">
                  <c:v>Lorem ipsum</c:v>
                </c:pt>
                <c:pt idx="7">
                  <c:v>Lorem ipsum</c:v>
                </c:pt>
                <c:pt idx="8">
                  <c:v>Lorem ipsum</c:v>
                </c:pt>
                <c:pt idx="9">
                  <c:v>Lorem ipsum</c:v>
                </c:pt>
              </c:strCache>
            </c:strRef>
          </c:cat>
          <c:val>
            <c:numRef>
              <c:f>Feuil1!$B$2:$B$11</c:f>
              <c:numCache>
                <c:formatCode>General</c:formatCode>
                <c:ptCount val="10"/>
                <c:pt idx="0">
                  <c:v>70</c:v>
                </c:pt>
                <c:pt idx="1">
                  <c:v>40</c:v>
                </c:pt>
                <c:pt idx="2">
                  <c:v>25</c:v>
                </c:pt>
                <c:pt idx="3">
                  <c:v>5</c:v>
                </c:pt>
                <c:pt idx="4">
                  <c:v>25</c:v>
                </c:pt>
                <c:pt idx="5">
                  <c:v>5</c:v>
                </c:pt>
                <c:pt idx="6">
                  <c:v>5</c:v>
                </c:pt>
                <c:pt idx="7">
                  <c:v>25</c:v>
                </c:pt>
                <c:pt idx="8">
                  <c:v>10</c:v>
                </c:pt>
                <c:pt idx="9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E479-46D7-A0C6-4A8AC679C8B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4644131526818269"/>
          <c:y val="0.16258252900668874"/>
          <c:w val="0.2280957845410021"/>
          <c:h val="0.6748349419866224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fr-F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INETUM">
      <a:dk1>
        <a:sysClr val="windowText" lastClr="000000"/>
      </a:dk1>
      <a:lt1>
        <a:sysClr val="window" lastClr="FFFFFF"/>
      </a:lt1>
      <a:dk2>
        <a:srgbClr val="222C4A"/>
      </a:dk2>
      <a:lt2>
        <a:srgbClr val="EDEDED"/>
      </a:lt2>
      <a:accent1>
        <a:srgbClr val="00AA9B"/>
      </a:accent1>
      <a:accent2>
        <a:srgbClr val="EF4641"/>
      </a:accent2>
      <a:accent3>
        <a:srgbClr val="005473"/>
      </a:accent3>
      <a:accent4>
        <a:srgbClr val="8064A2"/>
      </a:accent4>
      <a:accent5>
        <a:srgbClr val="4BACC6"/>
      </a:accent5>
      <a:accent6>
        <a:srgbClr val="F79646"/>
      </a:accent6>
      <a:hlink>
        <a:srgbClr val="EF4641"/>
      </a:hlink>
      <a:folHlink>
        <a:srgbClr val="EF4641"/>
      </a:folHlink>
    </a:clrScheme>
    <a:fontScheme name="Verdana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50F704148EE047A722409C53FDC4A2" ma:contentTypeVersion="14" ma:contentTypeDescription="Crée un document." ma:contentTypeScope="" ma:versionID="f9a7ec49f0e31688b2965b9974403cc7">
  <xsd:schema xmlns:xsd="http://www.w3.org/2001/XMLSchema" xmlns:xs="http://www.w3.org/2001/XMLSchema" xmlns:p="http://schemas.microsoft.com/office/2006/metadata/properties" xmlns:ns2="d65a72c7-7e11-44a4-8e3c-315ae3158d34" xmlns:ns3="7182cb77-b31f-4111-831b-cda4b6a47247" xmlns:ns4="ebc35acc-9dc8-4c00-9c3c-14ac5e4abd61" xmlns:ns5="b2bbfd32-0178-4a01-9cde-0fcf75e00801" targetNamespace="http://schemas.microsoft.com/office/2006/metadata/properties" ma:root="true" ma:fieldsID="3167c6d3215f7808c6eade2f708a1472" ns2:_="" ns3:_="" ns4:_="" ns5:_="">
    <xsd:import namespace="d65a72c7-7e11-44a4-8e3c-315ae3158d34"/>
    <xsd:import namespace="7182cb77-b31f-4111-831b-cda4b6a47247"/>
    <xsd:import namespace="ebc35acc-9dc8-4c00-9c3c-14ac5e4abd61"/>
    <xsd:import namespace="b2bbfd32-0178-4a01-9cde-0fcf75e00801"/>
    <xsd:element name="properties">
      <xsd:complexType>
        <xsd:sequence>
          <xsd:element name="documentManagement">
            <xsd:complexType>
              <xsd:all>
                <xsd:element ref="ns2:TaxCatchAll" minOccurs="0"/>
                <xsd:element ref="ns2:TaxCatchAllLabel" minOccurs="0"/>
                <xsd:element ref="ns3:p15144fad3be442bbc7e2b0f26e59a5e" minOccurs="0"/>
                <xsd:element ref="ns4:VosOutils" minOccurs="0"/>
                <xsd:element ref="ns4:Présentations_x0020_standards" minOccurs="0"/>
                <xsd:element ref="ns4:Affiches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5:MediaServiceMetadata" minOccurs="0"/>
                <xsd:element ref="ns5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5a72c7-7e11-44a4-8e3c-315ae3158d34" elementFormDefault="qualified">
    <xsd:import namespace="http://schemas.microsoft.com/office/2006/documentManagement/types"/>
    <xsd:import namespace="http://schemas.microsoft.com/office/infopath/2007/PartnerControls"/>
    <xsd:element name="TaxCatchAll" ma:index="8" nillable="true" ma:displayName="Taxonomy Catch All Column" ma:hidden="true" ma:list="{6325be42-2b87-43b4-8243-2da46f83bed7}" ma:internalName="TaxCatchAll" ma:showField="CatchAllData" ma:web="7182cb77-b31f-4111-831b-cda4b6a4724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9" nillable="true" ma:displayName="Taxonomy Catch All Column1" ma:hidden="true" ma:list="{6325be42-2b87-43b4-8243-2da46f83bed7}" ma:internalName="TaxCatchAllLabel" ma:readOnly="true" ma:showField="CatchAllDataLabel" ma:web="7182cb77-b31f-4111-831b-cda4b6a4724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82cb77-b31f-4111-831b-cda4b6a47247" elementFormDefault="qualified">
    <xsd:import namespace="http://schemas.microsoft.com/office/2006/documentManagement/types"/>
    <xsd:import namespace="http://schemas.microsoft.com/office/infopath/2007/PartnerControls"/>
    <xsd:element name="p15144fad3be442bbc7e2b0f26e59a5e" ma:index="10" nillable="true" ma:taxonomy="true" ma:internalName="p15144fad3be442bbc7e2b0f26e59a5e" ma:taxonomyFieldName="GFI_x0020_Keywords" ma:displayName="GFI Keywords" ma:default="" ma:fieldId="{915144fa-d3be-442b-bc7e-2b0f26e59a5e}" ma:taxonomyMulti="true" ma:sspId="dece1a9e-e829-42a2-80ca-4303f8678dea" ma:termSetId="a8000c20-c285-43d8-830e-9b1ec595d691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aredWithUsers" ma:index="15" nillable="true" ma:displayName="Partagé avec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Partagé avec détails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7" nillable="true" ma:displayName="Dernier partage par heure par utilisateu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8" nillable="true" ma:displayName="Dernier partage par heur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c35acc-9dc8-4c00-9c3c-14ac5e4abd61" elementFormDefault="qualified">
    <xsd:import namespace="http://schemas.microsoft.com/office/2006/documentManagement/types"/>
    <xsd:import namespace="http://schemas.microsoft.com/office/infopath/2007/PartnerControls"/>
    <xsd:element name="VosOutils" ma:index="12" nillable="true" ma:displayName="VosOutils" ma:format="Dropdown" ma:internalName="VosOutils">
      <xsd:simpleType>
        <xsd:restriction base="dms:Choice">
          <xsd:enumeration value="Chiffres Clés"/>
          <xsd:enumeration value="Documents juridiques"/>
          <xsd:enumeration value="Nos offres"/>
          <xsd:enumeration value="Présentations standards"/>
          <xsd:enumeration value="Références"/>
          <xsd:enumeration value="Web Brand Center"/>
          <xsd:enumeration value="_Old"/>
        </xsd:restriction>
      </xsd:simpleType>
    </xsd:element>
    <xsd:element name="Présentations_x0020_standards" ma:index="13" nillable="true" ma:displayName="TypeVosOutils" ma:format="Dropdown" ma:internalName="Pr_x00e9_sentations_x0020_standards">
      <xsd:simpleType>
        <xsd:restriction base="dms:Choice">
          <xsd:enumeration value="Présentations"/>
          <xsd:enumeration value="Carte d'identité"/>
          <xsd:enumeration value="Affiches"/>
          <xsd:enumeration value="Bureau électronique"/>
          <xsd:enumeration value="Calendrier"/>
          <xsd:enumeration value="Carte de visite"/>
          <xsd:enumeration value="Kit commercial"/>
          <xsd:enumeration value="Logos"/>
          <xsd:enumeration value="Messagerie"/>
          <xsd:enumeration value="Modèle Excel, Powerpoint, Word"/>
          <xsd:enumeration value="Mon avis"/>
          <xsd:enumeration value="Papier en-tête"/>
          <xsd:enumeration value="Passeport"/>
          <xsd:enumeration value="Process presse"/>
          <xsd:enumeration value="Videos"/>
          <xsd:enumeration value="Fiches"/>
          <xsd:enumeration value="Livres blancs"/>
          <xsd:enumeration value="Référentiel Présentations Clés"/>
          <xsd:enumeration value="Secteurs"/>
          <xsd:enumeration value="Business Lines"/>
          <xsd:enumeration value="Autres présentations"/>
          <xsd:enumeration value="Win"/>
          <xsd:enumeration value="_old"/>
        </xsd:restriction>
      </xsd:simpleType>
    </xsd:element>
    <xsd:element name="Affiches" ma:index="14" nillable="true" ma:displayName="SousTypesVosOutils" ma:default="Autres" ma:format="Dropdown" ma:internalName="Affiches">
      <xsd:simpleType>
        <xsd:restriction base="dms:Choice">
          <xsd:enumeration value="Affiches Corporate"/>
          <xsd:enumeration value="Affiches Métiers"/>
          <xsd:enumeration value="Affiches Secteurs"/>
          <xsd:enumeration value="Bureau électronique"/>
          <xsd:enumeration value="Calendrier"/>
          <xsd:enumeration value="Carte de visite"/>
          <xsd:enumeration value="Groupe"/>
          <xsd:enumeration value="Kit commercial"/>
          <xsd:enumeration value="Logos Insertion dans documents"/>
          <xsd:enumeration value="Logos Small"/>
          <xsd:enumeration value="Logos Medium"/>
          <xsd:enumeration value="Logos Large"/>
          <xsd:enumeration value="Logos avec fond transparent"/>
          <xsd:enumeration value="Logos Autres"/>
          <xsd:enumeration value="Modèle de signature de mail"/>
          <xsd:enumeration value="Modèle Excel"/>
          <xsd:enumeration value="Modèle Powerpoint"/>
          <xsd:enumeration value="Modèles Word - Unités NON certifiées ISO 9001"/>
          <xsd:enumeration value="Modèles Word - Unités certifiées ISO 9001"/>
          <xsd:enumeration value="Modèle Word - CV"/>
          <xsd:enumeration value="Papier en-tête Entité"/>
          <xsd:enumeration value="Passeport Logotype"/>
          <xsd:enumeration value="Process presse"/>
          <xsd:enumeration value="Videos"/>
          <xsd:enumeration value="Autres"/>
          <xsd:enumeration value="Référentiels Présentations Clés"/>
          <xsd:enumeration value="Countries"/>
          <xsd:enumeration value="Regions"/>
          <xsd:enumeration value="General"/>
          <xsd:enumeration value="Présentations Marketing"/>
          <xsd:enumeration value="Corporate Brand Guidelines"/>
          <xsd:enumeration value="_Ol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bbfd32-0178-4a01-9cde-0fcf75e0080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15144fad3be442bbc7e2b0f26e59a5e xmlns="7182cb77-b31f-4111-831b-cda4b6a47247">
      <Terms xmlns="http://schemas.microsoft.com/office/infopath/2007/PartnerControls"/>
    </p15144fad3be442bbc7e2b0f26e59a5e>
    <TaxCatchAll xmlns="d65a72c7-7e11-44a4-8e3c-315ae3158d34"/>
    <VosOutils xmlns="ebc35acc-9dc8-4c00-9c3c-14ac5e4abd61">Web Brand Center</VosOutils>
    <Présentations_x0020_standards xmlns="ebc35acc-9dc8-4c00-9c3c-14ac5e4abd61">Modèle Excel, Powerpoint, Word</Présentations_x0020_standards>
    <Affiches xmlns="ebc35acc-9dc8-4c00-9c3c-14ac5e4abd61">Modèles Word - Unités certifiées ISO 9001</Affiches>
  </documentManagement>
</p:properties>
</file>

<file path=customXml/itemProps1.xml><?xml version="1.0" encoding="utf-8"?>
<ds:datastoreItem xmlns:ds="http://schemas.openxmlformats.org/officeDocument/2006/customXml" ds:itemID="{2EDEB27D-CA4E-4AC5-B9FA-B03F0811DC2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0F6FEF0-911A-4ADC-87D2-E4A14EF7CD7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5030565-0335-4E14-943D-059A5B348D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65a72c7-7e11-44a4-8e3c-315ae3158d34"/>
    <ds:schemaRef ds:uri="7182cb77-b31f-4111-831b-cda4b6a47247"/>
    <ds:schemaRef ds:uri="ebc35acc-9dc8-4c00-9c3c-14ac5e4abd61"/>
    <ds:schemaRef ds:uri="b2bbfd32-0178-4a01-9cde-0fcf75e0080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7182cb77-b31f-4111-831b-cda4b6a47247"/>
    <ds:schemaRef ds:uri="d65a72c7-7e11-44a4-8e3c-315ae3158d34"/>
    <ds:schemaRef ds:uri="ebc35acc-9dc8-4c00-9c3c-14ac5e4abd6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%7b26C36D84-4D65-432E-8B4E-088067CEBB20%7dtf02786999_win32.dotx</Template>
  <TotalTime>0</TotalTime>
  <Pages>1</Pages>
  <Words>1630</Words>
  <Characters>8968</Characters>
  <Application>Microsoft Office Word</Application>
  <DocSecurity>0</DocSecurity>
  <Lines>74</Lines>
  <Paragraphs>21</Paragraphs>
  <ScaleCrop>false</ScaleCrop>
  <Company/>
  <LinksUpToDate>false</LinksUpToDate>
  <CharactersWithSpaces>10577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INETUM_WORD_Template world.docx</dc:title>
  <dc:subject/>
  <dc:creator/>
  <cp:keywords/>
  <dc:description/>
  <cp:lastModifiedBy>Burckard Christophe</cp:lastModifiedBy>
  <cp:revision>2</cp:revision>
  <dcterms:created xsi:type="dcterms:W3CDTF">2022-07-21T07:31:00Z</dcterms:created>
  <dcterms:modified xsi:type="dcterms:W3CDTF">2022-07-21T07:31:00Z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0x010100D750F704148EE047A722409C53FDC4A2</vt:lpwstr>
  </property>
  <property fmtid="{D5CDD505-2E9C-101B-9397-08002B2CF9AE}" pid="3" name="GFI Keywords">
    <vt:lpwstr/>
  </property>
  <property fmtid="{D5CDD505-2E9C-101B-9397-08002B2CF9AE}" pid="4" name="MSIP_Label_6c04a875-6eb2-484b-a14b-e2519851b720_Enabled">
    <vt:lpwstr>true</vt:lpwstr>
  </property>
  <property fmtid="{D5CDD505-2E9C-101B-9397-08002B2CF9AE}" pid="5" name="MSIP_Label_6c04a875-6eb2-484b-a14b-e2519851b720_SetDate">
    <vt:lpwstr>2022-07-21T07:31:37Z</vt:lpwstr>
  </property>
  <property fmtid="{D5CDD505-2E9C-101B-9397-08002B2CF9AE}" pid="6" name="MSIP_Label_6c04a875-6eb2-484b-a14b-e2519851b720_Method">
    <vt:lpwstr>Standard</vt:lpwstr>
  </property>
  <property fmtid="{D5CDD505-2E9C-101B-9397-08002B2CF9AE}" pid="7" name="MSIP_Label_6c04a875-6eb2-484b-a14b-e2519851b720_Name">
    <vt:lpwstr>External</vt:lpwstr>
  </property>
  <property fmtid="{D5CDD505-2E9C-101B-9397-08002B2CF9AE}" pid="8" name="MSIP_Label_6c04a875-6eb2-484b-a14b-e2519851b720_SiteId">
    <vt:lpwstr>14cb4ab4-62b8-45a2-a944-e225383ee1f9</vt:lpwstr>
  </property>
  <property fmtid="{D5CDD505-2E9C-101B-9397-08002B2CF9AE}" pid="9" name="MSIP_Label_6c04a875-6eb2-484b-a14b-e2519851b720_ActionId">
    <vt:lpwstr>3bdf0d7f-7605-4e84-a748-561e7c26b056</vt:lpwstr>
  </property>
  <property fmtid="{D5CDD505-2E9C-101B-9397-08002B2CF9AE}" pid="10" name="MSIP_Label_6c04a875-6eb2-484b-a14b-e2519851b720_ContentBits">
    <vt:lpwstr>0</vt:lpwstr>
  </property>
</Properties>
</file>