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AB1D3" w14:textId="35F5AA89" w:rsidR="00686A4A" w:rsidRPr="00F27094" w:rsidRDefault="00D8137C" w:rsidP="00D8137C">
      <w:pPr>
        <w:spacing w:after="0"/>
      </w:pPr>
      <w:r w:rsidRPr="00F27094">
        <w:rPr>
          <w:noProof/>
          <w:lang w:eastAsia="fr-FR"/>
        </w:rPr>
        <mc:AlternateContent>
          <mc:Choice Requires="wpg">
            <w:drawing>
              <wp:inline distT="0" distB="0" distL="0" distR="0" wp14:anchorId="2C9C12D3" wp14:editId="7ACDAC89">
                <wp:extent cx="2854660" cy="676660"/>
                <wp:effectExtent l="0" t="0" r="3175" b="9525"/>
                <wp:docPr id="36" name="Graphiqu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660" cy="676660"/>
                          <a:chOff x="0" y="0"/>
                          <a:chExt cx="1824935" cy="432728"/>
                        </a:xfrm>
                      </wpg:grpSpPr>
                      <wps:wsp>
                        <wps:cNvPr id="37" name="Forme libre : forme 37"/>
                        <wps:cNvSpPr/>
                        <wps:spPr>
                          <a:xfrm>
                            <a:off x="285267" y="341289"/>
                            <a:ext cx="1254402" cy="91439"/>
                          </a:xfrm>
                          <a:custGeom>
                            <a:avLst/>
                            <a:gdLst>
                              <a:gd name="connsiteX0" fmla="*/ 70834 w 1254402"/>
                              <a:gd name="connsiteY0" fmla="*/ 31553 h 91439"/>
                              <a:gd name="connsiteX1" fmla="*/ 47652 w 1254402"/>
                              <a:gd name="connsiteY1" fmla="*/ 53447 h 91439"/>
                              <a:gd name="connsiteX2" fmla="*/ 15455 w 1254402"/>
                              <a:gd name="connsiteY2" fmla="*/ 53447 h 91439"/>
                              <a:gd name="connsiteX3" fmla="*/ 15455 w 1254402"/>
                              <a:gd name="connsiteY3" fmla="*/ 69546 h 91439"/>
                              <a:gd name="connsiteX4" fmla="*/ 0 w 1254402"/>
                              <a:gd name="connsiteY4" fmla="*/ 69546 h 91439"/>
                              <a:gd name="connsiteX5" fmla="*/ 0 w 1254402"/>
                              <a:gd name="connsiteY5" fmla="*/ 9015 h 91439"/>
                              <a:gd name="connsiteX6" fmla="*/ 47652 w 1254402"/>
                              <a:gd name="connsiteY6" fmla="*/ 9015 h 91439"/>
                              <a:gd name="connsiteX7" fmla="*/ 70834 w 1254402"/>
                              <a:gd name="connsiteY7" fmla="*/ 31553 h 91439"/>
                              <a:gd name="connsiteX8" fmla="*/ 55379 w 1254402"/>
                              <a:gd name="connsiteY8" fmla="*/ 31553 h 91439"/>
                              <a:gd name="connsiteX9" fmla="*/ 43788 w 1254402"/>
                              <a:gd name="connsiteY9" fmla="*/ 22538 h 91439"/>
                              <a:gd name="connsiteX10" fmla="*/ 16099 w 1254402"/>
                              <a:gd name="connsiteY10" fmla="*/ 22538 h 91439"/>
                              <a:gd name="connsiteX11" fmla="*/ 16099 w 1254402"/>
                              <a:gd name="connsiteY11" fmla="*/ 40568 h 91439"/>
                              <a:gd name="connsiteX12" fmla="*/ 43144 w 1254402"/>
                              <a:gd name="connsiteY12" fmla="*/ 40568 h 91439"/>
                              <a:gd name="connsiteX13" fmla="*/ 55379 w 1254402"/>
                              <a:gd name="connsiteY13" fmla="*/ 31553 h 91439"/>
                              <a:gd name="connsiteX14" fmla="*/ 79849 w 1254402"/>
                              <a:gd name="connsiteY14" fmla="*/ 44432 h 91439"/>
                              <a:gd name="connsiteX15" fmla="*/ 115266 w 1254402"/>
                              <a:gd name="connsiteY15" fmla="*/ 18030 h 91439"/>
                              <a:gd name="connsiteX16" fmla="*/ 150683 w 1254402"/>
                              <a:gd name="connsiteY16" fmla="*/ 44432 h 91439"/>
                              <a:gd name="connsiteX17" fmla="*/ 115266 w 1254402"/>
                              <a:gd name="connsiteY17" fmla="*/ 70834 h 91439"/>
                              <a:gd name="connsiteX18" fmla="*/ 79849 w 1254402"/>
                              <a:gd name="connsiteY18" fmla="*/ 44432 h 91439"/>
                              <a:gd name="connsiteX19" fmla="*/ 135228 w 1254402"/>
                              <a:gd name="connsiteY19" fmla="*/ 44432 h 91439"/>
                              <a:gd name="connsiteX20" fmla="*/ 114622 w 1254402"/>
                              <a:gd name="connsiteY20" fmla="*/ 30265 h 91439"/>
                              <a:gd name="connsiteX21" fmla="*/ 94016 w 1254402"/>
                              <a:gd name="connsiteY21" fmla="*/ 44432 h 91439"/>
                              <a:gd name="connsiteX22" fmla="*/ 114622 w 1254402"/>
                              <a:gd name="connsiteY22" fmla="*/ 58599 h 91439"/>
                              <a:gd name="connsiteX23" fmla="*/ 135228 w 1254402"/>
                              <a:gd name="connsiteY23" fmla="*/ 44432 h 91439"/>
                              <a:gd name="connsiteX24" fmla="*/ 173221 w 1254402"/>
                              <a:gd name="connsiteY24" fmla="*/ 52159 h 91439"/>
                              <a:gd name="connsiteX25" fmla="*/ 195115 w 1254402"/>
                              <a:gd name="connsiteY25" fmla="*/ 59887 h 91439"/>
                              <a:gd name="connsiteX26" fmla="*/ 213789 w 1254402"/>
                              <a:gd name="connsiteY26" fmla="*/ 54735 h 91439"/>
                              <a:gd name="connsiteX27" fmla="*/ 193827 w 1254402"/>
                              <a:gd name="connsiteY27" fmla="*/ 49584 h 91439"/>
                              <a:gd name="connsiteX28" fmla="*/ 160342 w 1254402"/>
                              <a:gd name="connsiteY28" fmla="*/ 34129 h 91439"/>
                              <a:gd name="connsiteX29" fmla="*/ 193827 w 1254402"/>
                              <a:gd name="connsiteY29" fmla="*/ 18674 h 91439"/>
                              <a:gd name="connsiteX30" fmla="*/ 226668 w 1254402"/>
                              <a:gd name="connsiteY30" fmla="*/ 35417 h 91439"/>
                              <a:gd name="connsiteX31" fmla="*/ 211857 w 1254402"/>
                              <a:gd name="connsiteY31" fmla="*/ 35417 h 91439"/>
                              <a:gd name="connsiteX32" fmla="*/ 192539 w 1254402"/>
                              <a:gd name="connsiteY32" fmla="*/ 30265 h 91439"/>
                              <a:gd name="connsiteX33" fmla="*/ 174509 w 1254402"/>
                              <a:gd name="connsiteY33" fmla="*/ 34129 h 91439"/>
                              <a:gd name="connsiteX34" fmla="*/ 194471 w 1254402"/>
                              <a:gd name="connsiteY34" fmla="*/ 39281 h 91439"/>
                              <a:gd name="connsiteX35" fmla="*/ 227956 w 1254402"/>
                              <a:gd name="connsiteY35" fmla="*/ 54735 h 91439"/>
                              <a:gd name="connsiteX36" fmla="*/ 195759 w 1254402"/>
                              <a:gd name="connsiteY36" fmla="*/ 71478 h 91439"/>
                              <a:gd name="connsiteX37" fmla="*/ 158410 w 1254402"/>
                              <a:gd name="connsiteY37" fmla="*/ 52803 h 91439"/>
                              <a:gd name="connsiteX38" fmla="*/ 173221 w 1254402"/>
                              <a:gd name="connsiteY38" fmla="*/ 52803 h 91439"/>
                              <a:gd name="connsiteX39" fmla="*/ 254358 w 1254402"/>
                              <a:gd name="connsiteY39" fmla="*/ 644 h 91439"/>
                              <a:gd name="connsiteX40" fmla="*/ 254358 w 1254402"/>
                              <a:gd name="connsiteY40" fmla="*/ 13523 h 91439"/>
                              <a:gd name="connsiteX41" fmla="*/ 239547 w 1254402"/>
                              <a:gd name="connsiteY41" fmla="*/ 13523 h 91439"/>
                              <a:gd name="connsiteX42" fmla="*/ 239547 w 1254402"/>
                              <a:gd name="connsiteY42" fmla="*/ 644 h 91439"/>
                              <a:gd name="connsiteX43" fmla="*/ 254358 w 1254402"/>
                              <a:gd name="connsiteY43" fmla="*/ 644 h 91439"/>
                              <a:gd name="connsiteX44" fmla="*/ 254358 w 1254402"/>
                              <a:gd name="connsiteY44" fmla="*/ 19318 h 91439"/>
                              <a:gd name="connsiteX45" fmla="*/ 254358 w 1254402"/>
                              <a:gd name="connsiteY45" fmla="*/ 70190 h 91439"/>
                              <a:gd name="connsiteX46" fmla="*/ 239547 w 1254402"/>
                              <a:gd name="connsiteY46" fmla="*/ 70190 h 91439"/>
                              <a:gd name="connsiteX47" fmla="*/ 239547 w 1254402"/>
                              <a:gd name="connsiteY47" fmla="*/ 19318 h 91439"/>
                              <a:gd name="connsiteX48" fmla="*/ 254358 w 1254402"/>
                              <a:gd name="connsiteY48" fmla="*/ 19318 h 91439"/>
                              <a:gd name="connsiteX49" fmla="*/ 292994 w 1254402"/>
                              <a:gd name="connsiteY49" fmla="*/ 31553 h 91439"/>
                              <a:gd name="connsiteX50" fmla="*/ 292994 w 1254402"/>
                              <a:gd name="connsiteY50" fmla="*/ 46364 h 91439"/>
                              <a:gd name="connsiteX51" fmla="*/ 303941 w 1254402"/>
                              <a:gd name="connsiteY51" fmla="*/ 58599 h 91439"/>
                              <a:gd name="connsiteX52" fmla="*/ 316820 w 1254402"/>
                              <a:gd name="connsiteY52" fmla="*/ 57955 h 91439"/>
                              <a:gd name="connsiteX53" fmla="*/ 316820 w 1254402"/>
                              <a:gd name="connsiteY53" fmla="*/ 69546 h 91439"/>
                              <a:gd name="connsiteX54" fmla="*/ 299434 w 1254402"/>
                              <a:gd name="connsiteY54" fmla="*/ 70834 h 91439"/>
                              <a:gd name="connsiteX55" fmla="*/ 278184 w 1254402"/>
                              <a:gd name="connsiteY55" fmla="*/ 54735 h 91439"/>
                              <a:gd name="connsiteX56" fmla="*/ 278184 w 1254402"/>
                              <a:gd name="connsiteY56" fmla="*/ 31553 h 91439"/>
                              <a:gd name="connsiteX57" fmla="*/ 264661 w 1254402"/>
                              <a:gd name="connsiteY57" fmla="*/ 31553 h 91439"/>
                              <a:gd name="connsiteX58" fmla="*/ 264661 w 1254402"/>
                              <a:gd name="connsiteY58" fmla="*/ 19318 h 91439"/>
                              <a:gd name="connsiteX59" fmla="*/ 278184 w 1254402"/>
                              <a:gd name="connsiteY59" fmla="*/ 19318 h 91439"/>
                              <a:gd name="connsiteX60" fmla="*/ 278184 w 1254402"/>
                              <a:gd name="connsiteY60" fmla="*/ 9015 h 91439"/>
                              <a:gd name="connsiteX61" fmla="*/ 292994 w 1254402"/>
                              <a:gd name="connsiteY61" fmla="*/ 4508 h 91439"/>
                              <a:gd name="connsiteX62" fmla="*/ 292994 w 1254402"/>
                              <a:gd name="connsiteY62" fmla="*/ 19318 h 91439"/>
                              <a:gd name="connsiteX63" fmla="*/ 316820 w 1254402"/>
                              <a:gd name="connsiteY63" fmla="*/ 19318 h 91439"/>
                              <a:gd name="connsiteX64" fmla="*/ 316820 w 1254402"/>
                              <a:gd name="connsiteY64" fmla="*/ 31553 h 91439"/>
                              <a:gd name="connsiteX65" fmla="*/ 292994 w 1254402"/>
                              <a:gd name="connsiteY65" fmla="*/ 31553 h 91439"/>
                              <a:gd name="connsiteX66" fmla="*/ 342578 w 1254402"/>
                              <a:gd name="connsiteY66" fmla="*/ 644 h 91439"/>
                              <a:gd name="connsiteX67" fmla="*/ 342578 w 1254402"/>
                              <a:gd name="connsiteY67" fmla="*/ 13523 h 91439"/>
                              <a:gd name="connsiteX68" fmla="*/ 327767 w 1254402"/>
                              <a:gd name="connsiteY68" fmla="*/ 13523 h 91439"/>
                              <a:gd name="connsiteX69" fmla="*/ 327767 w 1254402"/>
                              <a:gd name="connsiteY69" fmla="*/ 644 h 91439"/>
                              <a:gd name="connsiteX70" fmla="*/ 342578 w 1254402"/>
                              <a:gd name="connsiteY70" fmla="*/ 644 h 91439"/>
                              <a:gd name="connsiteX71" fmla="*/ 342578 w 1254402"/>
                              <a:gd name="connsiteY71" fmla="*/ 19318 h 91439"/>
                              <a:gd name="connsiteX72" fmla="*/ 342578 w 1254402"/>
                              <a:gd name="connsiteY72" fmla="*/ 70190 h 91439"/>
                              <a:gd name="connsiteX73" fmla="*/ 327767 w 1254402"/>
                              <a:gd name="connsiteY73" fmla="*/ 70190 h 91439"/>
                              <a:gd name="connsiteX74" fmla="*/ 327767 w 1254402"/>
                              <a:gd name="connsiteY74" fmla="*/ 19318 h 91439"/>
                              <a:gd name="connsiteX75" fmla="*/ 342578 w 1254402"/>
                              <a:gd name="connsiteY75" fmla="*/ 19318 h 91439"/>
                              <a:gd name="connsiteX76" fmla="*/ 424359 w 1254402"/>
                              <a:gd name="connsiteY76" fmla="*/ 19318 h 91439"/>
                              <a:gd name="connsiteX77" fmla="*/ 398601 w 1254402"/>
                              <a:gd name="connsiteY77" fmla="*/ 70190 h 91439"/>
                              <a:gd name="connsiteX78" fmla="*/ 377995 w 1254402"/>
                              <a:gd name="connsiteY78" fmla="*/ 70190 h 91439"/>
                              <a:gd name="connsiteX79" fmla="*/ 352237 w 1254402"/>
                              <a:gd name="connsiteY79" fmla="*/ 19318 h 91439"/>
                              <a:gd name="connsiteX80" fmla="*/ 368336 w 1254402"/>
                              <a:gd name="connsiteY80" fmla="*/ 19318 h 91439"/>
                              <a:gd name="connsiteX81" fmla="*/ 388298 w 1254402"/>
                              <a:gd name="connsiteY81" fmla="*/ 59887 h 91439"/>
                              <a:gd name="connsiteX82" fmla="*/ 408260 w 1254402"/>
                              <a:gd name="connsiteY82" fmla="*/ 19318 h 91439"/>
                              <a:gd name="connsiteX83" fmla="*/ 424359 w 1254402"/>
                              <a:gd name="connsiteY83" fmla="*/ 19318 h 91439"/>
                              <a:gd name="connsiteX84" fmla="*/ 481670 w 1254402"/>
                              <a:gd name="connsiteY84" fmla="*/ 51515 h 91439"/>
                              <a:gd name="connsiteX85" fmla="*/ 496481 w 1254402"/>
                              <a:gd name="connsiteY85" fmla="*/ 51515 h 91439"/>
                              <a:gd name="connsiteX86" fmla="*/ 461708 w 1254402"/>
                              <a:gd name="connsiteY86" fmla="*/ 70834 h 91439"/>
                              <a:gd name="connsiteX87" fmla="*/ 427579 w 1254402"/>
                              <a:gd name="connsiteY87" fmla="*/ 44432 h 91439"/>
                              <a:gd name="connsiteX88" fmla="*/ 462995 w 1254402"/>
                              <a:gd name="connsiteY88" fmla="*/ 18030 h 91439"/>
                              <a:gd name="connsiteX89" fmla="*/ 497768 w 1254402"/>
                              <a:gd name="connsiteY89" fmla="*/ 47652 h 91439"/>
                              <a:gd name="connsiteX90" fmla="*/ 442389 w 1254402"/>
                              <a:gd name="connsiteY90" fmla="*/ 47652 h 91439"/>
                              <a:gd name="connsiteX91" fmla="*/ 461708 w 1254402"/>
                              <a:gd name="connsiteY91" fmla="*/ 58599 h 91439"/>
                              <a:gd name="connsiteX92" fmla="*/ 481670 w 1254402"/>
                              <a:gd name="connsiteY92" fmla="*/ 51515 h 91439"/>
                              <a:gd name="connsiteX93" fmla="*/ 442389 w 1254402"/>
                              <a:gd name="connsiteY93" fmla="*/ 38637 h 91439"/>
                              <a:gd name="connsiteX94" fmla="*/ 481026 w 1254402"/>
                              <a:gd name="connsiteY94" fmla="*/ 38637 h 91439"/>
                              <a:gd name="connsiteX95" fmla="*/ 461708 w 1254402"/>
                              <a:gd name="connsiteY95" fmla="*/ 29621 h 91439"/>
                              <a:gd name="connsiteX96" fmla="*/ 442389 w 1254402"/>
                              <a:gd name="connsiteY96" fmla="*/ 38637 h 91439"/>
                              <a:gd name="connsiteX97" fmla="*/ 622694 w 1254402"/>
                              <a:gd name="connsiteY97" fmla="*/ 644 h 91439"/>
                              <a:gd name="connsiteX98" fmla="*/ 622694 w 1254402"/>
                              <a:gd name="connsiteY98" fmla="*/ 69546 h 91439"/>
                              <a:gd name="connsiteX99" fmla="*/ 607883 w 1254402"/>
                              <a:gd name="connsiteY99" fmla="*/ 69546 h 91439"/>
                              <a:gd name="connsiteX100" fmla="*/ 607883 w 1254402"/>
                              <a:gd name="connsiteY100" fmla="*/ 61819 h 91439"/>
                              <a:gd name="connsiteX101" fmla="*/ 582769 w 1254402"/>
                              <a:gd name="connsiteY101" fmla="*/ 70834 h 91439"/>
                              <a:gd name="connsiteX102" fmla="*/ 552504 w 1254402"/>
                              <a:gd name="connsiteY102" fmla="*/ 44432 h 91439"/>
                              <a:gd name="connsiteX103" fmla="*/ 582769 w 1254402"/>
                              <a:gd name="connsiteY103" fmla="*/ 18030 h 91439"/>
                              <a:gd name="connsiteX104" fmla="*/ 607883 w 1254402"/>
                              <a:gd name="connsiteY104" fmla="*/ 27046 h 91439"/>
                              <a:gd name="connsiteX105" fmla="*/ 607883 w 1254402"/>
                              <a:gd name="connsiteY105" fmla="*/ 644 h 91439"/>
                              <a:gd name="connsiteX106" fmla="*/ 622694 w 1254402"/>
                              <a:gd name="connsiteY106" fmla="*/ 644 h 91439"/>
                              <a:gd name="connsiteX107" fmla="*/ 607883 w 1254402"/>
                              <a:gd name="connsiteY107" fmla="*/ 44432 h 91439"/>
                              <a:gd name="connsiteX108" fmla="*/ 587277 w 1254402"/>
                              <a:gd name="connsiteY108" fmla="*/ 30265 h 91439"/>
                              <a:gd name="connsiteX109" fmla="*/ 566670 w 1254402"/>
                              <a:gd name="connsiteY109" fmla="*/ 44432 h 91439"/>
                              <a:gd name="connsiteX110" fmla="*/ 587277 w 1254402"/>
                              <a:gd name="connsiteY110" fmla="*/ 58599 h 91439"/>
                              <a:gd name="connsiteX111" fmla="*/ 607883 w 1254402"/>
                              <a:gd name="connsiteY111" fmla="*/ 44432 h 91439"/>
                              <a:gd name="connsiteX112" fmla="*/ 649739 w 1254402"/>
                              <a:gd name="connsiteY112" fmla="*/ 644 h 91439"/>
                              <a:gd name="connsiteX113" fmla="*/ 649739 w 1254402"/>
                              <a:gd name="connsiteY113" fmla="*/ 13523 h 91439"/>
                              <a:gd name="connsiteX114" fmla="*/ 634928 w 1254402"/>
                              <a:gd name="connsiteY114" fmla="*/ 13523 h 91439"/>
                              <a:gd name="connsiteX115" fmla="*/ 634928 w 1254402"/>
                              <a:gd name="connsiteY115" fmla="*/ 644 h 91439"/>
                              <a:gd name="connsiteX116" fmla="*/ 649739 w 1254402"/>
                              <a:gd name="connsiteY116" fmla="*/ 644 h 91439"/>
                              <a:gd name="connsiteX117" fmla="*/ 649739 w 1254402"/>
                              <a:gd name="connsiteY117" fmla="*/ 19318 h 91439"/>
                              <a:gd name="connsiteX118" fmla="*/ 649739 w 1254402"/>
                              <a:gd name="connsiteY118" fmla="*/ 70190 h 91439"/>
                              <a:gd name="connsiteX119" fmla="*/ 634928 w 1254402"/>
                              <a:gd name="connsiteY119" fmla="*/ 70190 h 91439"/>
                              <a:gd name="connsiteX120" fmla="*/ 634928 w 1254402"/>
                              <a:gd name="connsiteY120" fmla="*/ 19318 h 91439"/>
                              <a:gd name="connsiteX121" fmla="*/ 649739 w 1254402"/>
                              <a:gd name="connsiteY121" fmla="*/ 19318 h 91439"/>
                              <a:gd name="connsiteX122" fmla="*/ 730876 w 1254402"/>
                              <a:gd name="connsiteY122" fmla="*/ 19318 h 91439"/>
                              <a:gd name="connsiteX123" fmla="*/ 730876 w 1254402"/>
                              <a:gd name="connsiteY123" fmla="*/ 61819 h 91439"/>
                              <a:gd name="connsiteX124" fmla="*/ 698035 w 1254402"/>
                              <a:gd name="connsiteY124" fmla="*/ 91440 h 91439"/>
                              <a:gd name="connsiteX125" fmla="*/ 666482 w 1254402"/>
                              <a:gd name="connsiteY125" fmla="*/ 87576 h 91439"/>
                              <a:gd name="connsiteX126" fmla="*/ 666482 w 1254402"/>
                              <a:gd name="connsiteY126" fmla="*/ 75985 h 91439"/>
                              <a:gd name="connsiteX127" fmla="*/ 694815 w 1254402"/>
                              <a:gd name="connsiteY127" fmla="*/ 79849 h 91439"/>
                              <a:gd name="connsiteX128" fmla="*/ 716065 w 1254402"/>
                              <a:gd name="connsiteY128" fmla="*/ 61175 h 91439"/>
                              <a:gd name="connsiteX129" fmla="*/ 690308 w 1254402"/>
                              <a:gd name="connsiteY129" fmla="*/ 70190 h 91439"/>
                              <a:gd name="connsiteX130" fmla="*/ 660686 w 1254402"/>
                              <a:gd name="connsiteY130" fmla="*/ 44432 h 91439"/>
                              <a:gd name="connsiteX131" fmla="*/ 690308 w 1254402"/>
                              <a:gd name="connsiteY131" fmla="*/ 18674 h 91439"/>
                              <a:gd name="connsiteX132" fmla="*/ 716065 w 1254402"/>
                              <a:gd name="connsiteY132" fmla="*/ 27690 h 91439"/>
                              <a:gd name="connsiteX133" fmla="*/ 716065 w 1254402"/>
                              <a:gd name="connsiteY133" fmla="*/ 19318 h 91439"/>
                              <a:gd name="connsiteX134" fmla="*/ 730876 w 1254402"/>
                              <a:gd name="connsiteY134" fmla="*/ 19318 h 91439"/>
                              <a:gd name="connsiteX135" fmla="*/ 715421 w 1254402"/>
                              <a:gd name="connsiteY135" fmla="*/ 43788 h 91439"/>
                              <a:gd name="connsiteX136" fmla="*/ 694815 w 1254402"/>
                              <a:gd name="connsiteY136" fmla="*/ 30909 h 91439"/>
                              <a:gd name="connsiteX137" fmla="*/ 674209 w 1254402"/>
                              <a:gd name="connsiteY137" fmla="*/ 43788 h 91439"/>
                              <a:gd name="connsiteX138" fmla="*/ 694815 w 1254402"/>
                              <a:gd name="connsiteY138" fmla="*/ 56667 h 91439"/>
                              <a:gd name="connsiteX139" fmla="*/ 715421 w 1254402"/>
                              <a:gd name="connsiteY139" fmla="*/ 43788 h 91439"/>
                              <a:gd name="connsiteX140" fmla="*/ 757278 w 1254402"/>
                              <a:gd name="connsiteY140" fmla="*/ 644 h 91439"/>
                              <a:gd name="connsiteX141" fmla="*/ 757278 w 1254402"/>
                              <a:gd name="connsiteY141" fmla="*/ 13523 h 91439"/>
                              <a:gd name="connsiteX142" fmla="*/ 742467 w 1254402"/>
                              <a:gd name="connsiteY142" fmla="*/ 13523 h 91439"/>
                              <a:gd name="connsiteX143" fmla="*/ 742467 w 1254402"/>
                              <a:gd name="connsiteY143" fmla="*/ 644 h 91439"/>
                              <a:gd name="connsiteX144" fmla="*/ 757278 w 1254402"/>
                              <a:gd name="connsiteY144" fmla="*/ 644 h 91439"/>
                              <a:gd name="connsiteX145" fmla="*/ 757278 w 1254402"/>
                              <a:gd name="connsiteY145" fmla="*/ 19318 h 91439"/>
                              <a:gd name="connsiteX146" fmla="*/ 757278 w 1254402"/>
                              <a:gd name="connsiteY146" fmla="*/ 70190 h 91439"/>
                              <a:gd name="connsiteX147" fmla="*/ 742467 w 1254402"/>
                              <a:gd name="connsiteY147" fmla="*/ 70190 h 91439"/>
                              <a:gd name="connsiteX148" fmla="*/ 742467 w 1254402"/>
                              <a:gd name="connsiteY148" fmla="*/ 19318 h 91439"/>
                              <a:gd name="connsiteX149" fmla="*/ 757278 w 1254402"/>
                              <a:gd name="connsiteY149" fmla="*/ 19318 h 91439"/>
                              <a:gd name="connsiteX150" fmla="*/ 795914 w 1254402"/>
                              <a:gd name="connsiteY150" fmla="*/ 31553 h 91439"/>
                              <a:gd name="connsiteX151" fmla="*/ 795914 w 1254402"/>
                              <a:gd name="connsiteY151" fmla="*/ 46364 h 91439"/>
                              <a:gd name="connsiteX152" fmla="*/ 806861 w 1254402"/>
                              <a:gd name="connsiteY152" fmla="*/ 58599 h 91439"/>
                              <a:gd name="connsiteX153" fmla="*/ 819740 w 1254402"/>
                              <a:gd name="connsiteY153" fmla="*/ 57955 h 91439"/>
                              <a:gd name="connsiteX154" fmla="*/ 819740 w 1254402"/>
                              <a:gd name="connsiteY154" fmla="*/ 69546 h 91439"/>
                              <a:gd name="connsiteX155" fmla="*/ 802354 w 1254402"/>
                              <a:gd name="connsiteY155" fmla="*/ 70834 h 91439"/>
                              <a:gd name="connsiteX156" fmla="*/ 781104 w 1254402"/>
                              <a:gd name="connsiteY156" fmla="*/ 54735 h 91439"/>
                              <a:gd name="connsiteX157" fmla="*/ 781104 w 1254402"/>
                              <a:gd name="connsiteY157" fmla="*/ 31553 h 91439"/>
                              <a:gd name="connsiteX158" fmla="*/ 767581 w 1254402"/>
                              <a:gd name="connsiteY158" fmla="*/ 31553 h 91439"/>
                              <a:gd name="connsiteX159" fmla="*/ 767581 w 1254402"/>
                              <a:gd name="connsiteY159" fmla="*/ 19318 h 91439"/>
                              <a:gd name="connsiteX160" fmla="*/ 781104 w 1254402"/>
                              <a:gd name="connsiteY160" fmla="*/ 19318 h 91439"/>
                              <a:gd name="connsiteX161" fmla="*/ 781104 w 1254402"/>
                              <a:gd name="connsiteY161" fmla="*/ 9015 h 91439"/>
                              <a:gd name="connsiteX162" fmla="*/ 795914 w 1254402"/>
                              <a:gd name="connsiteY162" fmla="*/ 4508 h 91439"/>
                              <a:gd name="connsiteX163" fmla="*/ 795914 w 1254402"/>
                              <a:gd name="connsiteY163" fmla="*/ 19318 h 91439"/>
                              <a:gd name="connsiteX164" fmla="*/ 819740 w 1254402"/>
                              <a:gd name="connsiteY164" fmla="*/ 19318 h 91439"/>
                              <a:gd name="connsiteX165" fmla="*/ 819740 w 1254402"/>
                              <a:gd name="connsiteY165" fmla="*/ 31553 h 91439"/>
                              <a:gd name="connsiteX166" fmla="*/ 795914 w 1254402"/>
                              <a:gd name="connsiteY166" fmla="*/ 31553 h 91439"/>
                              <a:gd name="connsiteX167" fmla="*/ 898301 w 1254402"/>
                              <a:gd name="connsiteY167" fmla="*/ 44432 h 91439"/>
                              <a:gd name="connsiteX168" fmla="*/ 898301 w 1254402"/>
                              <a:gd name="connsiteY168" fmla="*/ 70190 h 91439"/>
                              <a:gd name="connsiteX169" fmla="*/ 883491 w 1254402"/>
                              <a:gd name="connsiteY169" fmla="*/ 70190 h 91439"/>
                              <a:gd name="connsiteX170" fmla="*/ 883491 w 1254402"/>
                              <a:gd name="connsiteY170" fmla="*/ 63750 h 91439"/>
                              <a:gd name="connsiteX171" fmla="*/ 852581 w 1254402"/>
                              <a:gd name="connsiteY171" fmla="*/ 70834 h 91439"/>
                              <a:gd name="connsiteX172" fmla="*/ 829400 w 1254402"/>
                              <a:gd name="connsiteY172" fmla="*/ 54735 h 91439"/>
                              <a:gd name="connsiteX173" fmla="*/ 860309 w 1254402"/>
                              <a:gd name="connsiteY173" fmla="*/ 37349 h 91439"/>
                              <a:gd name="connsiteX174" fmla="*/ 883491 w 1254402"/>
                              <a:gd name="connsiteY174" fmla="*/ 41212 h 91439"/>
                              <a:gd name="connsiteX175" fmla="*/ 864172 w 1254402"/>
                              <a:gd name="connsiteY175" fmla="*/ 30909 h 91439"/>
                              <a:gd name="connsiteX176" fmla="*/ 839059 w 1254402"/>
                              <a:gd name="connsiteY176" fmla="*/ 34773 h 91439"/>
                              <a:gd name="connsiteX177" fmla="*/ 833907 w 1254402"/>
                              <a:gd name="connsiteY177" fmla="*/ 23826 h 91439"/>
                              <a:gd name="connsiteX178" fmla="*/ 864816 w 1254402"/>
                              <a:gd name="connsiteY178" fmla="*/ 18674 h 91439"/>
                              <a:gd name="connsiteX179" fmla="*/ 898301 w 1254402"/>
                              <a:gd name="connsiteY179" fmla="*/ 44432 h 91439"/>
                              <a:gd name="connsiteX180" fmla="*/ 883491 w 1254402"/>
                              <a:gd name="connsiteY180" fmla="*/ 50228 h 91439"/>
                              <a:gd name="connsiteX181" fmla="*/ 862241 w 1254402"/>
                              <a:gd name="connsiteY181" fmla="*/ 47008 h 91439"/>
                              <a:gd name="connsiteX182" fmla="*/ 844854 w 1254402"/>
                              <a:gd name="connsiteY182" fmla="*/ 54091 h 91439"/>
                              <a:gd name="connsiteX183" fmla="*/ 857733 w 1254402"/>
                              <a:gd name="connsiteY183" fmla="*/ 59887 h 91439"/>
                              <a:gd name="connsiteX184" fmla="*/ 884135 w 1254402"/>
                              <a:gd name="connsiteY184" fmla="*/ 54091 h 91439"/>
                              <a:gd name="connsiteX185" fmla="*/ 884135 w 1254402"/>
                              <a:gd name="connsiteY185" fmla="*/ 50228 h 91439"/>
                              <a:gd name="connsiteX186" fmla="*/ 925347 w 1254402"/>
                              <a:gd name="connsiteY186" fmla="*/ 644 h 91439"/>
                              <a:gd name="connsiteX187" fmla="*/ 925347 w 1254402"/>
                              <a:gd name="connsiteY187" fmla="*/ 69546 h 91439"/>
                              <a:gd name="connsiteX188" fmla="*/ 910536 w 1254402"/>
                              <a:gd name="connsiteY188" fmla="*/ 69546 h 91439"/>
                              <a:gd name="connsiteX189" fmla="*/ 910536 w 1254402"/>
                              <a:gd name="connsiteY189" fmla="*/ 644 h 91439"/>
                              <a:gd name="connsiteX190" fmla="*/ 925347 w 1254402"/>
                              <a:gd name="connsiteY190" fmla="*/ 644 h 91439"/>
                              <a:gd name="connsiteX191" fmla="*/ 1009704 w 1254402"/>
                              <a:gd name="connsiteY191" fmla="*/ 19318 h 91439"/>
                              <a:gd name="connsiteX192" fmla="*/ 1030954 w 1254402"/>
                              <a:gd name="connsiteY192" fmla="*/ 19318 h 91439"/>
                              <a:gd name="connsiteX193" fmla="*/ 1030954 w 1254402"/>
                              <a:gd name="connsiteY193" fmla="*/ 31553 h 91439"/>
                              <a:gd name="connsiteX194" fmla="*/ 1009704 w 1254402"/>
                              <a:gd name="connsiteY194" fmla="*/ 31553 h 91439"/>
                              <a:gd name="connsiteX195" fmla="*/ 1009704 w 1254402"/>
                              <a:gd name="connsiteY195" fmla="*/ 70190 h 91439"/>
                              <a:gd name="connsiteX196" fmla="*/ 994893 w 1254402"/>
                              <a:gd name="connsiteY196" fmla="*/ 70190 h 91439"/>
                              <a:gd name="connsiteX197" fmla="*/ 994893 w 1254402"/>
                              <a:gd name="connsiteY197" fmla="*/ 31553 h 91439"/>
                              <a:gd name="connsiteX198" fmla="*/ 981370 w 1254402"/>
                              <a:gd name="connsiteY198" fmla="*/ 31553 h 91439"/>
                              <a:gd name="connsiteX199" fmla="*/ 981370 w 1254402"/>
                              <a:gd name="connsiteY199" fmla="*/ 19318 h 91439"/>
                              <a:gd name="connsiteX200" fmla="*/ 994893 w 1254402"/>
                              <a:gd name="connsiteY200" fmla="*/ 19318 h 91439"/>
                              <a:gd name="connsiteX201" fmla="*/ 994893 w 1254402"/>
                              <a:gd name="connsiteY201" fmla="*/ 15455 h 91439"/>
                              <a:gd name="connsiteX202" fmla="*/ 1016143 w 1254402"/>
                              <a:gd name="connsiteY202" fmla="*/ 0 h 91439"/>
                              <a:gd name="connsiteX203" fmla="*/ 1031598 w 1254402"/>
                              <a:gd name="connsiteY203" fmla="*/ 644 h 91439"/>
                              <a:gd name="connsiteX204" fmla="*/ 1031598 w 1254402"/>
                              <a:gd name="connsiteY204" fmla="*/ 10947 h 91439"/>
                              <a:gd name="connsiteX205" fmla="*/ 1021295 w 1254402"/>
                              <a:gd name="connsiteY205" fmla="*/ 10303 h 91439"/>
                              <a:gd name="connsiteX206" fmla="*/ 1009704 w 1254402"/>
                              <a:gd name="connsiteY206" fmla="*/ 19318 h 91439"/>
                              <a:gd name="connsiteX207" fmla="*/ 1056712 w 1254402"/>
                              <a:gd name="connsiteY207" fmla="*/ 644 h 91439"/>
                              <a:gd name="connsiteX208" fmla="*/ 1056712 w 1254402"/>
                              <a:gd name="connsiteY208" fmla="*/ 69546 h 91439"/>
                              <a:gd name="connsiteX209" fmla="*/ 1041901 w 1254402"/>
                              <a:gd name="connsiteY209" fmla="*/ 69546 h 91439"/>
                              <a:gd name="connsiteX210" fmla="*/ 1041901 w 1254402"/>
                              <a:gd name="connsiteY210" fmla="*/ 644 h 91439"/>
                              <a:gd name="connsiteX211" fmla="*/ 1056712 w 1254402"/>
                              <a:gd name="connsiteY211" fmla="*/ 644 h 91439"/>
                              <a:gd name="connsiteX212" fmla="*/ 1067659 w 1254402"/>
                              <a:gd name="connsiteY212" fmla="*/ 44432 h 91439"/>
                              <a:gd name="connsiteX213" fmla="*/ 1103076 w 1254402"/>
                              <a:gd name="connsiteY213" fmla="*/ 18030 h 91439"/>
                              <a:gd name="connsiteX214" fmla="*/ 1138493 w 1254402"/>
                              <a:gd name="connsiteY214" fmla="*/ 44432 h 91439"/>
                              <a:gd name="connsiteX215" fmla="*/ 1103076 w 1254402"/>
                              <a:gd name="connsiteY215" fmla="*/ 70834 h 91439"/>
                              <a:gd name="connsiteX216" fmla="*/ 1067659 w 1254402"/>
                              <a:gd name="connsiteY216" fmla="*/ 44432 h 91439"/>
                              <a:gd name="connsiteX217" fmla="*/ 1123038 w 1254402"/>
                              <a:gd name="connsiteY217" fmla="*/ 44432 h 91439"/>
                              <a:gd name="connsiteX218" fmla="*/ 1102432 w 1254402"/>
                              <a:gd name="connsiteY218" fmla="*/ 30265 h 91439"/>
                              <a:gd name="connsiteX219" fmla="*/ 1081825 w 1254402"/>
                              <a:gd name="connsiteY219" fmla="*/ 44432 h 91439"/>
                              <a:gd name="connsiteX220" fmla="*/ 1102432 w 1254402"/>
                              <a:gd name="connsiteY220" fmla="*/ 58599 h 91439"/>
                              <a:gd name="connsiteX221" fmla="*/ 1123038 w 1254402"/>
                              <a:gd name="connsiteY221" fmla="*/ 44432 h 91439"/>
                              <a:gd name="connsiteX222" fmla="*/ 1254402 w 1254402"/>
                              <a:gd name="connsiteY222" fmla="*/ 19318 h 91439"/>
                              <a:gd name="connsiteX223" fmla="*/ 1231864 w 1254402"/>
                              <a:gd name="connsiteY223" fmla="*/ 70190 h 91439"/>
                              <a:gd name="connsiteX224" fmla="*/ 1211902 w 1254402"/>
                              <a:gd name="connsiteY224" fmla="*/ 70190 h 91439"/>
                              <a:gd name="connsiteX225" fmla="*/ 1197091 w 1254402"/>
                              <a:gd name="connsiteY225" fmla="*/ 34773 h 91439"/>
                              <a:gd name="connsiteX226" fmla="*/ 1182281 w 1254402"/>
                              <a:gd name="connsiteY226" fmla="*/ 70190 h 91439"/>
                              <a:gd name="connsiteX227" fmla="*/ 1162318 w 1254402"/>
                              <a:gd name="connsiteY227" fmla="*/ 70190 h 91439"/>
                              <a:gd name="connsiteX228" fmla="*/ 1139780 w 1254402"/>
                              <a:gd name="connsiteY228" fmla="*/ 19318 h 91439"/>
                              <a:gd name="connsiteX229" fmla="*/ 1156523 w 1254402"/>
                              <a:gd name="connsiteY229" fmla="*/ 19318 h 91439"/>
                              <a:gd name="connsiteX230" fmla="*/ 1173265 w 1254402"/>
                              <a:gd name="connsiteY230" fmla="*/ 58599 h 91439"/>
                              <a:gd name="connsiteX231" fmla="*/ 1188720 w 1254402"/>
                              <a:gd name="connsiteY231" fmla="*/ 19318 h 91439"/>
                              <a:gd name="connsiteX232" fmla="*/ 1206107 w 1254402"/>
                              <a:gd name="connsiteY232" fmla="*/ 19318 h 91439"/>
                              <a:gd name="connsiteX233" fmla="*/ 1221561 w 1254402"/>
                              <a:gd name="connsiteY233" fmla="*/ 57955 h 91439"/>
                              <a:gd name="connsiteX234" fmla="*/ 1238304 w 1254402"/>
                              <a:gd name="connsiteY234" fmla="*/ 18674 h 91439"/>
                              <a:gd name="connsiteX235" fmla="*/ 1254402 w 1254402"/>
                              <a:gd name="connsiteY235" fmla="*/ 18674 h 91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1254402" h="91439">
                                <a:moveTo>
                                  <a:pt x="70834" y="31553"/>
                                </a:moveTo>
                                <a:cubicBezTo>
                                  <a:pt x="70834" y="45076"/>
                                  <a:pt x="61175" y="53447"/>
                                  <a:pt x="47652" y="53447"/>
                                </a:cubicBezTo>
                                <a:lnTo>
                                  <a:pt x="15455" y="53447"/>
                                </a:lnTo>
                                <a:lnTo>
                                  <a:pt x="15455" y="69546"/>
                                </a:lnTo>
                                <a:lnTo>
                                  <a:pt x="0" y="69546"/>
                                </a:lnTo>
                                <a:lnTo>
                                  <a:pt x="0" y="9015"/>
                                </a:lnTo>
                                <a:lnTo>
                                  <a:pt x="47652" y="9015"/>
                                </a:lnTo>
                                <a:cubicBezTo>
                                  <a:pt x="61175" y="9659"/>
                                  <a:pt x="70834" y="18030"/>
                                  <a:pt x="70834" y="31553"/>
                                </a:cubicBezTo>
                                <a:close/>
                                <a:moveTo>
                                  <a:pt x="55379" y="31553"/>
                                </a:moveTo>
                                <a:cubicBezTo>
                                  <a:pt x="55379" y="22538"/>
                                  <a:pt x="48296" y="22538"/>
                                  <a:pt x="43788" y="22538"/>
                                </a:cubicBezTo>
                                <a:lnTo>
                                  <a:pt x="16099" y="22538"/>
                                </a:lnTo>
                                <a:lnTo>
                                  <a:pt x="16099" y="40568"/>
                                </a:lnTo>
                                <a:lnTo>
                                  <a:pt x="43144" y="40568"/>
                                </a:lnTo>
                                <a:cubicBezTo>
                                  <a:pt x="48296" y="40568"/>
                                  <a:pt x="55379" y="40568"/>
                                  <a:pt x="55379" y="31553"/>
                                </a:cubicBezTo>
                                <a:close/>
                                <a:moveTo>
                                  <a:pt x="79849" y="44432"/>
                                </a:moveTo>
                                <a:cubicBezTo>
                                  <a:pt x="79849" y="25758"/>
                                  <a:pt x="94016" y="18030"/>
                                  <a:pt x="115266" y="18030"/>
                                </a:cubicBezTo>
                                <a:cubicBezTo>
                                  <a:pt x="136516" y="18030"/>
                                  <a:pt x="150683" y="25758"/>
                                  <a:pt x="150683" y="44432"/>
                                </a:cubicBezTo>
                                <a:cubicBezTo>
                                  <a:pt x="150683" y="63106"/>
                                  <a:pt x="136516" y="70834"/>
                                  <a:pt x="115266" y="70834"/>
                                </a:cubicBezTo>
                                <a:cubicBezTo>
                                  <a:pt x="94016" y="70834"/>
                                  <a:pt x="79849" y="63106"/>
                                  <a:pt x="79849" y="44432"/>
                                </a:cubicBezTo>
                                <a:close/>
                                <a:moveTo>
                                  <a:pt x="135228" y="44432"/>
                                </a:moveTo>
                                <a:cubicBezTo>
                                  <a:pt x="135228" y="34129"/>
                                  <a:pt x="128789" y="30265"/>
                                  <a:pt x="114622" y="30265"/>
                                </a:cubicBezTo>
                                <a:cubicBezTo>
                                  <a:pt x="101099" y="30265"/>
                                  <a:pt x="94016" y="33485"/>
                                  <a:pt x="94016" y="44432"/>
                                </a:cubicBezTo>
                                <a:cubicBezTo>
                                  <a:pt x="94016" y="54735"/>
                                  <a:pt x="100455" y="58599"/>
                                  <a:pt x="114622" y="58599"/>
                                </a:cubicBezTo>
                                <a:cubicBezTo>
                                  <a:pt x="128789" y="58599"/>
                                  <a:pt x="135228" y="54735"/>
                                  <a:pt x="135228" y="44432"/>
                                </a:cubicBezTo>
                                <a:close/>
                                <a:moveTo>
                                  <a:pt x="173221" y="52159"/>
                                </a:moveTo>
                                <a:cubicBezTo>
                                  <a:pt x="173221" y="57311"/>
                                  <a:pt x="179016" y="59887"/>
                                  <a:pt x="195115" y="59887"/>
                                </a:cubicBezTo>
                                <a:cubicBezTo>
                                  <a:pt x="211214" y="59887"/>
                                  <a:pt x="213789" y="58599"/>
                                  <a:pt x="213789" y="54735"/>
                                </a:cubicBezTo>
                                <a:cubicBezTo>
                                  <a:pt x="213789" y="50872"/>
                                  <a:pt x="211214" y="50872"/>
                                  <a:pt x="193827" y="49584"/>
                                </a:cubicBezTo>
                                <a:cubicBezTo>
                                  <a:pt x="171289" y="48296"/>
                                  <a:pt x="160342" y="46364"/>
                                  <a:pt x="160342" y="34129"/>
                                </a:cubicBezTo>
                                <a:cubicBezTo>
                                  <a:pt x="160342" y="20606"/>
                                  <a:pt x="175797" y="18674"/>
                                  <a:pt x="193827" y="18674"/>
                                </a:cubicBezTo>
                                <a:cubicBezTo>
                                  <a:pt x="213145" y="18674"/>
                                  <a:pt x="226668" y="21250"/>
                                  <a:pt x="226668" y="35417"/>
                                </a:cubicBezTo>
                                <a:lnTo>
                                  <a:pt x="211857" y="35417"/>
                                </a:lnTo>
                                <a:cubicBezTo>
                                  <a:pt x="211857" y="30909"/>
                                  <a:pt x="206706" y="30265"/>
                                  <a:pt x="192539" y="30265"/>
                                </a:cubicBezTo>
                                <a:cubicBezTo>
                                  <a:pt x="178372" y="30265"/>
                                  <a:pt x="174509" y="31553"/>
                                  <a:pt x="174509" y="34129"/>
                                </a:cubicBezTo>
                                <a:cubicBezTo>
                                  <a:pt x="174509" y="37349"/>
                                  <a:pt x="177085" y="37993"/>
                                  <a:pt x="194471" y="39281"/>
                                </a:cubicBezTo>
                                <a:cubicBezTo>
                                  <a:pt x="214433" y="40568"/>
                                  <a:pt x="227956" y="41212"/>
                                  <a:pt x="227956" y="54735"/>
                                </a:cubicBezTo>
                                <a:cubicBezTo>
                                  <a:pt x="227956" y="68902"/>
                                  <a:pt x="215077" y="71478"/>
                                  <a:pt x="195759" y="71478"/>
                                </a:cubicBezTo>
                                <a:cubicBezTo>
                                  <a:pt x="176441" y="71478"/>
                                  <a:pt x="158410" y="68902"/>
                                  <a:pt x="158410" y="52803"/>
                                </a:cubicBezTo>
                                <a:lnTo>
                                  <a:pt x="173221" y="52803"/>
                                </a:lnTo>
                                <a:close/>
                                <a:moveTo>
                                  <a:pt x="254358" y="644"/>
                                </a:moveTo>
                                <a:lnTo>
                                  <a:pt x="254358" y="13523"/>
                                </a:lnTo>
                                <a:lnTo>
                                  <a:pt x="239547" y="13523"/>
                                </a:lnTo>
                                <a:lnTo>
                                  <a:pt x="239547" y="644"/>
                                </a:lnTo>
                                <a:lnTo>
                                  <a:pt x="254358" y="644"/>
                                </a:lnTo>
                                <a:close/>
                                <a:moveTo>
                                  <a:pt x="254358" y="19318"/>
                                </a:moveTo>
                                <a:lnTo>
                                  <a:pt x="254358" y="70190"/>
                                </a:lnTo>
                                <a:lnTo>
                                  <a:pt x="239547" y="70190"/>
                                </a:lnTo>
                                <a:lnTo>
                                  <a:pt x="239547" y="19318"/>
                                </a:lnTo>
                                <a:lnTo>
                                  <a:pt x="254358" y="19318"/>
                                </a:lnTo>
                                <a:close/>
                                <a:moveTo>
                                  <a:pt x="292994" y="31553"/>
                                </a:moveTo>
                                <a:lnTo>
                                  <a:pt x="292994" y="46364"/>
                                </a:lnTo>
                                <a:cubicBezTo>
                                  <a:pt x="292994" y="56023"/>
                                  <a:pt x="294926" y="58599"/>
                                  <a:pt x="303941" y="58599"/>
                                </a:cubicBezTo>
                                <a:cubicBezTo>
                                  <a:pt x="308449" y="58599"/>
                                  <a:pt x="311025" y="58599"/>
                                  <a:pt x="316820" y="57955"/>
                                </a:cubicBezTo>
                                <a:lnTo>
                                  <a:pt x="316820" y="69546"/>
                                </a:lnTo>
                                <a:cubicBezTo>
                                  <a:pt x="311669" y="70190"/>
                                  <a:pt x="306517" y="70834"/>
                                  <a:pt x="299434" y="70834"/>
                                </a:cubicBezTo>
                                <a:cubicBezTo>
                                  <a:pt x="286555" y="70834"/>
                                  <a:pt x="278184" y="65682"/>
                                  <a:pt x="278184" y="54735"/>
                                </a:cubicBezTo>
                                <a:lnTo>
                                  <a:pt x="278184" y="31553"/>
                                </a:lnTo>
                                <a:lnTo>
                                  <a:pt x="264661" y="31553"/>
                                </a:lnTo>
                                <a:lnTo>
                                  <a:pt x="264661" y="19318"/>
                                </a:lnTo>
                                <a:lnTo>
                                  <a:pt x="278184" y="19318"/>
                                </a:lnTo>
                                <a:lnTo>
                                  <a:pt x="278184" y="9015"/>
                                </a:lnTo>
                                <a:lnTo>
                                  <a:pt x="292994" y="4508"/>
                                </a:lnTo>
                                <a:lnTo>
                                  <a:pt x="292994" y="19318"/>
                                </a:lnTo>
                                <a:lnTo>
                                  <a:pt x="316820" y="19318"/>
                                </a:lnTo>
                                <a:lnTo>
                                  <a:pt x="316820" y="31553"/>
                                </a:lnTo>
                                <a:lnTo>
                                  <a:pt x="292994" y="31553"/>
                                </a:lnTo>
                                <a:close/>
                                <a:moveTo>
                                  <a:pt x="342578" y="644"/>
                                </a:moveTo>
                                <a:lnTo>
                                  <a:pt x="342578" y="13523"/>
                                </a:lnTo>
                                <a:lnTo>
                                  <a:pt x="327767" y="13523"/>
                                </a:lnTo>
                                <a:lnTo>
                                  <a:pt x="327767" y="644"/>
                                </a:lnTo>
                                <a:lnTo>
                                  <a:pt x="342578" y="644"/>
                                </a:lnTo>
                                <a:close/>
                                <a:moveTo>
                                  <a:pt x="342578" y="19318"/>
                                </a:moveTo>
                                <a:lnTo>
                                  <a:pt x="342578" y="70190"/>
                                </a:lnTo>
                                <a:lnTo>
                                  <a:pt x="327767" y="70190"/>
                                </a:lnTo>
                                <a:lnTo>
                                  <a:pt x="327767" y="19318"/>
                                </a:lnTo>
                                <a:lnTo>
                                  <a:pt x="342578" y="19318"/>
                                </a:lnTo>
                                <a:close/>
                                <a:moveTo>
                                  <a:pt x="424359" y="19318"/>
                                </a:moveTo>
                                <a:lnTo>
                                  <a:pt x="398601" y="70190"/>
                                </a:lnTo>
                                <a:lnTo>
                                  <a:pt x="377995" y="70190"/>
                                </a:lnTo>
                                <a:lnTo>
                                  <a:pt x="352237" y="19318"/>
                                </a:lnTo>
                                <a:lnTo>
                                  <a:pt x="368336" y="19318"/>
                                </a:lnTo>
                                <a:lnTo>
                                  <a:pt x="388298" y="59887"/>
                                </a:lnTo>
                                <a:lnTo>
                                  <a:pt x="408260" y="19318"/>
                                </a:lnTo>
                                <a:lnTo>
                                  <a:pt x="424359" y="19318"/>
                                </a:lnTo>
                                <a:close/>
                                <a:moveTo>
                                  <a:pt x="481670" y="51515"/>
                                </a:moveTo>
                                <a:lnTo>
                                  <a:pt x="496481" y="51515"/>
                                </a:lnTo>
                                <a:cubicBezTo>
                                  <a:pt x="493261" y="64394"/>
                                  <a:pt x="480382" y="70834"/>
                                  <a:pt x="461708" y="70834"/>
                                </a:cubicBezTo>
                                <a:cubicBezTo>
                                  <a:pt x="442389" y="70834"/>
                                  <a:pt x="427579" y="63106"/>
                                  <a:pt x="427579" y="44432"/>
                                </a:cubicBezTo>
                                <a:cubicBezTo>
                                  <a:pt x="427579" y="25758"/>
                                  <a:pt x="442389" y="18030"/>
                                  <a:pt x="462995" y="18030"/>
                                </a:cubicBezTo>
                                <a:cubicBezTo>
                                  <a:pt x="482314" y="18030"/>
                                  <a:pt x="497768" y="24470"/>
                                  <a:pt x="497768" y="47652"/>
                                </a:cubicBezTo>
                                <a:lnTo>
                                  <a:pt x="442389" y="47652"/>
                                </a:lnTo>
                                <a:cubicBezTo>
                                  <a:pt x="444321" y="56023"/>
                                  <a:pt x="452048" y="58599"/>
                                  <a:pt x="461708" y="58599"/>
                                </a:cubicBezTo>
                                <a:cubicBezTo>
                                  <a:pt x="471367" y="58599"/>
                                  <a:pt x="477806" y="56667"/>
                                  <a:pt x="481670" y="51515"/>
                                </a:cubicBezTo>
                                <a:close/>
                                <a:moveTo>
                                  <a:pt x="442389" y="38637"/>
                                </a:moveTo>
                                <a:lnTo>
                                  <a:pt x="481026" y="38637"/>
                                </a:lnTo>
                                <a:cubicBezTo>
                                  <a:pt x="478450" y="31553"/>
                                  <a:pt x="471367" y="29621"/>
                                  <a:pt x="461708" y="29621"/>
                                </a:cubicBezTo>
                                <a:cubicBezTo>
                                  <a:pt x="452048" y="29621"/>
                                  <a:pt x="444965" y="31553"/>
                                  <a:pt x="442389" y="38637"/>
                                </a:cubicBezTo>
                                <a:close/>
                                <a:moveTo>
                                  <a:pt x="622694" y="644"/>
                                </a:moveTo>
                                <a:lnTo>
                                  <a:pt x="622694" y="69546"/>
                                </a:lnTo>
                                <a:lnTo>
                                  <a:pt x="607883" y="69546"/>
                                </a:lnTo>
                                <a:lnTo>
                                  <a:pt x="607883" y="61819"/>
                                </a:lnTo>
                                <a:cubicBezTo>
                                  <a:pt x="602087" y="67614"/>
                                  <a:pt x="593716" y="70834"/>
                                  <a:pt x="582769" y="70834"/>
                                </a:cubicBezTo>
                                <a:cubicBezTo>
                                  <a:pt x="566670" y="70834"/>
                                  <a:pt x="552504" y="63750"/>
                                  <a:pt x="552504" y="44432"/>
                                </a:cubicBezTo>
                                <a:cubicBezTo>
                                  <a:pt x="552504" y="25114"/>
                                  <a:pt x="566670" y="18030"/>
                                  <a:pt x="582769" y="18030"/>
                                </a:cubicBezTo>
                                <a:cubicBezTo>
                                  <a:pt x="593716" y="18030"/>
                                  <a:pt x="602731" y="21250"/>
                                  <a:pt x="607883" y="27046"/>
                                </a:cubicBezTo>
                                <a:lnTo>
                                  <a:pt x="607883" y="644"/>
                                </a:lnTo>
                                <a:lnTo>
                                  <a:pt x="622694" y="644"/>
                                </a:lnTo>
                                <a:close/>
                                <a:moveTo>
                                  <a:pt x="607883" y="44432"/>
                                </a:moveTo>
                                <a:cubicBezTo>
                                  <a:pt x="607883" y="34129"/>
                                  <a:pt x="600800" y="30265"/>
                                  <a:pt x="587277" y="30265"/>
                                </a:cubicBezTo>
                                <a:cubicBezTo>
                                  <a:pt x="574398" y="30265"/>
                                  <a:pt x="566670" y="34129"/>
                                  <a:pt x="566670" y="44432"/>
                                </a:cubicBezTo>
                                <a:cubicBezTo>
                                  <a:pt x="566670" y="54735"/>
                                  <a:pt x="573754" y="58599"/>
                                  <a:pt x="587277" y="58599"/>
                                </a:cubicBezTo>
                                <a:cubicBezTo>
                                  <a:pt x="600800" y="58599"/>
                                  <a:pt x="607883" y="54735"/>
                                  <a:pt x="607883" y="44432"/>
                                </a:cubicBezTo>
                                <a:close/>
                                <a:moveTo>
                                  <a:pt x="649739" y="644"/>
                                </a:moveTo>
                                <a:lnTo>
                                  <a:pt x="649739" y="13523"/>
                                </a:lnTo>
                                <a:lnTo>
                                  <a:pt x="634928" y="13523"/>
                                </a:lnTo>
                                <a:lnTo>
                                  <a:pt x="634928" y="644"/>
                                </a:lnTo>
                                <a:lnTo>
                                  <a:pt x="649739" y="644"/>
                                </a:lnTo>
                                <a:close/>
                                <a:moveTo>
                                  <a:pt x="649739" y="19318"/>
                                </a:moveTo>
                                <a:lnTo>
                                  <a:pt x="649739" y="70190"/>
                                </a:lnTo>
                                <a:lnTo>
                                  <a:pt x="634928" y="70190"/>
                                </a:lnTo>
                                <a:lnTo>
                                  <a:pt x="634928" y="19318"/>
                                </a:lnTo>
                                <a:lnTo>
                                  <a:pt x="649739" y="19318"/>
                                </a:lnTo>
                                <a:close/>
                                <a:moveTo>
                                  <a:pt x="730876" y="19318"/>
                                </a:moveTo>
                                <a:lnTo>
                                  <a:pt x="730876" y="61819"/>
                                </a:lnTo>
                                <a:cubicBezTo>
                                  <a:pt x="730876" y="82425"/>
                                  <a:pt x="716709" y="91440"/>
                                  <a:pt x="698035" y="91440"/>
                                </a:cubicBezTo>
                                <a:cubicBezTo>
                                  <a:pt x="683224" y="91440"/>
                                  <a:pt x="670989" y="88864"/>
                                  <a:pt x="666482" y="87576"/>
                                </a:cubicBezTo>
                                <a:lnTo>
                                  <a:pt x="666482" y="75985"/>
                                </a:lnTo>
                                <a:cubicBezTo>
                                  <a:pt x="672277" y="77273"/>
                                  <a:pt x="683868" y="79849"/>
                                  <a:pt x="694815" y="79849"/>
                                </a:cubicBezTo>
                                <a:cubicBezTo>
                                  <a:pt x="710270" y="79849"/>
                                  <a:pt x="716065" y="74053"/>
                                  <a:pt x="716065" y="61175"/>
                                </a:cubicBezTo>
                                <a:cubicBezTo>
                                  <a:pt x="710914" y="66970"/>
                                  <a:pt x="702543" y="70190"/>
                                  <a:pt x="690308" y="70190"/>
                                </a:cubicBezTo>
                                <a:cubicBezTo>
                                  <a:pt x="672921" y="70190"/>
                                  <a:pt x="660686" y="62463"/>
                                  <a:pt x="660686" y="44432"/>
                                </a:cubicBezTo>
                                <a:cubicBezTo>
                                  <a:pt x="660686" y="26402"/>
                                  <a:pt x="672921" y="18674"/>
                                  <a:pt x="690308" y="18674"/>
                                </a:cubicBezTo>
                                <a:cubicBezTo>
                                  <a:pt x="702543" y="18674"/>
                                  <a:pt x="710914" y="21894"/>
                                  <a:pt x="716065" y="27690"/>
                                </a:cubicBezTo>
                                <a:lnTo>
                                  <a:pt x="716065" y="19318"/>
                                </a:lnTo>
                                <a:lnTo>
                                  <a:pt x="730876" y="19318"/>
                                </a:lnTo>
                                <a:close/>
                                <a:moveTo>
                                  <a:pt x="715421" y="43788"/>
                                </a:moveTo>
                                <a:cubicBezTo>
                                  <a:pt x="715421" y="34773"/>
                                  <a:pt x="708982" y="30909"/>
                                  <a:pt x="694815" y="30909"/>
                                </a:cubicBezTo>
                                <a:cubicBezTo>
                                  <a:pt x="680648" y="30909"/>
                                  <a:pt x="674209" y="34773"/>
                                  <a:pt x="674209" y="43788"/>
                                </a:cubicBezTo>
                                <a:cubicBezTo>
                                  <a:pt x="674209" y="52803"/>
                                  <a:pt x="680648" y="56667"/>
                                  <a:pt x="694815" y="56667"/>
                                </a:cubicBezTo>
                                <a:cubicBezTo>
                                  <a:pt x="708982" y="56667"/>
                                  <a:pt x="715421" y="52803"/>
                                  <a:pt x="715421" y="43788"/>
                                </a:cubicBezTo>
                                <a:close/>
                                <a:moveTo>
                                  <a:pt x="757278" y="644"/>
                                </a:moveTo>
                                <a:lnTo>
                                  <a:pt x="757278" y="13523"/>
                                </a:lnTo>
                                <a:lnTo>
                                  <a:pt x="742467" y="13523"/>
                                </a:lnTo>
                                <a:lnTo>
                                  <a:pt x="742467" y="644"/>
                                </a:lnTo>
                                <a:lnTo>
                                  <a:pt x="757278" y="644"/>
                                </a:lnTo>
                                <a:close/>
                                <a:moveTo>
                                  <a:pt x="757278" y="19318"/>
                                </a:moveTo>
                                <a:lnTo>
                                  <a:pt x="757278" y="70190"/>
                                </a:lnTo>
                                <a:lnTo>
                                  <a:pt x="742467" y="70190"/>
                                </a:lnTo>
                                <a:lnTo>
                                  <a:pt x="742467" y="19318"/>
                                </a:lnTo>
                                <a:lnTo>
                                  <a:pt x="757278" y="19318"/>
                                </a:lnTo>
                                <a:close/>
                                <a:moveTo>
                                  <a:pt x="795914" y="31553"/>
                                </a:moveTo>
                                <a:lnTo>
                                  <a:pt x="795914" y="46364"/>
                                </a:lnTo>
                                <a:cubicBezTo>
                                  <a:pt x="795914" y="56023"/>
                                  <a:pt x="797846" y="58599"/>
                                  <a:pt x="806861" y="58599"/>
                                </a:cubicBezTo>
                                <a:cubicBezTo>
                                  <a:pt x="811369" y="58599"/>
                                  <a:pt x="813945" y="58599"/>
                                  <a:pt x="819740" y="57955"/>
                                </a:cubicBezTo>
                                <a:lnTo>
                                  <a:pt x="819740" y="69546"/>
                                </a:lnTo>
                                <a:cubicBezTo>
                                  <a:pt x="814589" y="70190"/>
                                  <a:pt x="809437" y="70834"/>
                                  <a:pt x="802354" y="70834"/>
                                </a:cubicBezTo>
                                <a:cubicBezTo>
                                  <a:pt x="789475" y="70834"/>
                                  <a:pt x="781104" y="65682"/>
                                  <a:pt x="781104" y="54735"/>
                                </a:cubicBezTo>
                                <a:lnTo>
                                  <a:pt x="781104" y="31553"/>
                                </a:lnTo>
                                <a:lnTo>
                                  <a:pt x="767581" y="31553"/>
                                </a:lnTo>
                                <a:lnTo>
                                  <a:pt x="767581" y="19318"/>
                                </a:lnTo>
                                <a:lnTo>
                                  <a:pt x="781104" y="19318"/>
                                </a:lnTo>
                                <a:lnTo>
                                  <a:pt x="781104" y="9015"/>
                                </a:lnTo>
                                <a:lnTo>
                                  <a:pt x="795914" y="4508"/>
                                </a:lnTo>
                                <a:lnTo>
                                  <a:pt x="795914" y="19318"/>
                                </a:lnTo>
                                <a:lnTo>
                                  <a:pt x="819740" y="19318"/>
                                </a:lnTo>
                                <a:lnTo>
                                  <a:pt x="819740" y="31553"/>
                                </a:lnTo>
                                <a:lnTo>
                                  <a:pt x="795914" y="31553"/>
                                </a:lnTo>
                                <a:close/>
                                <a:moveTo>
                                  <a:pt x="898301" y="44432"/>
                                </a:moveTo>
                                <a:lnTo>
                                  <a:pt x="898301" y="70190"/>
                                </a:lnTo>
                                <a:lnTo>
                                  <a:pt x="883491" y="70190"/>
                                </a:lnTo>
                                <a:lnTo>
                                  <a:pt x="883491" y="63750"/>
                                </a:lnTo>
                                <a:cubicBezTo>
                                  <a:pt x="874476" y="68258"/>
                                  <a:pt x="864816" y="70834"/>
                                  <a:pt x="852581" y="70834"/>
                                </a:cubicBezTo>
                                <a:cubicBezTo>
                                  <a:pt x="838415" y="70834"/>
                                  <a:pt x="829400" y="66326"/>
                                  <a:pt x="829400" y="54735"/>
                                </a:cubicBezTo>
                                <a:cubicBezTo>
                                  <a:pt x="829400" y="41856"/>
                                  <a:pt x="843566" y="37349"/>
                                  <a:pt x="860309" y="37349"/>
                                </a:cubicBezTo>
                                <a:cubicBezTo>
                                  <a:pt x="869324" y="37349"/>
                                  <a:pt x="877051" y="38637"/>
                                  <a:pt x="883491" y="41212"/>
                                </a:cubicBezTo>
                                <a:cubicBezTo>
                                  <a:pt x="883491" y="31553"/>
                                  <a:pt x="871256" y="30909"/>
                                  <a:pt x="864172" y="30909"/>
                                </a:cubicBezTo>
                                <a:cubicBezTo>
                                  <a:pt x="857733" y="30909"/>
                                  <a:pt x="849362" y="31553"/>
                                  <a:pt x="839059" y="34773"/>
                                </a:cubicBezTo>
                                <a:lnTo>
                                  <a:pt x="833907" y="23826"/>
                                </a:lnTo>
                                <a:cubicBezTo>
                                  <a:pt x="844210" y="20606"/>
                                  <a:pt x="854513" y="18674"/>
                                  <a:pt x="864816" y="18674"/>
                                </a:cubicBezTo>
                                <a:cubicBezTo>
                                  <a:pt x="886066" y="18030"/>
                                  <a:pt x="898301" y="25114"/>
                                  <a:pt x="898301" y="44432"/>
                                </a:cubicBezTo>
                                <a:close/>
                                <a:moveTo>
                                  <a:pt x="883491" y="50228"/>
                                </a:moveTo>
                                <a:cubicBezTo>
                                  <a:pt x="878339" y="48296"/>
                                  <a:pt x="871256" y="47008"/>
                                  <a:pt x="862241" y="47008"/>
                                </a:cubicBezTo>
                                <a:cubicBezTo>
                                  <a:pt x="851294" y="47008"/>
                                  <a:pt x="844854" y="48940"/>
                                  <a:pt x="844854" y="54091"/>
                                </a:cubicBezTo>
                                <a:cubicBezTo>
                                  <a:pt x="844854" y="59243"/>
                                  <a:pt x="850006" y="59887"/>
                                  <a:pt x="857733" y="59887"/>
                                </a:cubicBezTo>
                                <a:cubicBezTo>
                                  <a:pt x="865460" y="59887"/>
                                  <a:pt x="877051" y="57311"/>
                                  <a:pt x="884135" y="54091"/>
                                </a:cubicBezTo>
                                <a:lnTo>
                                  <a:pt x="884135" y="50228"/>
                                </a:lnTo>
                                <a:close/>
                                <a:moveTo>
                                  <a:pt x="925347" y="644"/>
                                </a:moveTo>
                                <a:lnTo>
                                  <a:pt x="925347" y="69546"/>
                                </a:lnTo>
                                <a:lnTo>
                                  <a:pt x="910536" y="69546"/>
                                </a:lnTo>
                                <a:lnTo>
                                  <a:pt x="910536" y="644"/>
                                </a:lnTo>
                                <a:lnTo>
                                  <a:pt x="925347" y="644"/>
                                </a:lnTo>
                                <a:close/>
                                <a:moveTo>
                                  <a:pt x="1009704" y="19318"/>
                                </a:moveTo>
                                <a:lnTo>
                                  <a:pt x="1030954" y="19318"/>
                                </a:lnTo>
                                <a:lnTo>
                                  <a:pt x="1030954" y="31553"/>
                                </a:lnTo>
                                <a:lnTo>
                                  <a:pt x="1009704" y="31553"/>
                                </a:lnTo>
                                <a:lnTo>
                                  <a:pt x="1009704" y="70190"/>
                                </a:lnTo>
                                <a:lnTo>
                                  <a:pt x="994893" y="70190"/>
                                </a:lnTo>
                                <a:lnTo>
                                  <a:pt x="994893" y="31553"/>
                                </a:lnTo>
                                <a:lnTo>
                                  <a:pt x="981370" y="31553"/>
                                </a:lnTo>
                                <a:lnTo>
                                  <a:pt x="981370" y="19318"/>
                                </a:lnTo>
                                <a:lnTo>
                                  <a:pt x="994893" y="19318"/>
                                </a:lnTo>
                                <a:lnTo>
                                  <a:pt x="994893" y="15455"/>
                                </a:lnTo>
                                <a:cubicBezTo>
                                  <a:pt x="994893" y="5152"/>
                                  <a:pt x="1001332" y="0"/>
                                  <a:pt x="1016143" y="0"/>
                                </a:cubicBezTo>
                                <a:cubicBezTo>
                                  <a:pt x="1021295" y="0"/>
                                  <a:pt x="1023870" y="0"/>
                                  <a:pt x="1031598" y="644"/>
                                </a:cubicBezTo>
                                <a:lnTo>
                                  <a:pt x="1031598" y="10947"/>
                                </a:lnTo>
                                <a:cubicBezTo>
                                  <a:pt x="1028378" y="10947"/>
                                  <a:pt x="1024514" y="10303"/>
                                  <a:pt x="1021295" y="10303"/>
                                </a:cubicBezTo>
                                <a:cubicBezTo>
                                  <a:pt x="1012279" y="10947"/>
                                  <a:pt x="1009704" y="12879"/>
                                  <a:pt x="1009704" y="19318"/>
                                </a:cubicBezTo>
                                <a:close/>
                                <a:moveTo>
                                  <a:pt x="1056712" y="644"/>
                                </a:moveTo>
                                <a:lnTo>
                                  <a:pt x="1056712" y="69546"/>
                                </a:lnTo>
                                <a:lnTo>
                                  <a:pt x="1041901" y="69546"/>
                                </a:lnTo>
                                <a:lnTo>
                                  <a:pt x="1041901" y="644"/>
                                </a:lnTo>
                                <a:lnTo>
                                  <a:pt x="1056712" y="644"/>
                                </a:lnTo>
                                <a:close/>
                                <a:moveTo>
                                  <a:pt x="1067659" y="44432"/>
                                </a:moveTo>
                                <a:cubicBezTo>
                                  <a:pt x="1067659" y="25758"/>
                                  <a:pt x="1081825" y="18030"/>
                                  <a:pt x="1103076" y="18030"/>
                                </a:cubicBezTo>
                                <a:cubicBezTo>
                                  <a:pt x="1124326" y="18030"/>
                                  <a:pt x="1138493" y="25758"/>
                                  <a:pt x="1138493" y="44432"/>
                                </a:cubicBezTo>
                                <a:cubicBezTo>
                                  <a:pt x="1138493" y="63106"/>
                                  <a:pt x="1124326" y="70834"/>
                                  <a:pt x="1103076" y="70834"/>
                                </a:cubicBezTo>
                                <a:cubicBezTo>
                                  <a:pt x="1081825" y="70834"/>
                                  <a:pt x="1067659" y="63106"/>
                                  <a:pt x="1067659" y="44432"/>
                                </a:cubicBezTo>
                                <a:close/>
                                <a:moveTo>
                                  <a:pt x="1123038" y="44432"/>
                                </a:moveTo>
                                <a:cubicBezTo>
                                  <a:pt x="1123038" y="34129"/>
                                  <a:pt x="1116598" y="30265"/>
                                  <a:pt x="1102432" y="30265"/>
                                </a:cubicBezTo>
                                <a:cubicBezTo>
                                  <a:pt x="1088909" y="30265"/>
                                  <a:pt x="1081825" y="33485"/>
                                  <a:pt x="1081825" y="44432"/>
                                </a:cubicBezTo>
                                <a:cubicBezTo>
                                  <a:pt x="1081825" y="54735"/>
                                  <a:pt x="1088265" y="58599"/>
                                  <a:pt x="1102432" y="58599"/>
                                </a:cubicBezTo>
                                <a:cubicBezTo>
                                  <a:pt x="1115954" y="58599"/>
                                  <a:pt x="1123038" y="54735"/>
                                  <a:pt x="1123038" y="44432"/>
                                </a:cubicBezTo>
                                <a:close/>
                                <a:moveTo>
                                  <a:pt x="1254402" y="19318"/>
                                </a:moveTo>
                                <a:lnTo>
                                  <a:pt x="1231864" y="70190"/>
                                </a:lnTo>
                                <a:lnTo>
                                  <a:pt x="1211902" y="70190"/>
                                </a:lnTo>
                                <a:lnTo>
                                  <a:pt x="1197091" y="34773"/>
                                </a:lnTo>
                                <a:lnTo>
                                  <a:pt x="1182281" y="70190"/>
                                </a:lnTo>
                                <a:lnTo>
                                  <a:pt x="1162318" y="70190"/>
                                </a:lnTo>
                                <a:lnTo>
                                  <a:pt x="1139780" y="19318"/>
                                </a:lnTo>
                                <a:lnTo>
                                  <a:pt x="1156523" y="19318"/>
                                </a:lnTo>
                                <a:lnTo>
                                  <a:pt x="1173265" y="58599"/>
                                </a:lnTo>
                                <a:lnTo>
                                  <a:pt x="1188720" y="19318"/>
                                </a:lnTo>
                                <a:lnTo>
                                  <a:pt x="1206107" y="19318"/>
                                </a:lnTo>
                                <a:lnTo>
                                  <a:pt x="1221561" y="57955"/>
                                </a:lnTo>
                                <a:lnTo>
                                  <a:pt x="1238304" y="18674"/>
                                </a:lnTo>
                                <a:lnTo>
                                  <a:pt x="1254402" y="1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9B"/>
                          </a:solidFill>
                          <a:ln w="643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g:grpSp>
                        <wpg:cNvPr id="38" name="Graphique 9"/>
                        <wpg:cNvGrpSpPr/>
                        <wpg:grpSpPr>
                          <a:xfrm>
                            <a:off x="0" y="0"/>
                            <a:ext cx="1824935" cy="273031"/>
                            <a:chOff x="0" y="0"/>
                            <a:chExt cx="1824935" cy="273031"/>
                          </a:xfrm>
                        </wpg:grpSpPr>
                        <wps:wsp>
                          <wps:cNvPr id="39" name="Forme libre : forme 39"/>
                          <wps:cNvSpPr/>
                          <wps:spPr>
                            <a:xfrm>
                              <a:off x="0" y="0"/>
                              <a:ext cx="1533229" cy="273031"/>
                            </a:xfrm>
                            <a:custGeom>
                              <a:avLst/>
                              <a:gdLst>
                                <a:gd name="connsiteX0" fmla="*/ 358677 w 1533229"/>
                                <a:gd name="connsiteY0" fmla="*/ 169357 h 273031"/>
                                <a:gd name="connsiteX1" fmla="*/ 358677 w 1533229"/>
                                <a:gd name="connsiteY1" fmla="*/ 269168 h 273031"/>
                                <a:gd name="connsiteX2" fmla="*/ 285267 w 1533229"/>
                                <a:gd name="connsiteY2" fmla="*/ 269168 h 273031"/>
                                <a:gd name="connsiteX3" fmla="*/ 285267 w 1533229"/>
                                <a:gd name="connsiteY3" fmla="*/ 198978 h 273031"/>
                                <a:gd name="connsiteX4" fmla="*/ 242123 w 1533229"/>
                                <a:gd name="connsiteY4" fmla="*/ 154546 h 273031"/>
                                <a:gd name="connsiteX5" fmla="*/ 183524 w 1533229"/>
                                <a:gd name="connsiteY5" fmla="*/ 177728 h 273031"/>
                                <a:gd name="connsiteX6" fmla="*/ 183524 w 1533229"/>
                                <a:gd name="connsiteY6" fmla="*/ 269812 h 273031"/>
                                <a:gd name="connsiteX7" fmla="*/ 110758 w 1533229"/>
                                <a:gd name="connsiteY7" fmla="*/ 269812 h 273031"/>
                                <a:gd name="connsiteX8" fmla="*/ 110758 w 1533229"/>
                                <a:gd name="connsiteY8" fmla="*/ 92084 h 273031"/>
                                <a:gd name="connsiteX9" fmla="*/ 183524 w 1533229"/>
                                <a:gd name="connsiteY9" fmla="*/ 92084 h 273031"/>
                                <a:gd name="connsiteX10" fmla="*/ 183524 w 1533229"/>
                                <a:gd name="connsiteY10" fmla="*/ 117842 h 273031"/>
                                <a:gd name="connsiteX11" fmla="*/ 271744 w 1533229"/>
                                <a:gd name="connsiteY11" fmla="*/ 90152 h 273031"/>
                                <a:gd name="connsiteX12" fmla="*/ 358677 w 1533229"/>
                                <a:gd name="connsiteY12" fmla="*/ 169357 h 273031"/>
                                <a:gd name="connsiteX13" fmla="*/ 765005 w 1533229"/>
                                <a:gd name="connsiteY13" fmla="*/ 36705 h 273031"/>
                                <a:gd name="connsiteX14" fmla="*/ 692239 w 1533229"/>
                                <a:gd name="connsiteY14" fmla="*/ 36705 h 273031"/>
                                <a:gd name="connsiteX15" fmla="*/ 692239 w 1533229"/>
                                <a:gd name="connsiteY15" fmla="*/ 92084 h 273031"/>
                                <a:gd name="connsiteX16" fmla="*/ 652959 w 1533229"/>
                                <a:gd name="connsiteY16" fmla="*/ 92084 h 273031"/>
                                <a:gd name="connsiteX17" fmla="*/ 652959 w 1533229"/>
                                <a:gd name="connsiteY17" fmla="*/ 151327 h 273031"/>
                                <a:gd name="connsiteX18" fmla="*/ 692239 w 1533229"/>
                                <a:gd name="connsiteY18" fmla="*/ 151327 h 273031"/>
                                <a:gd name="connsiteX19" fmla="*/ 692239 w 1533229"/>
                                <a:gd name="connsiteY19" fmla="*/ 269168 h 273031"/>
                                <a:gd name="connsiteX20" fmla="*/ 838415 w 1533229"/>
                                <a:gd name="connsiteY20" fmla="*/ 269168 h 273031"/>
                                <a:gd name="connsiteX21" fmla="*/ 838415 w 1533229"/>
                                <a:gd name="connsiteY21" fmla="*/ 209926 h 273031"/>
                                <a:gd name="connsiteX22" fmla="*/ 765649 w 1533229"/>
                                <a:gd name="connsiteY22" fmla="*/ 209926 h 273031"/>
                                <a:gd name="connsiteX23" fmla="*/ 765649 w 1533229"/>
                                <a:gd name="connsiteY23" fmla="*/ 151327 h 273031"/>
                                <a:gd name="connsiteX24" fmla="*/ 838415 w 1533229"/>
                                <a:gd name="connsiteY24" fmla="*/ 151327 h 273031"/>
                                <a:gd name="connsiteX25" fmla="*/ 838415 w 1533229"/>
                                <a:gd name="connsiteY25" fmla="*/ 92084 h 273031"/>
                                <a:gd name="connsiteX26" fmla="*/ 765649 w 1533229"/>
                                <a:gd name="connsiteY26" fmla="*/ 92084 h 273031"/>
                                <a:gd name="connsiteX27" fmla="*/ 765649 w 1533229"/>
                                <a:gd name="connsiteY27" fmla="*/ 36705 h 273031"/>
                                <a:gd name="connsiteX28" fmla="*/ 632997 w 1533229"/>
                                <a:gd name="connsiteY28" fmla="*/ 192539 h 273031"/>
                                <a:gd name="connsiteX29" fmla="*/ 462352 w 1533229"/>
                                <a:gd name="connsiteY29" fmla="*/ 192539 h 273031"/>
                                <a:gd name="connsiteX30" fmla="*/ 508072 w 1533229"/>
                                <a:gd name="connsiteY30" fmla="*/ 216365 h 273031"/>
                                <a:gd name="connsiteX31" fmla="*/ 548640 w 1533229"/>
                                <a:gd name="connsiteY31" fmla="*/ 209926 h 273031"/>
                                <a:gd name="connsiteX32" fmla="*/ 627845 w 1533229"/>
                                <a:gd name="connsiteY32" fmla="*/ 209926 h 273031"/>
                                <a:gd name="connsiteX33" fmla="*/ 508072 w 1533229"/>
                                <a:gd name="connsiteY33" fmla="*/ 273032 h 273031"/>
                                <a:gd name="connsiteX34" fmla="*/ 388942 w 1533229"/>
                                <a:gd name="connsiteY34" fmla="*/ 180304 h 273031"/>
                                <a:gd name="connsiteX35" fmla="*/ 511291 w 1533229"/>
                                <a:gd name="connsiteY35" fmla="*/ 87576 h 273031"/>
                                <a:gd name="connsiteX36" fmla="*/ 632997 w 1533229"/>
                                <a:gd name="connsiteY36" fmla="*/ 192539 h 273031"/>
                                <a:gd name="connsiteX37" fmla="*/ 556367 w 1533229"/>
                                <a:gd name="connsiteY37" fmla="*/ 152615 h 273031"/>
                                <a:gd name="connsiteX38" fmla="*/ 510647 w 1533229"/>
                                <a:gd name="connsiteY38" fmla="*/ 135228 h 273031"/>
                                <a:gd name="connsiteX39" fmla="*/ 465571 w 1533229"/>
                                <a:gd name="connsiteY39" fmla="*/ 152615 h 273031"/>
                                <a:gd name="connsiteX40" fmla="*/ 556367 w 1533229"/>
                                <a:gd name="connsiteY40" fmla="*/ 152615 h 273031"/>
                                <a:gd name="connsiteX41" fmla="*/ 1041901 w 1533229"/>
                                <a:gd name="connsiteY41" fmla="*/ 186744 h 273031"/>
                                <a:gd name="connsiteX42" fmla="*/ 985878 w 1533229"/>
                                <a:gd name="connsiteY42" fmla="*/ 208638 h 273031"/>
                                <a:gd name="connsiteX43" fmla="*/ 943377 w 1533229"/>
                                <a:gd name="connsiteY43" fmla="*/ 165493 h 273031"/>
                                <a:gd name="connsiteX44" fmla="*/ 943377 w 1533229"/>
                                <a:gd name="connsiteY44" fmla="*/ 92084 h 273031"/>
                                <a:gd name="connsiteX45" fmla="*/ 870612 w 1533229"/>
                                <a:gd name="connsiteY45" fmla="*/ 92084 h 273031"/>
                                <a:gd name="connsiteX46" fmla="*/ 870612 w 1533229"/>
                                <a:gd name="connsiteY46" fmla="*/ 194471 h 273031"/>
                                <a:gd name="connsiteX47" fmla="*/ 957544 w 1533229"/>
                                <a:gd name="connsiteY47" fmla="*/ 269812 h 273031"/>
                                <a:gd name="connsiteX48" fmla="*/ 1041901 w 1533229"/>
                                <a:gd name="connsiteY48" fmla="*/ 243411 h 273031"/>
                                <a:gd name="connsiteX49" fmla="*/ 1041901 w 1533229"/>
                                <a:gd name="connsiteY49" fmla="*/ 268524 h 273031"/>
                                <a:gd name="connsiteX50" fmla="*/ 1114667 w 1533229"/>
                                <a:gd name="connsiteY50" fmla="*/ 268524 h 273031"/>
                                <a:gd name="connsiteX51" fmla="*/ 1114667 w 1533229"/>
                                <a:gd name="connsiteY51" fmla="*/ 91440 h 273031"/>
                                <a:gd name="connsiteX52" fmla="*/ 1041901 w 1533229"/>
                                <a:gd name="connsiteY52" fmla="*/ 91440 h 273031"/>
                                <a:gd name="connsiteX53" fmla="*/ 1041901 w 1533229"/>
                                <a:gd name="connsiteY53" fmla="*/ 186744 h 273031"/>
                                <a:gd name="connsiteX54" fmla="*/ 1457888 w 1533229"/>
                                <a:gd name="connsiteY54" fmla="*/ 89508 h 273031"/>
                                <a:gd name="connsiteX55" fmla="*/ 1371600 w 1533229"/>
                                <a:gd name="connsiteY55" fmla="*/ 123637 h 273031"/>
                                <a:gd name="connsiteX56" fmla="*/ 1305274 w 1533229"/>
                                <a:gd name="connsiteY56" fmla="*/ 89508 h 273031"/>
                                <a:gd name="connsiteX57" fmla="*/ 1225425 w 1533229"/>
                                <a:gd name="connsiteY57" fmla="*/ 121705 h 273031"/>
                                <a:gd name="connsiteX58" fmla="*/ 1225425 w 1533229"/>
                                <a:gd name="connsiteY58" fmla="*/ 92084 h 273031"/>
                                <a:gd name="connsiteX59" fmla="*/ 1152659 w 1533229"/>
                                <a:gd name="connsiteY59" fmla="*/ 92084 h 273031"/>
                                <a:gd name="connsiteX60" fmla="*/ 1152659 w 1533229"/>
                                <a:gd name="connsiteY60" fmla="*/ 269168 h 273031"/>
                                <a:gd name="connsiteX61" fmla="*/ 1225425 w 1533229"/>
                                <a:gd name="connsiteY61" fmla="*/ 269168 h 273031"/>
                                <a:gd name="connsiteX62" fmla="*/ 1225425 w 1533229"/>
                                <a:gd name="connsiteY62" fmla="*/ 173865 h 273031"/>
                                <a:gd name="connsiteX63" fmla="*/ 1273721 w 1533229"/>
                                <a:gd name="connsiteY63" fmla="*/ 151327 h 273031"/>
                                <a:gd name="connsiteX64" fmla="*/ 1307850 w 1533229"/>
                                <a:gd name="connsiteY64" fmla="*/ 194471 h 273031"/>
                                <a:gd name="connsiteX65" fmla="*/ 1307850 w 1533229"/>
                                <a:gd name="connsiteY65" fmla="*/ 269168 h 273031"/>
                                <a:gd name="connsiteX66" fmla="*/ 1380615 w 1533229"/>
                                <a:gd name="connsiteY66" fmla="*/ 269168 h 273031"/>
                                <a:gd name="connsiteX67" fmla="*/ 1380615 w 1533229"/>
                                <a:gd name="connsiteY67" fmla="*/ 171933 h 273031"/>
                                <a:gd name="connsiteX68" fmla="*/ 1426335 w 1533229"/>
                                <a:gd name="connsiteY68" fmla="*/ 151327 h 273031"/>
                                <a:gd name="connsiteX69" fmla="*/ 1460464 w 1533229"/>
                                <a:gd name="connsiteY69" fmla="*/ 194471 h 273031"/>
                                <a:gd name="connsiteX70" fmla="*/ 1460464 w 1533229"/>
                                <a:gd name="connsiteY70" fmla="*/ 269168 h 273031"/>
                                <a:gd name="connsiteX71" fmla="*/ 1533230 w 1533229"/>
                                <a:gd name="connsiteY71" fmla="*/ 269168 h 273031"/>
                                <a:gd name="connsiteX72" fmla="*/ 1533230 w 1533229"/>
                                <a:gd name="connsiteY72" fmla="*/ 162918 h 273031"/>
                                <a:gd name="connsiteX73" fmla="*/ 1457888 w 1533229"/>
                                <a:gd name="connsiteY73" fmla="*/ 89508 h 273031"/>
                                <a:gd name="connsiteX74" fmla="*/ 0 w 1533229"/>
                                <a:gd name="connsiteY74" fmla="*/ 92084 h 273031"/>
                                <a:gd name="connsiteX75" fmla="*/ 0 w 1533229"/>
                                <a:gd name="connsiteY75" fmla="*/ 269168 h 273031"/>
                                <a:gd name="connsiteX76" fmla="*/ 72766 w 1533229"/>
                                <a:gd name="connsiteY76" fmla="*/ 269168 h 273031"/>
                                <a:gd name="connsiteX77" fmla="*/ 72766 w 1533229"/>
                                <a:gd name="connsiteY77" fmla="*/ 92084 h 273031"/>
                                <a:gd name="connsiteX78" fmla="*/ 0 w 1533229"/>
                                <a:gd name="connsiteY78" fmla="*/ 92084 h 273031"/>
                                <a:gd name="connsiteX79" fmla="*/ 72766 w 1533229"/>
                                <a:gd name="connsiteY79" fmla="*/ 0 h 273031"/>
                                <a:gd name="connsiteX80" fmla="*/ 0 w 1533229"/>
                                <a:gd name="connsiteY80" fmla="*/ 0 h 273031"/>
                                <a:gd name="connsiteX81" fmla="*/ 0 w 1533229"/>
                                <a:gd name="connsiteY81" fmla="*/ 72766 h 273031"/>
                                <a:gd name="connsiteX82" fmla="*/ 72766 w 1533229"/>
                                <a:gd name="connsiteY82" fmla="*/ 72766 h 273031"/>
                                <a:gd name="connsiteX83" fmla="*/ 72766 w 1533229"/>
                                <a:gd name="connsiteY83" fmla="*/ 0 h 273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</a:cxnLst>
                              <a:rect l="l" t="t" r="r" b="b"/>
                              <a:pathLst>
                                <a:path w="1533229" h="273031">
                                  <a:moveTo>
                                    <a:pt x="358677" y="169357"/>
                                  </a:moveTo>
                                  <a:lnTo>
                                    <a:pt x="358677" y="269168"/>
                                  </a:lnTo>
                                  <a:lnTo>
                                    <a:pt x="285267" y="269168"/>
                                  </a:lnTo>
                                  <a:lnTo>
                                    <a:pt x="285267" y="198978"/>
                                  </a:lnTo>
                                  <a:cubicBezTo>
                                    <a:pt x="285267" y="167425"/>
                                    <a:pt x="274964" y="154546"/>
                                    <a:pt x="242123" y="154546"/>
                                  </a:cubicBezTo>
                                  <a:cubicBezTo>
                                    <a:pt x="220229" y="154546"/>
                                    <a:pt x="197691" y="164206"/>
                                    <a:pt x="183524" y="177728"/>
                                  </a:cubicBezTo>
                                  <a:lnTo>
                                    <a:pt x="183524" y="269812"/>
                                  </a:lnTo>
                                  <a:lnTo>
                                    <a:pt x="110758" y="269812"/>
                                  </a:lnTo>
                                  <a:lnTo>
                                    <a:pt x="110758" y="92084"/>
                                  </a:lnTo>
                                  <a:lnTo>
                                    <a:pt x="183524" y="92084"/>
                                  </a:lnTo>
                                  <a:lnTo>
                                    <a:pt x="183524" y="117842"/>
                                  </a:lnTo>
                                  <a:cubicBezTo>
                                    <a:pt x="205418" y="102387"/>
                                    <a:pt x="233108" y="90152"/>
                                    <a:pt x="271744" y="90152"/>
                                  </a:cubicBezTo>
                                  <a:cubicBezTo>
                                    <a:pt x="312957" y="90152"/>
                                    <a:pt x="358677" y="103675"/>
                                    <a:pt x="358677" y="169357"/>
                                  </a:cubicBezTo>
                                  <a:close/>
                                  <a:moveTo>
                                    <a:pt x="765005" y="36705"/>
                                  </a:moveTo>
                                  <a:lnTo>
                                    <a:pt x="692239" y="36705"/>
                                  </a:lnTo>
                                  <a:lnTo>
                                    <a:pt x="692239" y="92084"/>
                                  </a:lnTo>
                                  <a:lnTo>
                                    <a:pt x="652959" y="92084"/>
                                  </a:lnTo>
                                  <a:lnTo>
                                    <a:pt x="652959" y="151327"/>
                                  </a:lnTo>
                                  <a:lnTo>
                                    <a:pt x="692239" y="151327"/>
                                  </a:lnTo>
                                  <a:lnTo>
                                    <a:pt x="692239" y="269168"/>
                                  </a:lnTo>
                                  <a:lnTo>
                                    <a:pt x="838415" y="269168"/>
                                  </a:lnTo>
                                  <a:lnTo>
                                    <a:pt x="838415" y="209926"/>
                                  </a:lnTo>
                                  <a:lnTo>
                                    <a:pt x="765649" y="209926"/>
                                  </a:lnTo>
                                  <a:lnTo>
                                    <a:pt x="765649" y="151327"/>
                                  </a:lnTo>
                                  <a:lnTo>
                                    <a:pt x="838415" y="151327"/>
                                  </a:lnTo>
                                  <a:lnTo>
                                    <a:pt x="838415" y="92084"/>
                                  </a:lnTo>
                                  <a:lnTo>
                                    <a:pt x="765649" y="92084"/>
                                  </a:lnTo>
                                  <a:lnTo>
                                    <a:pt x="765649" y="36705"/>
                                  </a:lnTo>
                                  <a:close/>
                                  <a:moveTo>
                                    <a:pt x="632997" y="192539"/>
                                  </a:moveTo>
                                  <a:lnTo>
                                    <a:pt x="462352" y="192539"/>
                                  </a:lnTo>
                                  <a:cubicBezTo>
                                    <a:pt x="468147" y="211857"/>
                                    <a:pt x="488109" y="216365"/>
                                    <a:pt x="508072" y="216365"/>
                                  </a:cubicBezTo>
                                  <a:cubicBezTo>
                                    <a:pt x="527390" y="216365"/>
                                    <a:pt x="538337" y="215077"/>
                                    <a:pt x="548640" y="209926"/>
                                  </a:cubicBezTo>
                                  <a:lnTo>
                                    <a:pt x="627845" y="209926"/>
                                  </a:lnTo>
                                  <a:cubicBezTo>
                                    <a:pt x="616254" y="252426"/>
                                    <a:pt x="577617" y="273032"/>
                                    <a:pt x="508072" y="273032"/>
                                  </a:cubicBezTo>
                                  <a:cubicBezTo>
                                    <a:pt x="437882" y="273032"/>
                                    <a:pt x="388942" y="246630"/>
                                    <a:pt x="388942" y="180304"/>
                                  </a:cubicBezTo>
                                  <a:cubicBezTo>
                                    <a:pt x="388942" y="113978"/>
                                    <a:pt x="437882" y="87576"/>
                                    <a:pt x="511291" y="87576"/>
                                  </a:cubicBezTo>
                                  <a:cubicBezTo>
                                    <a:pt x="585345" y="87576"/>
                                    <a:pt x="632997" y="113978"/>
                                    <a:pt x="632997" y="192539"/>
                                  </a:cubicBezTo>
                                  <a:close/>
                                  <a:moveTo>
                                    <a:pt x="556367" y="152615"/>
                                  </a:moveTo>
                                  <a:cubicBezTo>
                                    <a:pt x="547996" y="140380"/>
                                    <a:pt x="529966" y="135228"/>
                                    <a:pt x="510647" y="135228"/>
                                  </a:cubicBezTo>
                                  <a:cubicBezTo>
                                    <a:pt x="491329" y="135228"/>
                                    <a:pt x="473299" y="141024"/>
                                    <a:pt x="465571" y="152615"/>
                                  </a:cubicBezTo>
                                  <a:lnTo>
                                    <a:pt x="556367" y="152615"/>
                                  </a:lnTo>
                                  <a:close/>
                                  <a:moveTo>
                                    <a:pt x="1041901" y="186744"/>
                                  </a:moveTo>
                                  <a:cubicBezTo>
                                    <a:pt x="1028378" y="199622"/>
                                    <a:pt x="1006484" y="208638"/>
                                    <a:pt x="985878" y="208638"/>
                                  </a:cubicBezTo>
                                  <a:cubicBezTo>
                                    <a:pt x="954325" y="208638"/>
                                    <a:pt x="943377" y="195759"/>
                                    <a:pt x="943377" y="165493"/>
                                  </a:cubicBezTo>
                                  <a:lnTo>
                                    <a:pt x="943377" y="92084"/>
                                  </a:lnTo>
                                  <a:lnTo>
                                    <a:pt x="870612" y="92084"/>
                                  </a:lnTo>
                                  <a:lnTo>
                                    <a:pt x="870612" y="194471"/>
                                  </a:lnTo>
                                  <a:cubicBezTo>
                                    <a:pt x="870612" y="257577"/>
                                    <a:pt x="918264" y="269812"/>
                                    <a:pt x="957544" y="269812"/>
                                  </a:cubicBezTo>
                                  <a:cubicBezTo>
                                    <a:pt x="994249" y="269812"/>
                                    <a:pt x="1021295" y="258221"/>
                                    <a:pt x="1041901" y="243411"/>
                                  </a:cubicBezTo>
                                  <a:lnTo>
                                    <a:pt x="1041901" y="268524"/>
                                  </a:lnTo>
                                  <a:lnTo>
                                    <a:pt x="1114667" y="268524"/>
                                  </a:lnTo>
                                  <a:lnTo>
                                    <a:pt x="1114667" y="91440"/>
                                  </a:lnTo>
                                  <a:lnTo>
                                    <a:pt x="1041901" y="91440"/>
                                  </a:lnTo>
                                  <a:lnTo>
                                    <a:pt x="1041901" y="186744"/>
                                  </a:lnTo>
                                  <a:close/>
                                  <a:moveTo>
                                    <a:pt x="1457888" y="89508"/>
                                  </a:moveTo>
                                  <a:cubicBezTo>
                                    <a:pt x="1414744" y="89508"/>
                                    <a:pt x="1388987" y="103031"/>
                                    <a:pt x="1371600" y="123637"/>
                                  </a:cubicBezTo>
                                  <a:cubicBezTo>
                                    <a:pt x="1357433" y="97879"/>
                                    <a:pt x="1327168" y="89508"/>
                                    <a:pt x="1305274" y="89508"/>
                                  </a:cubicBezTo>
                                  <a:cubicBezTo>
                                    <a:pt x="1262130" y="89508"/>
                                    <a:pt x="1241523" y="106895"/>
                                    <a:pt x="1225425" y="121705"/>
                                  </a:cubicBezTo>
                                  <a:lnTo>
                                    <a:pt x="1225425" y="92084"/>
                                  </a:lnTo>
                                  <a:lnTo>
                                    <a:pt x="1152659" y="92084"/>
                                  </a:lnTo>
                                  <a:lnTo>
                                    <a:pt x="1152659" y="269168"/>
                                  </a:lnTo>
                                  <a:lnTo>
                                    <a:pt x="1225425" y="269168"/>
                                  </a:lnTo>
                                  <a:lnTo>
                                    <a:pt x="1225425" y="173865"/>
                                  </a:lnTo>
                                  <a:cubicBezTo>
                                    <a:pt x="1240236" y="159054"/>
                                    <a:pt x="1255690" y="151327"/>
                                    <a:pt x="1273721" y="151327"/>
                                  </a:cubicBezTo>
                                  <a:cubicBezTo>
                                    <a:pt x="1299478" y="151327"/>
                                    <a:pt x="1307850" y="164206"/>
                                    <a:pt x="1307850" y="194471"/>
                                  </a:cubicBezTo>
                                  <a:lnTo>
                                    <a:pt x="1307850" y="269168"/>
                                  </a:lnTo>
                                  <a:lnTo>
                                    <a:pt x="1380615" y="269168"/>
                                  </a:lnTo>
                                  <a:lnTo>
                                    <a:pt x="1380615" y="171933"/>
                                  </a:lnTo>
                                  <a:cubicBezTo>
                                    <a:pt x="1395426" y="157122"/>
                                    <a:pt x="1408305" y="151327"/>
                                    <a:pt x="1426335" y="151327"/>
                                  </a:cubicBezTo>
                                  <a:cubicBezTo>
                                    <a:pt x="1452093" y="151327"/>
                                    <a:pt x="1460464" y="164206"/>
                                    <a:pt x="1460464" y="194471"/>
                                  </a:cubicBezTo>
                                  <a:lnTo>
                                    <a:pt x="1460464" y="269168"/>
                                  </a:lnTo>
                                  <a:lnTo>
                                    <a:pt x="1533230" y="269168"/>
                                  </a:lnTo>
                                  <a:lnTo>
                                    <a:pt x="1533230" y="162918"/>
                                  </a:lnTo>
                                  <a:cubicBezTo>
                                    <a:pt x="1533230" y="101743"/>
                                    <a:pt x="1488798" y="89508"/>
                                    <a:pt x="1457888" y="89508"/>
                                  </a:cubicBezTo>
                                  <a:close/>
                                  <a:moveTo>
                                    <a:pt x="0" y="92084"/>
                                  </a:moveTo>
                                  <a:lnTo>
                                    <a:pt x="0" y="269168"/>
                                  </a:lnTo>
                                  <a:lnTo>
                                    <a:pt x="72766" y="269168"/>
                                  </a:lnTo>
                                  <a:lnTo>
                                    <a:pt x="72766" y="92084"/>
                                  </a:lnTo>
                                  <a:lnTo>
                                    <a:pt x="0" y="92084"/>
                                  </a:lnTo>
                                  <a:close/>
                                  <a:moveTo>
                                    <a:pt x="727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2766"/>
                                  </a:lnTo>
                                  <a:lnTo>
                                    <a:pt x="72766" y="72766"/>
                                  </a:lnTo>
                                  <a:lnTo>
                                    <a:pt x="72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4A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0" name="Forme libre : forme 40"/>
                          <wps:cNvSpPr/>
                          <wps:spPr>
                            <a:xfrm>
                              <a:off x="1606639" y="50227"/>
                              <a:ext cx="218296" cy="218940"/>
                            </a:xfrm>
                            <a:custGeom>
                              <a:avLst/>
                              <a:gdLst>
                                <a:gd name="connsiteX0" fmla="*/ 72766 w 218296"/>
                                <a:gd name="connsiteY0" fmla="*/ 0 h 218940"/>
                                <a:gd name="connsiteX1" fmla="*/ 72766 w 218296"/>
                                <a:gd name="connsiteY1" fmla="*/ 72766 h 218940"/>
                                <a:gd name="connsiteX2" fmla="*/ 145531 w 218296"/>
                                <a:gd name="connsiteY2" fmla="*/ 72766 h 218940"/>
                                <a:gd name="connsiteX3" fmla="*/ 145531 w 218296"/>
                                <a:gd name="connsiteY3" fmla="*/ 145531 h 218940"/>
                                <a:gd name="connsiteX4" fmla="*/ 218297 w 218296"/>
                                <a:gd name="connsiteY4" fmla="*/ 145531 h 218940"/>
                                <a:gd name="connsiteX5" fmla="*/ 218297 w 218296"/>
                                <a:gd name="connsiteY5" fmla="*/ 0 h 218940"/>
                                <a:gd name="connsiteX6" fmla="*/ 72766 w 218296"/>
                                <a:gd name="connsiteY6" fmla="*/ 0 h 218940"/>
                                <a:gd name="connsiteX7" fmla="*/ 72766 w 218296"/>
                                <a:gd name="connsiteY7" fmla="*/ 146175 h 218940"/>
                                <a:gd name="connsiteX8" fmla="*/ 0 w 218296"/>
                                <a:gd name="connsiteY8" fmla="*/ 146175 h 218940"/>
                                <a:gd name="connsiteX9" fmla="*/ 0 w 218296"/>
                                <a:gd name="connsiteY9" fmla="*/ 218941 h 218940"/>
                                <a:gd name="connsiteX10" fmla="*/ 72766 w 218296"/>
                                <a:gd name="connsiteY10" fmla="*/ 218941 h 218940"/>
                                <a:gd name="connsiteX11" fmla="*/ 72766 w 218296"/>
                                <a:gd name="connsiteY11" fmla="*/ 146175 h 218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8296" h="218940">
                                  <a:moveTo>
                                    <a:pt x="72766" y="0"/>
                                  </a:moveTo>
                                  <a:lnTo>
                                    <a:pt x="72766" y="72766"/>
                                  </a:lnTo>
                                  <a:lnTo>
                                    <a:pt x="145531" y="72766"/>
                                  </a:lnTo>
                                  <a:lnTo>
                                    <a:pt x="145531" y="145531"/>
                                  </a:lnTo>
                                  <a:lnTo>
                                    <a:pt x="218297" y="145531"/>
                                  </a:lnTo>
                                  <a:lnTo>
                                    <a:pt x="218297" y="0"/>
                                  </a:lnTo>
                                  <a:lnTo>
                                    <a:pt x="72766" y="0"/>
                                  </a:lnTo>
                                  <a:close/>
                                  <a:moveTo>
                                    <a:pt x="72766" y="146175"/>
                                  </a:moveTo>
                                  <a:lnTo>
                                    <a:pt x="0" y="146175"/>
                                  </a:lnTo>
                                  <a:lnTo>
                                    <a:pt x="0" y="218941"/>
                                  </a:lnTo>
                                  <a:lnTo>
                                    <a:pt x="72766" y="218941"/>
                                  </a:lnTo>
                                  <a:lnTo>
                                    <a:pt x="72766" y="146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A9B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c="http://schemas.openxmlformats.org/drawingml/2006/chart">
            <w:pict>
              <v:group id="Graphique 9" style="width:224.8pt;height:53.3pt;mso-position-horizontal-relative:char;mso-position-vertical-relative:line" coordsize="18249,4327" o:spid="_x0000_s1026" w14:anchorId="7B9591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">
                <v:shape id="Forme libre : forme 37" style="position:absolute;left:2852;top:3412;width:12544;height:915;visibility:visible;mso-wrap-style:square;v-text-anchor:middle" coordsize="1254402,91439" o:spid="_x0000_s1027" fillcolor="#00aa9b" stroked="f" strokeweight=".17886mm" path="m70834,31553v,13523,-9659,21894,-23182,21894l15455,53447r,16099l,69546,,9015r47652,c61175,9659,70834,18030,70834,31553xm55379,31553v,-9015,-7083,-9015,-11591,-9015l16099,22538r,18030l43144,40568v5152,,12235,,12235,-9015xm79849,44432v,-18674,14167,-26402,35417,-26402c136516,18030,150683,25758,150683,44432v,18674,-14167,26402,-35417,26402c94016,70834,79849,63106,79849,44432xm135228,44432v,-10303,-6439,-14167,-20606,-14167c101099,30265,94016,33485,94016,44432v,10303,6439,14167,20606,14167c128789,58599,135228,54735,135228,44432xm173221,52159v,5152,5795,7728,21894,7728c211214,59887,213789,58599,213789,54735v,-3863,-2575,-3863,-19962,-5151c171289,48296,160342,46364,160342,34129v,-13523,15455,-15455,33485,-15455c213145,18674,226668,21250,226668,35417r-14811,c211857,30909,206706,30265,192539,30265v-14167,,-18030,1288,-18030,3864c174509,37349,177085,37993,194471,39281v19962,1287,33485,1931,33485,15454c227956,68902,215077,71478,195759,71478v-19318,,-37349,-2576,-37349,-18675l173221,52803r,-644xm254358,644r,12879l239547,13523r,-12879l254358,644xm254358,19318r,50872l239547,70190r,-50872l254358,19318xm292994,31553r,14811c292994,56023,294926,58599,303941,58599v4508,,7084,,12879,-644l316820,69546v-5151,644,-10303,1288,-17386,1288c286555,70834,278184,65682,278184,54735r,-23182l264661,31553r,-12235l278184,19318r,-10303l292994,4508r,14810l316820,19318r,12235l292994,31553xm342578,644r,12879l327767,13523r,-12879l342578,644xm342578,19318r,50872l327767,70190r,-50872l342578,19318xm424359,19318l398601,70190r-20606,l352237,19318r16099,l388298,59887,408260,19318r16099,xm481670,51515r14811,c493261,64394,480382,70834,461708,70834v-19319,,-34129,-7728,-34129,-26402c427579,25758,442389,18030,462995,18030v19319,,34773,6440,34773,29622l442389,47652v1932,8371,9659,10947,19319,10947c471367,58599,477806,56667,481670,51515xm442389,38637r38637,c478450,31553,471367,29621,461708,29621v-9660,,-16743,1932,-19319,9016xm622694,644r,68902l607883,69546r,-7727c602087,67614,593716,70834,582769,70834v-16099,,-30265,-7084,-30265,-26402c552504,25114,566670,18030,582769,18030v10947,,19962,3220,25114,9016l607883,644r14811,xm607883,44432v,-10303,-7083,-14167,-20606,-14167c574398,30265,566670,34129,566670,44432v,10303,7084,14167,20607,14167c600800,58599,607883,54735,607883,44432xm649739,644r,12879l634928,13523r,-12879l649739,644xm649739,19318r,50872l634928,70190r,-50872l649739,19318xm730876,19318r,42501c730876,82425,716709,91440,698035,91440v-14811,,-27046,-2576,-31553,-3864l666482,75985v5795,1288,17386,3864,28333,3864c710270,79849,716065,74053,716065,61175v-5151,5795,-13522,9015,-25757,9015c672921,70190,660686,62463,660686,44432v,-18030,12235,-25758,29622,-25758c702543,18674,710914,21894,716065,27690r,-8372l730876,19318xm715421,43788v,-9015,-6439,-12879,-20606,-12879c680648,30909,674209,34773,674209,43788v,9015,6439,12879,20606,12879c708982,56667,715421,52803,715421,43788xm757278,644r,12879l742467,13523r,-12879l757278,644xm757278,19318r,50872l742467,70190r,-50872l757278,19318xm795914,31553r,14811c795914,56023,797846,58599,806861,58599v4508,,7084,,12879,-644l819740,69546v-5151,644,-10303,1288,-17386,1288c789475,70834,781104,65682,781104,54735r,-23182l767581,31553r,-12235l781104,19318r,-10303l795914,4508r,14810l819740,19318r,12235l795914,31553xm898301,44432r,25758l883491,70190r,-6440c874476,68258,864816,70834,852581,70834v-14166,,-23181,-4508,-23181,-16099c829400,41856,843566,37349,860309,37349v9015,,16742,1288,23182,3863c883491,31553,871256,30909,864172,30909v-6439,,-14810,644,-25113,3864l833907,23826v10303,-3220,20606,-5152,30909,-5152c886066,18030,898301,25114,898301,44432xm883491,50228v-5152,-1932,-12235,-3220,-21250,-3220c851294,47008,844854,48940,844854,54091v,5152,5152,5796,12879,5796c865460,59887,877051,57311,884135,54091r,-3863l883491,50228xm925347,644r,68902l910536,69546r,-68902l925347,644xm1009704,19318r21250,l1030954,31553r-21250,l1009704,70190r-14811,l994893,31553r-13523,l981370,19318r13523,l994893,15455c994893,5152,1001332,,1016143,v5152,,7727,,15455,644l1031598,10947v-3220,,-7084,-644,-10303,-644c1012279,10947,1009704,12879,1009704,19318xm1056712,644r,68902l1041901,69546r,-68902l1056712,644xm1067659,44432v,-18674,14166,-26402,35417,-26402c1124326,18030,1138493,25758,1138493,44432v,18674,-14167,26402,-35417,26402c1081825,70834,1067659,63106,1067659,44432xm1123038,44432v,-10303,-6440,-14167,-20606,-14167c1088909,30265,1081825,33485,1081825,44432v,10303,6440,14167,20607,14167c1115954,58599,1123038,54735,1123038,44432xm1254402,19318r-22538,50872l1211902,70190,1197091,34773r-14810,35417l1162318,70190,1139780,19318r16743,l1173265,58599r15455,-39281l1206107,19318r15454,38637l1238304,18674r16098,l1254402,193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">
                  <v:stroke joinstyle="miter"/>
                  <v:path arrowok="t" o:connecttype="custom" o:connectlocs="70834,31553;47652,53447;15455,53447;15455,69546;0,69546;0,9015;47652,9015;70834,31553;55379,31553;43788,22538;16099,22538;16099,40568;43144,40568;55379,31553;79849,44432;115266,18030;150683,44432;115266,70834;79849,44432;135228,44432;114622,30265;94016,44432;114622,58599;135228,44432;173221,52159;195115,59887;213789,54735;193827,49584;160342,34129;193827,18674;226668,35417;211857,35417;192539,30265;174509,34129;194471,39281;227956,54735;195759,71478;158410,52803;173221,52803;254358,644;254358,13523;239547,13523;239547,644;254358,644;254358,19318;254358,70190;239547,70190;239547,19318;254358,19318;292994,31553;292994,46364;303941,58599;316820,57955;316820,69546;299434,70834;278184,54735;278184,31553;264661,31553;264661,19318;278184,19318;278184,9015;292994,4508;292994,19318;316820,19318;316820,31553;292994,31553;342578,644;342578,13523;327767,13523;327767,644;342578,644;342578,19318;342578,70190;327767,70190;327767,19318;342578,19318;424359,19318;398601,70190;377995,70190;352237,19318;368336,19318;388298,59887;408260,19318;424359,19318;481670,51515;496481,51515;461708,70834;427579,44432;462995,18030;497768,47652;442389,47652;461708,58599;481670,51515;442389,38637;481026,38637;461708,29621;442389,38637;622694,644;622694,69546;607883,69546;607883,61819;582769,70834;552504,44432;582769,18030;607883,27046;607883,644;622694,644;607883,44432;587277,30265;566670,44432;587277,58599;607883,44432;649739,644;649739,13523;634928,13523;634928,644;649739,644;649739,19318;649739,70190;634928,70190;634928,19318;649739,19318;730876,19318;730876,61819;698035,91440;666482,87576;666482,75985;694815,79849;716065,61175;690308,70190;660686,44432;690308,18674;716065,27690;716065,19318;730876,19318;715421,43788;694815,30909;674209,43788;694815,56667;715421,43788;757278,644;757278,13523;742467,13523;742467,644;757278,644;757278,19318;757278,70190;742467,70190;742467,19318;757278,19318;795914,31553;795914,46364;806861,58599;819740,57955;819740,69546;802354,70834;781104,54735;781104,31553;767581,31553;767581,19318;781104,19318;781104,9015;795914,4508;795914,19318;819740,19318;819740,31553;795914,31553;898301,44432;898301,70190;883491,70190;883491,63750;852581,70834;829400,54735;860309,37349;883491,41212;864172,30909;839059,34773;833907,23826;864816,18674;898301,44432;883491,50228;862241,47008;844854,54091;857733,59887;884135,54091;884135,50228;925347,644;925347,69546;910536,69546;910536,644;925347,644;1009704,19318;1030954,19318;1030954,31553;1009704,31553;1009704,70190;994893,70190;994893,31553;981370,31553;981370,19318;994893,19318;994893,15455;1016143,0;1031598,644;1031598,10947;1021295,10303;1009704,19318;1056712,644;1056712,69546;1041901,69546;1041901,644;1056712,644;1067659,44432;1103076,18030;1138493,44432;1103076,70834;1067659,44432;1123038,44432;1102432,30265;1081825,44432;1102432,58599;1123038,44432;1254402,19318;1231864,70190;1211902,70190;1197091,34773;1182281,70190;1162318,70190;1139780,19318;1156523,19318;1173265,58599;1188720,19318;1206107,19318;1221561,57955;1238304,18674;1254402,1867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_x0000_s1028" style="position:absolute;width:18249;height:2730" coordsize="1824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orme libre : forme 39" style="position:absolute;width:15332;height:2730;visibility:visible;mso-wrap-style:square;v-text-anchor:middle" coordsize="1533229,273031" o:spid="_x0000_s1029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">
                    <v:stroke joinstyle="miter"/>
                    <v:path arrowok="t" o:connecttype="custom" o:connectlocs="358677,169357;358677,269168;285267,269168;285267,198978;242123,154546;183524,177728;183524,269812;110758,269812;110758,92084;183524,92084;183524,117842;271744,90152;358677,169357;765005,36705;692239,36705;692239,92084;652959,92084;652959,151327;692239,151327;692239,269168;838415,269168;838415,209926;765649,209926;765649,151327;838415,151327;838415,92084;765649,92084;765649,36705;632997,192539;462352,192539;508072,216365;548640,209926;627845,209926;508072,273032;388942,180304;511291,87576;632997,192539;556367,152615;510647,135228;465571,152615;556367,152615;1041901,186744;985878,208638;943377,165493;943377,92084;870612,92084;870612,194471;957544,269812;1041901,243411;1041901,268524;1114667,268524;1114667,91440;1041901,91440;1041901,186744;1457888,89508;1371600,123637;1305274,89508;1225425,121705;1225425,92084;1152659,92084;1152659,269168;1225425,269168;1225425,173865;1273721,151327;1307850,194471;1307850,269168;1380615,269168;1380615,171933;1426335,151327;1460464,194471;1460464,269168;1533230,269168;1533230,162918;1457888,89508;0,92084;0,269168;72766,269168;72766,92084;0,92084;72766,0;0,0;0,72766;72766,72766;72766,0" o:connectangles="0,0,0,0,0,0,0,0,0,0,0,0,0,0,0,0,0,0,0,0,0,0,0,0,0,0,0,0,0,0,0,0,0,0,0,0,0,0,0,0,0,0,0,0,0,0,0,0,0,0,0,0,0,0,0,0,0,0,0,0,0,0,0,0,0,0,0,0,0,0,0,0,0,0,0,0,0,0,0,0,0,0,0,0"/>
                  </v:shape>
                  <v:shape id="Forme libre : forme 40" style="position:absolute;left:16066;top:502;width:2183;height:2189;visibility:visible;mso-wrap-style:square;v-text-anchor:middle" coordsize="218296,218940" o:spid="_x0000_s1030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">
                    <v:stroke joinstyle="miter"/>
                    <v:path arrowok="t" o:connecttype="custom" o:connectlocs="72766,0;72766,72766;145531,72766;145531,145531;218297,145531;218297,0;72766,0;72766,146175;0,146175;0,218941;72766,218941;72766,146175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33C7CBFF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2ED1EC9B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50D85478" w14:textId="12E9CFB4" w:rsidR="00686A4A" w:rsidRPr="00F27094" w:rsidRDefault="00686A4A" w:rsidP="00686A4A">
      <w:pPr>
        <w:pStyle w:val="Cover-Subtitle-Documenttitle"/>
        <w:rPr>
          <w:lang w:val="fr-FR"/>
        </w:rPr>
      </w:pPr>
      <w:proofErr w:type="spellStart"/>
      <w:r w:rsidRPr="00F27094">
        <w:rPr>
          <w:lang w:val="fr-FR"/>
        </w:rPr>
        <w:t>Presentation</w:t>
      </w:r>
      <w:proofErr w:type="spellEnd"/>
    </w:p>
    <w:p w14:paraId="7CBCB644" w14:textId="77777777" w:rsidR="00686A4A" w:rsidRPr="00F27094" w:rsidRDefault="00686A4A" w:rsidP="00686A4A">
      <w:pPr>
        <w:pStyle w:val="Cover-Subtitle-Documenttitle"/>
        <w:rPr>
          <w:lang w:val="fr-FR"/>
        </w:rPr>
      </w:pPr>
      <w:proofErr w:type="spellStart"/>
      <w:proofErr w:type="gramStart"/>
      <w:r w:rsidRPr="00F27094">
        <w:rPr>
          <w:lang w:val="fr-FR"/>
        </w:rPr>
        <w:t>title</w:t>
      </w:r>
      <w:proofErr w:type="spellEnd"/>
      <w:proofErr w:type="gramEnd"/>
      <w:r w:rsidRPr="00F27094">
        <w:rPr>
          <w:lang w:val="fr-FR"/>
        </w:rPr>
        <w:t xml:space="preserve"> over </w:t>
      </w:r>
      <w:proofErr w:type="spellStart"/>
      <w:r w:rsidRPr="00F27094">
        <w:rPr>
          <w:lang w:val="fr-FR"/>
        </w:rPr>
        <w:t>several</w:t>
      </w:r>
      <w:proofErr w:type="spellEnd"/>
    </w:p>
    <w:p w14:paraId="7A3B38CF" w14:textId="77777777" w:rsidR="004E3A41" w:rsidRPr="00F27094" w:rsidRDefault="00686A4A" w:rsidP="00686A4A">
      <w:pPr>
        <w:pStyle w:val="Cover-Subtitle-Documenttitle"/>
        <w:rPr>
          <w:lang w:val="fr-FR"/>
        </w:rPr>
      </w:pPr>
      <w:proofErr w:type="spellStart"/>
      <w:proofErr w:type="gramStart"/>
      <w:r w:rsidRPr="00F27094">
        <w:rPr>
          <w:lang w:val="fr-FR"/>
        </w:rPr>
        <w:t>lines</w:t>
      </w:r>
      <w:proofErr w:type="spellEnd"/>
      <w:proofErr w:type="gramEnd"/>
    </w:p>
    <w:p w14:paraId="78C3ABC9" w14:textId="33ACBD10" w:rsidR="004E3A41" w:rsidRPr="00F27094" w:rsidRDefault="004E3A41" w:rsidP="004E3A41"/>
    <w:p w14:paraId="04DDDA6B" w14:textId="073A6F97" w:rsidR="004E3A41" w:rsidRPr="00F27094" w:rsidRDefault="00A17FAD" w:rsidP="004E3A41">
      <w:r w:rsidRPr="00F27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A273E" wp14:editId="648B06B0">
                <wp:simplePos x="0" y="0"/>
                <wp:positionH relativeFrom="margin">
                  <wp:align>left</wp:align>
                </wp:positionH>
                <wp:positionV relativeFrom="paragraph">
                  <wp:posOffset>210712</wp:posOffset>
                </wp:positionV>
                <wp:extent cx="2018581" cy="750013"/>
                <wp:effectExtent l="0" t="0" r="127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7500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6B018" w14:textId="4644DD24" w:rsidR="00A17FAD" w:rsidRPr="00577274" w:rsidRDefault="00A17FAD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Client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A273E" id="Rectangle 11" o:spid="_x0000_s1026" style="position:absolute;margin-left:0;margin-top:16.6pt;width:158.95pt;height:59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" fillcolor="#d8d8d8 [2732]" stroked="f" strokeweight="1pt">
                <v:textbox>
                  <w:txbxContent>
                    <w:p w14:paraId="4626B018" w14:textId="4644DD24" w:rsidR="00A17FAD" w:rsidRPr="00577274" w:rsidRDefault="00A17FAD" w:rsidP="00A17FAD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Client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29EBC4" w14:textId="34FD924D" w:rsidR="004E3A41" w:rsidRPr="00F27094" w:rsidRDefault="004E3A41" w:rsidP="004E3A41"/>
    <w:p w14:paraId="529296EA" w14:textId="541B2912" w:rsidR="00B925B3" w:rsidRPr="00F27094" w:rsidRDefault="00B925B3" w:rsidP="004E3A41"/>
    <w:p w14:paraId="12718420" w14:textId="725CA934" w:rsidR="00B925B3" w:rsidRPr="00F27094" w:rsidRDefault="00B925B3" w:rsidP="004E3A41"/>
    <w:p w14:paraId="4F47B934" w14:textId="1BFE23C5" w:rsidR="00B925B3" w:rsidRPr="00F27094" w:rsidRDefault="00B925B3" w:rsidP="004E3A41"/>
    <w:p w14:paraId="3B5BB2D0" w14:textId="77B3D3AD" w:rsidR="00B925B3" w:rsidRPr="00F27094" w:rsidRDefault="00B925B3" w:rsidP="004E3A41"/>
    <w:p w14:paraId="1672A06F" w14:textId="5009014D" w:rsidR="004E3A41" w:rsidRPr="00F27094" w:rsidRDefault="004E3A41" w:rsidP="004E3A41">
      <w:pPr>
        <w:pStyle w:val="Cover-Subtitle"/>
        <w:rPr>
          <w:lang w:val="fr-FR"/>
        </w:rPr>
      </w:pPr>
      <w:r w:rsidRPr="00F27094">
        <w:rPr>
          <w:lang w:val="fr-FR"/>
        </w:rPr>
        <w:t xml:space="preserve">Document </w:t>
      </w:r>
      <w:proofErr w:type="spellStart"/>
      <w:r w:rsidRPr="00F27094">
        <w:rPr>
          <w:lang w:val="fr-FR"/>
        </w:rPr>
        <w:t>subtitle</w:t>
      </w:r>
      <w:proofErr w:type="spellEnd"/>
    </w:p>
    <w:p w14:paraId="589574B9" w14:textId="18C5CD3F" w:rsidR="004E3A41" w:rsidRPr="00F27094" w:rsidRDefault="004E3A41" w:rsidP="004E3A41">
      <w:pPr>
        <w:pStyle w:val="Cover-Subtitle2"/>
      </w:pPr>
      <w:r w:rsidRPr="00F27094">
        <w:t xml:space="preserve">Second </w:t>
      </w:r>
      <w:proofErr w:type="spellStart"/>
      <w:r w:rsidRPr="00F27094">
        <w:t>level</w:t>
      </w:r>
      <w:proofErr w:type="spellEnd"/>
      <w:r w:rsidRPr="00F27094">
        <w:t xml:space="preserve"> </w:t>
      </w:r>
      <w:proofErr w:type="spellStart"/>
      <w:r w:rsidRPr="00F27094">
        <w:t>subtitle</w:t>
      </w:r>
      <w:proofErr w:type="spellEnd"/>
    </w:p>
    <w:p w14:paraId="6E125235" w14:textId="67D7956C" w:rsidR="00A91683" w:rsidRPr="00F27094" w:rsidRDefault="00A17FAD" w:rsidP="004E3A41">
      <w:pPr>
        <w:pStyle w:val="Pieddepage"/>
      </w:pPr>
      <w:r w:rsidRPr="00F27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40158" wp14:editId="649AB9CF">
                <wp:simplePos x="0" y="0"/>
                <wp:positionH relativeFrom="margin">
                  <wp:align>right</wp:align>
                </wp:positionH>
                <wp:positionV relativeFrom="paragraph">
                  <wp:posOffset>1242695</wp:posOffset>
                </wp:positionV>
                <wp:extent cx="1569456" cy="792935"/>
                <wp:effectExtent l="0" t="0" r="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56" cy="7929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3A43F" w14:textId="6E4D8A70" w:rsidR="00A17FAD" w:rsidRPr="00577274" w:rsidRDefault="00A17FAD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Partner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40158" id="Rectangle 12" o:spid="_x0000_s1027" style="position:absolute;margin-left:72.4pt;margin-top:97.85pt;width:123.6pt;height:62.4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" fillcolor="#d8d8d8 [2732]" stroked="f" strokeweight="1pt">
                <v:textbox>
                  <w:txbxContent>
                    <w:p w14:paraId="3373A43F" w14:textId="6E4D8A70" w:rsidR="00A17FAD" w:rsidRPr="00577274" w:rsidRDefault="00A17FAD" w:rsidP="00A17FAD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Partner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1683" w:rsidRPr="00F27094">
        <w:br w:type="page"/>
      </w:r>
    </w:p>
    <w:p w14:paraId="7351750D" w14:textId="7840A778" w:rsidR="00293D76" w:rsidRPr="00F27094" w:rsidRDefault="00293D76" w:rsidP="00293D76">
      <w:pPr>
        <w:pStyle w:val="Titre"/>
      </w:pPr>
      <w:r w:rsidRPr="00F27094">
        <w:lastRenderedPageBreak/>
        <w:t>Contents</w:t>
      </w:r>
    </w:p>
    <w:p w14:paraId="63659D81" w14:textId="4C5841E4" w:rsidR="001F5923" w:rsidRPr="00F27094" w:rsidRDefault="001F5923" w:rsidP="001F5923"/>
    <w:p w14:paraId="70E4B479" w14:textId="77777777" w:rsidR="001F5923" w:rsidRPr="00F27094" w:rsidRDefault="001F5923" w:rsidP="001F5923"/>
    <w:p w14:paraId="63B88DDE" w14:textId="17800083" w:rsidR="006D366E" w:rsidRPr="00F27094" w:rsidRDefault="006D366E">
      <w:pPr>
        <w:pStyle w:val="TM1"/>
        <w:rPr>
          <w:b w:val="0"/>
          <w:color w:val="auto"/>
          <w:sz w:val="22"/>
        </w:rPr>
      </w:pPr>
      <w:r w:rsidRPr="00F27094">
        <w:rPr>
          <w:b w:val="0"/>
        </w:rPr>
        <w:fldChar w:fldCharType="begin"/>
      </w:r>
      <w:r w:rsidRPr="00F27094">
        <w:rPr>
          <w:b w:val="0"/>
        </w:rPr>
        <w:instrText xml:space="preserve"> TOC \o "1-3" \h \z \u </w:instrText>
      </w:r>
      <w:r w:rsidRPr="00F27094">
        <w:rPr>
          <w:b w:val="0"/>
        </w:rPr>
        <w:fldChar w:fldCharType="separate"/>
      </w:r>
      <w:hyperlink w:anchor="_Toc51772943" w:history="1">
        <w:r w:rsidRPr="00F27094">
          <w:rPr>
            <w:rStyle w:val="Lienhypertexte"/>
          </w:rPr>
          <w:t>1.</w:t>
        </w:r>
        <w:r w:rsidRPr="00F27094">
          <w:rPr>
            <w:b w:val="0"/>
            <w:color w:val="auto"/>
            <w:sz w:val="22"/>
          </w:rPr>
          <w:tab/>
        </w:r>
        <w:r w:rsidRPr="00F27094">
          <w:rPr>
            <w:rStyle w:val="Lienhypertexte"/>
          </w:rPr>
          <w:t>Text</w:t>
        </w:r>
        <w:r w:rsidRPr="00F27094">
          <w:rPr>
            <w:webHidden/>
          </w:rPr>
          <w:tab/>
        </w:r>
        <w:r w:rsidRPr="00F27094">
          <w:rPr>
            <w:webHidden/>
          </w:rPr>
          <w:fldChar w:fldCharType="begin"/>
        </w:r>
        <w:r w:rsidRPr="00F27094">
          <w:rPr>
            <w:webHidden/>
          </w:rPr>
          <w:instrText xml:space="preserve"> PAGEREF _Toc51772943 \h </w:instrText>
        </w:r>
        <w:r w:rsidRPr="00F27094">
          <w:rPr>
            <w:webHidden/>
          </w:rPr>
        </w:r>
        <w:r w:rsidRPr="00F27094">
          <w:rPr>
            <w:webHidden/>
          </w:rPr>
          <w:fldChar w:fldCharType="separate"/>
        </w:r>
        <w:r w:rsidRPr="00F27094">
          <w:rPr>
            <w:webHidden/>
          </w:rPr>
          <w:t>3</w:t>
        </w:r>
        <w:r w:rsidRPr="00F27094">
          <w:rPr>
            <w:webHidden/>
          </w:rPr>
          <w:fldChar w:fldCharType="end"/>
        </w:r>
      </w:hyperlink>
    </w:p>
    <w:p w14:paraId="3A276E31" w14:textId="095A637D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4" w:history="1">
        <w:r w:rsidR="006D366E" w:rsidRPr="00F27094">
          <w:rPr>
            <w:rStyle w:val="Lienhypertexte"/>
          </w:rPr>
          <w:t>1.1.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Plain paragraph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_Toc51772944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3</w:t>
        </w:r>
        <w:r w:rsidR="006D366E" w:rsidRPr="00F27094">
          <w:rPr>
            <w:webHidden/>
          </w:rPr>
          <w:fldChar w:fldCharType="end"/>
        </w:r>
      </w:hyperlink>
    </w:p>
    <w:p w14:paraId="15BB20E6" w14:textId="68490F8A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5" w:history="1">
        <w:r w:rsidR="006D366E" w:rsidRPr="00F27094">
          <w:rPr>
            <w:rStyle w:val="Lienhypertexte"/>
          </w:rPr>
          <w:t>1.2.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Text levels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_Toc51772945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46E9DBE4" w14:textId="64ADD4E5" w:rsidR="006D366E" w:rsidRPr="00F27094" w:rsidRDefault="00061B0F">
      <w:pPr>
        <w:pStyle w:val="TM3"/>
        <w:tabs>
          <w:tab w:val="left" w:pos="1757"/>
        </w:tabs>
        <w:rPr>
          <w:color w:val="auto"/>
          <w:sz w:val="22"/>
        </w:rPr>
      </w:pPr>
      <w:hyperlink w:anchor="_Toc51772946" w:history="1">
        <w:r w:rsidR="006D366E" w:rsidRPr="00F27094">
          <w:rPr>
            <w:rStyle w:val="Lienhypertexte"/>
          </w:rPr>
          <w:t>A.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Text with section headings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_Toc51772946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14A5867C" w14:textId="07EDAD0D" w:rsidR="006D366E" w:rsidRPr="00F27094" w:rsidRDefault="00061B0F">
      <w:pPr>
        <w:pStyle w:val="TM3"/>
        <w:tabs>
          <w:tab w:val="left" w:pos="1757"/>
        </w:tabs>
        <w:rPr>
          <w:color w:val="auto"/>
          <w:sz w:val="22"/>
        </w:rPr>
      </w:pPr>
      <w:hyperlink w:anchor="_Toc51772947" w:history="1">
        <w:r w:rsidR="006D366E" w:rsidRPr="00F27094">
          <w:rPr>
            <w:rStyle w:val="Lienhypertexte"/>
          </w:rPr>
          <w:t>B.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List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_Toc51772947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2D24EF8E" w14:textId="549105D2" w:rsidR="006D366E" w:rsidRPr="00F27094" w:rsidRDefault="00061B0F">
      <w:pPr>
        <w:pStyle w:val="TM1"/>
        <w:rPr>
          <w:b w:val="0"/>
          <w:color w:val="auto"/>
          <w:sz w:val="22"/>
        </w:rPr>
      </w:pPr>
      <w:hyperlink w:anchor="_Toc51772948" w:history="1">
        <w:r w:rsidR="006D366E" w:rsidRPr="00F27094">
          <w:rPr>
            <w:rStyle w:val="Lienhypertexte"/>
          </w:rPr>
          <w:t>2.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Text and visual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_Toc51772948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5</w:t>
        </w:r>
        <w:r w:rsidR="006D366E" w:rsidRPr="00F27094">
          <w:rPr>
            <w:webHidden/>
          </w:rPr>
          <w:fldChar w:fldCharType="end"/>
        </w:r>
      </w:hyperlink>
    </w:p>
    <w:p w14:paraId="7D06F060" w14:textId="08D71784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9" w:history="1">
        <w:r w:rsidR="006D366E" w:rsidRPr="00F27094">
          <w:rPr>
            <w:rStyle w:val="Lienhypertexte"/>
          </w:rPr>
          <w:t>2.1.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Classical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_Toc51772949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5</w:t>
        </w:r>
        <w:r w:rsidR="006D366E" w:rsidRPr="00F27094">
          <w:rPr>
            <w:webHidden/>
          </w:rPr>
          <w:fldChar w:fldCharType="end"/>
        </w:r>
      </w:hyperlink>
    </w:p>
    <w:p w14:paraId="0E409242" w14:textId="7F45B132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0" w:history="1">
        <w:r w:rsidR="006D366E" w:rsidRPr="00F27094">
          <w:rPr>
            <w:rStyle w:val="Lienhypertexte"/>
          </w:rPr>
          <w:t>2.2.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Columns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_Toc51772950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5E37995C" w14:textId="5EE2AA0D" w:rsidR="006D366E" w:rsidRPr="00F27094" w:rsidRDefault="00061B0F">
      <w:pPr>
        <w:pStyle w:val="TM3"/>
        <w:tabs>
          <w:tab w:val="left" w:pos="1757"/>
        </w:tabs>
        <w:rPr>
          <w:color w:val="auto"/>
          <w:sz w:val="22"/>
        </w:rPr>
      </w:pPr>
      <w:hyperlink w:anchor="_Toc51772951" w:history="1">
        <w:r w:rsidR="006D366E" w:rsidRPr="00F27094">
          <w:rPr>
            <w:rStyle w:val="Lienhypertexte"/>
          </w:rPr>
          <w:t>A.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First picture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_Toc51772951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16033EC8" w14:textId="49C67A5F" w:rsidR="006D366E" w:rsidRPr="00F27094" w:rsidRDefault="00061B0F">
      <w:pPr>
        <w:pStyle w:val="TM3"/>
        <w:tabs>
          <w:tab w:val="left" w:pos="1757"/>
        </w:tabs>
        <w:rPr>
          <w:color w:val="auto"/>
          <w:sz w:val="22"/>
        </w:rPr>
      </w:pPr>
      <w:hyperlink w:anchor="_Toc51772952" w:history="1">
        <w:r w:rsidR="006D366E" w:rsidRPr="00F27094">
          <w:rPr>
            <w:rStyle w:val="Lienhypertexte"/>
          </w:rPr>
          <w:t>B.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Second picture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_Toc51772952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158C48C3" w14:textId="137AF310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3" w:history="1">
        <w:r w:rsidR="006D366E" w:rsidRPr="00F27094">
          <w:rPr>
            <w:rStyle w:val="Lienhypertexte"/>
          </w:rPr>
          <w:t>2.3.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Combination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_Toc51772953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8</w:t>
        </w:r>
        <w:r w:rsidR="006D366E" w:rsidRPr="00F27094">
          <w:rPr>
            <w:webHidden/>
          </w:rPr>
          <w:fldChar w:fldCharType="end"/>
        </w:r>
      </w:hyperlink>
    </w:p>
    <w:p w14:paraId="41D02CF8" w14:textId="4331B0C5" w:rsidR="006D366E" w:rsidRPr="00F27094" w:rsidRDefault="00061B0F">
      <w:pPr>
        <w:pStyle w:val="TM1"/>
        <w:rPr>
          <w:b w:val="0"/>
          <w:color w:val="auto"/>
          <w:sz w:val="22"/>
        </w:rPr>
      </w:pPr>
      <w:hyperlink w:anchor="_Toc51772954" w:history="1">
        <w:r w:rsidR="006D366E" w:rsidRPr="00F27094">
          <w:rPr>
            <w:rStyle w:val="Lienhypertexte"/>
          </w:rPr>
          <w:t>3.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_Toc51772954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9</w:t>
        </w:r>
        <w:r w:rsidR="006D366E" w:rsidRPr="00F27094">
          <w:rPr>
            <w:webHidden/>
          </w:rPr>
          <w:fldChar w:fldCharType="end"/>
        </w:r>
      </w:hyperlink>
    </w:p>
    <w:p w14:paraId="6A59EE8C" w14:textId="47E441B9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5" w:history="1">
        <w:r w:rsidR="006D366E" w:rsidRPr="00F27094">
          <w:rPr>
            <w:rStyle w:val="Lienhypertexte"/>
          </w:rPr>
          <w:t>3.1.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Bar 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_Toc51772955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9</w:t>
        </w:r>
        <w:r w:rsidR="006D366E" w:rsidRPr="00F27094">
          <w:rPr>
            <w:webHidden/>
          </w:rPr>
          <w:fldChar w:fldCharType="end"/>
        </w:r>
      </w:hyperlink>
    </w:p>
    <w:p w14:paraId="17216381" w14:textId="595B0C1B" w:rsidR="006D366E" w:rsidRPr="00F27094" w:rsidRDefault="00061B0F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6" w:history="1">
        <w:r w:rsidR="006D366E" w:rsidRPr="00F27094">
          <w:rPr>
            <w:rStyle w:val="Lienhypertexte"/>
          </w:rPr>
          <w:t>3.2.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Pie 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_Toc51772956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10</w:t>
        </w:r>
        <w:r w:rsidR="006D366E" w:rsidRPr="00F27094">
          <w:rPr>
            <w:webHidden/>
          </w:rPr>
          <w:fldChar w:fldCharType="end"/>
        </w:r>
      </w:hyperlink>
    </w:p>
    <w:p w14:paraId="76F2FBE4" w14:textId="1DCC0FEF" w:rsidR="006D366E" w:rsidRPr="00F27094" w:rsidRDefault="00061B0F">
      <w:pPr>
        <w:pStyle w:val="TM1"/>
        <w:rPr>
          <w:b w:val="0"/>
          <w:color w:val="auto"/>
          <w:sz w:val="22"/>
        </w:rPr>
      </w:pPr>
      <w:hyperlink w:anchor="_Toc51772957" w:history="1">
        <w:r w:rsidR="006D366E" w:rsidRPr="00F27094">
          <w:rPr>
            <w:rStyle w:val="Lienhypertexte"/>
          </w:rPr>
          <w:t>4.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Table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_Toc51772957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11</w:t>
        </w:r>
        <w:r w:rsidR="006D366E" w:rsidRPr="00F27094">
          <w:rPr>
            <w:webHidden/>
          </w:rPr>
          <w:fldChar w:fldCharType="end"/>
        </w:r>
      </w:hyperlink>
    </w:p>
    <w:p w14:paraId="066FF6E0" w14:textId="62B64439" w:rsidR="006174E7" w:rsidRPr="00F27094" w:rsidRDefault="006D366E" w:rsidP="006174E7">
      <w:pPr>
        <w:rPr>
          <w:b/>
          <w:sz w:val="30"/>
        </w:rPr>
      </w:pPr>
      <w:r w:rsidRPr="00F27094">
        <w:rPr>
          <w:rFonts w:eastAsiaTheme="minorEastAsia" w:cstheme="minorBidi"/>
          <w:b/>
          <w:noProof/>
          <w:sz w:val="30"/>
          <w:lang w:eastAsia="fr-FR"/>
        </w:rPr>
        <w:fldChar w:fldCharType="end"/>
      </w:r>
    </w:p>
    <w:p w14:paraId="36561528" w14:textId="1F767720" w:rsidR="00293D76" w:rsidRPr="00F27094" w:rsidRDefault="00293D76" w:rsidP="006174E7">
      <w:pPr>
        <w:rPr>
          <w:b/>
          <w:sz w:val="30"/>
        </w:rPr>
      </w:pPr>
    </w:p>
    <w:p w14:paraId="1EC4C711" w14:textId="77777777" w:rsidR="00293D76" w:rsidRPr="00F27094" w:rsidRDefault="00293D76" w:rsidP="006174E7"/>
    <w:p w14:paraId="18ABC19B" w14:textId="77777777" w:rsidR="006174E7" w:rsidRPr="00F27094" w:rsidRDefault="006174E7">
      <w:pPr>
        <w:spacing w:after="0"/>
        <w:rPr>
          <w:rFonts w:asciiTheme="majorHAnsi" w:eastAsiaTheme="majorEastAsia" w:hAnsiTheme="majorHAnsi" w:cs="Calibri Light"/>
          <w:b/>
          <w:sz w:val="45"/>
          <w:szCs w:val="32"/>
        </w:rPr>
      </w:pPr>
      <w:r w:rsidRPr="00F27094">
        <w:br w:type="page"/>
      </w:r>
    </w:p>
    <w:p w14:paraId="7FF2AA50" w14:textId="1B7CB873" w:rsidR="00293D76" w:rsidRPr="00F27094" w:rsidRDefault="00293D76" w:rsidP="00DB4197">
      <w:pPr>
        <w:pStyle w:val="Titre1"/>
        <w:rPr>
          <w:lang w:val="fr-FR"/>
        </w:rPr>
      </w:pPr>
      <w:bookmarkStart w:id="0" w:name="_Toc51772943"/>
      <w:proofErr w:type="spellStart"/>
      <w:r w:rsidRPr="00F27094">
        <w:rPr>
          <w:lang w:val="fr-FR"/>
        </w:rPr>
        <w:lastRenderedPageBreak/>
        <w:t>Text</w:t>
      </w:r>
      <w:bookmarkEnd w:id="0"/>
      <w:proofErr w:type="spellEnd"/>
    </w:p>
    <w:p w14:paraId="1ABCD125" w14:textId="50190651" w:rsidR="00293D76" w:rsidRPr="00F27094" w:rsidRDefault="00293D76" w:rsidP="00DB4197">
      <w:pPr>
        <w:pStyle w:val="Titre2"/>
        <w:rPr>
          <w:lang w:val="fr-FR"/>
        </w:rPr>
      </w:pPr>
      <w:bookmarkStart w:id="1" w:name="_Toc51772944"/>
      <w:r w:rsidRPr="00F27094">
        <w:rPr>
          <w:lang w:val="fr-FR"/>
        </w:rPr>
        <w:t xml:space="preserve">Plain </w:t>
      </w:r>
      <w:proofErr w:type="spellStart"/>
      <w:r w:rsidRPr="00F27094">
        <w:rPr>
          <w:lang w:val="fr-FR"/>
        </w:rPr>
        <w:t>paragraph</w:t>
      </w:r>
      <w:bookmarkEnd w:id="1"/>
      <w:proofErr w:type="spellEnd"/>
    </w:p>
    <w:p w14:paraId="69B07A6E" w14:textId="77777777" w:rsidR="00293D76" w:rsidRPr="00F27094" w:rsidRDefault="00293D76" w:rsidP="00293D76">
      <w:pPr>
        <w:rPr>
          <w:b/>
          <w:bCs/>
          <w:color w:val="EF4641" w:themeColor="accent2"/>
        </w:rPr>
      </w:pPr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</w:t>
      </w:r>
      <w:r w:rsidRPr="00F27094">
        <w:rPr>
          <w:b/>
          <w:bCs/>
          <w:color w:val="EF4641" w:themeColor="accent2"/>
        </w:rPr>
        <w:t xml:space="preserve">ut </w:t>
      </w:r>
      <w:proofErr w:type="spellStart"/>
      <w:r w:rsidRPr="00F27094">
        <w:rPr>
          <w:b/>
          <w:bCs/>
          <w:color w:val="EF4641" w:themeColor="accent2"/>
        </w:rPr>
        <w:t>aliquodit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renda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dolorem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quaeceat</w:t>
      </w:r>
      <w:proofErr w:type="spellEnd"/>
      <w:r w:rsidRPr="00F27094">
        <w:rPr>
          <w:b/>
          <w:bCs/>
          <w:color w:val="EF4641" w:themeColor="accent2"/>
        </w:rPr>
        <w:t>.</w:t>
      </w:r>
    </w:p>
    <w:p w14:paraId="3255CDB7" w14:textId="77777777" w:rsidR="00293D76" w:rsidRPr="00F27094" w:rsidRDefault="00293D76" w:rsidP="00293D76">
      <w:pPr>
        <w:rPr>
          <w:b/>
          <w:bCs/>
          <w:color w:val="EF4641" w:themeColor="accent2"/>
        </w:rPr>
      </w:pPr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rPr>
          <w:b/>
          <w:bCs/>
          <w:color w:val="EF4641" w:themeColor="accent2"/>
        </w:rPr>
        <w:t>venimagnient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ipis</w:t>
      </w:r>
      <w:proofErr w:type="spellEnd"/>
      <w:r w:rsidRPr="00F27094">
        <w:rPr>
          <w:b/>
          <w:bCs/>
          <w:color w:val="EF4641" w:themeColor="accent2"/>
        </w:rPr>
        <w:t xml:space="preserve"> ma </w:t>
      </w:r>
      <w:proofErr w:type="spellStart"/>
      <w:r w:rsidRPr="00F27094">
        <w:rPr>
          <w:b/>
          <w:bCs/>
          <w:color w:val="EF4641" w:themeColor="accent2"/>
        </w:rPr>
        <w:t>prationsecti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ilibusdae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sero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doluptat</w:t>
      </w:r>
      <w:proofErr w:type="spellEnd"/>
      <w:r w:rsidRPr="00F27094">
        <w:rPr>
          <w:b/>
          <w:bCs/>
          <w:color w:val="EF4641" w:themeColor="accent2"/>
        </w:rPr>
        <w:t>.</w:t>
      </w:r>
    </w:p>
    <w:p w14:paraId="20C1B3B5" w14:textId="2CF89F59" w:rsidR="00293D76" w:rsidRPr="00F27094" w:rsidRDefault="00293D76" w:rsidP="00293D76">
      <w:pPr>
        <w:pStyle w:val="NormalTextjustify"/>
      </w:pPr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 xml:space="preserve">. Et </w:t>
      </w:r>
      <w:proofErr w:type="spellStart"/>
      <w:r w:rsidRPr="00F27094">
        <w:t>enis</w:t>
      </w:r>
      <w:proofErr w:type="spellEnd"/>
      <w:r w:rsidRPr="00F27094">
        <w:t xml:space="preserve"> </w:t>
      </w:r>
      <w:proofErr w:type="spellStart"/>
      <w:r w:rsidRPr="00F27094">
        <w:t>modions</w:t>
      </w:r>
      <w:proofErr w:type="spellEnd"/>
      <w:r w:rsidRPr="00F27094">
        <w:t xml:space="preserve"> </w:t>
      </w:r>
      <w:proofErr w:type="spellStart"/>
      <w:r w:rsidRPr="00F27094">
        <w:t>ectaturepro</w:t>
      </w:r>
      <w:proofErr w:type="spellEnd"/>
      <w:r w:rsidRPr="00F27094">
        <w:t xml:space="preserve"> </w:t>
      </w:r>
      <w:proofErr w:type="spellStart"/>
      <w:r w:rsidRPr="00F27094">
        <w:t>coremod</w:t>
      </w:r>
      <w:proofErr w:type="spellEnd"/>
      <w:r w:rsidRPr="00F27094">
        <w:t xml:space="preserve"> </w:t>
      </w:r>
      <w:proofErr w:type="spellStart"/>
      <w:r w:rsidRPr="00F27094">
        <w:t>maximil</w:t>
      </w:r>
      <w:proofErr w:type="spellEnd"/>
      <w:r w:rsidRPr="00F27094">
        <w:t xml:space="preserve"> </w:t>
      </w:r>
      <w:proofErr w:type="spellStart"/>
      <w:r w:rsidRPr="00F27094">
        <w:t>expere</w:t>
      </w:r>
      <w:proofErr w:type="spellEnd"/>
      <w:r w:rsidRPr="00F27094">
        <w:t xml:space="preserve"> </w:t>
      </w:r>
      <w:proofErr w:type="spellStart"/>
      <w:r w:rsidRPr="00F27094">
        <w:t>essit</w:t>
      </w:r>
      <w:proofErr w:type="spellEnd"/>
      <w:r w:rsidRPr="00F27094">
        <w:t xml:space="preserve"> </w:t>
      </w:r>
      <w:proofErr w:type="spellStart"/>
      <w:r w:rsidRPr="00F27094">
        <w:t>rati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volorit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reped</w:t>
      </w:r>
      <w:proofErr w:type="spellEnd"/>
      <w:r w:rsidRPr="00F27094">
        <w:t xml:space="preserve"> </w:t>
      </w:r>
      <w:proofErr w:type="spellStart"/>
      <w:r w:rsidRPr="00F27094">
        <w:t>eostio</w:t>
      </w:r>
      <w:proofErr w:type="spellEnd"/>
      <w:r w:rsidRPr="00F27094">
        <w:t xml:space="preserve">. Et </w:t>
      </w:r>
      <w:proofErr w:type="spellStart"/>
      <w:r w:rsidRPr="00F27094">
        <w:t>lab</w:t>
      </w:r>
      <w:proofErr w:type="spellEnd"/>
      <w:r w:rsidRPr="00F27094">
        <w:t xml:space="preserve"> </w:t>
      </w:r>
      <w:proofErr w:type="spellStart"/>
      <w:proofErr w:type="gramStart"/>
      <w:r w:rsidRPr="00F27094">
        <w:t>ius.Pelest</w:t>
      </w:r>
      <w:proofErr w:type="spellEnd"/>
      <w:proofErr w:type="gramEnd"/>
      <w:r w:rsidRPr="00F27094">
        <w:t xml:space="preserve"> </w:t>
      </w:r>
      <w:proofErr w:type="spellStart"/>
      <w:r w:rsidRPr="00F27094">
        <w:t>estistis</w:t>
      </w:r>
      <w:proofErr w:type="spellEnd"/>
      <w:r w:rsidRPr="00F27094">
        <w:t xml:space="preserve"> non </w:t>
      </w:r>
      <w:proofErr w:type="spellStart"/>
      <w:r w:rsidRPr="00F27094">
        <w:t>re</w:t>
      </w:r>
      <w:proofErr w:type="spellEnd"/>
      <w:r w:rsidRPr="00F27094">
        <w:t xml:space="preserve"> </w:t>
      </w:r>
      <w:proofErr w:type="spellStart"/>
      <w:r w:rsidRPr="00F27094">
        <w:t>provitio</w:t>
      </w:r>
      <w:proofErr w:type="spellEnd"/>
      <w:r w:rsidRPr="00F27094">
        <w:t xml:space="preserve"> </w:t>
      </w:r>
      <w:proofErr w:type="spellStart"/>
      <w:r w:rsidRPr="00F27094">
        <w:t>consequia</w:t>
      </w:r>
      <w:proofErr w:type="spellEnd"/>
      <w:r w:rsidRPr="00F27094">
        <w:t xml:space="preserve"> </w:t>
      </w:r>
      <w:proofErr w:type="spellStart"/>
      <w:r w:rsidRPr="00F27094">
        <w:t>commolu</w:t>
      </w:r>
      <w:proofErr w:type="spellEnd"/>
      <w:r w:rsidRPr="00F27094">
        <w:t xml:space="preserve"> </w:t>
      </w:r>
      <w:proofErr w:type="spellStart"/>
      <w:r w:rsidRPr="00F27094">
        <w:t>ptatur</w:t>
      </w:r>
      <w:proofErr w:type="spellEnd"/>
      <w:r w:rsidRPr="00F27094">
        <w:t xml:space="preserve"> </w:t>
      </w:r>
      <w:proofErr w:type="spellStart"/>
      <w:r w:rsidRPr="00F27094">
        <w:t>re</w:t>
      </w:r>
      <w:proofErr w:type="spellEnd"/>
      <w:r w:rsidRPr="00F27094">
        <w:t xml:space="preserve"> con </w:t>
      </w:r>
      <w:proofErr w:type="spellStart"/>
      <w:r w:rsidRPr="00F27094">
        <w:t>rendelitati</w:t>
      </w:r>
      <w:proofErr w:type="spellEnd"/>
      <w:r w:rsidRPr="00F27094">
        <w:t xml:space="preserve"> </w:t>
      </w:r>
      <w:proofErr w:type="spellStart"/>
      <w:r w:rsidRPr="00F27094">
        <w:t>coreptaturem</w:t>
      </w:r>
      <w:proofErr w:type="spellEnd"/>
      <w:r w:rsidRPr="00F27094">
        <w:t xml:space="preserve"> </w:t>
      </w:r>
      <w:proofErr w:type="spellStart"/>
      <w:r w:rsidRPr="00F27094">
        <w:t>quates</w:t>
      </w:r>
      <w:proofErr w:type="spellEnd"/>
      <w:r w:rsidRPr="00F27094">
        <w:t xml:space="preserve"> </w:t>
      </w:r>
      <w:proofErr w:type="spellStart"/>
      <w:r w:rsidRPr="00F27094">
        <w:t>elluptatem</w:t>
      </w:r>
      <w:proofErr w:type="spellEnd"/>
      <w:r w:rsidRPr="00F27094">
        <w:t xml:space="preserve"> </w:t>
      </w:r>
      <w:proofErr w:type="spellStart"/>
      <w:r w:rsidRPr="00F27094">
        <w:t>ipsam</w:t>
      </w:r>
      <w:proofErr w:type="spellEnd"/>
      <w:r w:rsidRPr="00F27094">
        <w:t xml:space="preserve"> quia </w:t>
      </w:r>
      <w:proofErr w:type="spellStart"/>
      <w:r w:rsidRPr="00F27094">
        <w:t>sequi</w:t>
      </w:r>
      <w:proofErr w:type="spellEnd"/>
      <w:r w:rsidRPr="00F27094">
        <w:t xml:space="preserve"> </w:t>
      </w:r>
      <w:proofErr w:type="spellStart"/>
      <w:r w:rsidRPr="00F27094">
        <w:t>asinihil</w:t>
      </w:r>
      <w:proofErr w:type="spellEnd"/>
      <w:r w:rsidRPr="00F27094">
        <w:t xml:space="preserve"> </w:t>
      </w:r>
      <w:proofErr w:type="spellStart"/>
      <w:r w:rsidRPr="00F27094">
        <w:t>ipsapic</w:t>
      </w:r>
      <w:proofErr w:type="spellEnd"/>
      <w:r w:rsidRPr="00F27094">
        <w:t xml:space="preserve"> </w:t>
      </w:r>
      <w:proofErr w:type="spellStart"/>
      <w:r w:rsidRPr="00F27094">
        <w:t>tusanditas</w:t>
      </w:r>
      <w:proofErr w:type="spellEnd"/>
      <w:r w:rsidRPr="00F27094">
        <w:t xml:space="preserve"> </w:t>
      </w:r>
      <w:proofErr w:type="spellStart"/>
      <w:r w:rsidRPr="00F27094">
        <w:t>audis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labo. Dam </w:t>
      </w:r>
      <w:proofErr w:type="spellStart"/>
      <w:r w:rsidRPr="00F27094">
        <w:t>solorit</w:t>
      </w:r>
      <w:proofErr w:type="spellEnd"/>
      <w:r w:rsidRPr="00F27094">
        <w:t xml:space="preserve"> ut </w:t>
      </w:r>
      <w:proofErr w:type="spellStart"/>
      <w:r w:rsidRPr="00F27094">
        <w:t>lantiat</w:t>
      </w:r>
      <w:proofErr w:type="spellEnd"/>
      <w:r w:rsidRPr="00F27094">
        <w:t xml:space="preserve"> </w:t>
      </w:r>
      <w:proofErr w:type="spellStart"/>
      <w:r w:rsidRPr="00F27094">
        <w:t>iamento</w:t>
      </w:r>
      <w:proofErr w:type="spellEnd"/>
      <w:r w:rsidRPr="00F27094">
        <w:t xml:space="preserve"> </w:t>
      </w:r>
      <w:proofErr w:type="spellStart"/>
      <w:r w:rsidRPr="00F27094">
        <w:t>tataecea</w:t>
      </w:r>
      <w:proofErr w:type="spellEnd"/>
      <w:r w:rsidRPr="00F27094">
        <w:t xml:space="preserve"> </w:t>
      </w:r>
      <w:proofErr w:type="spellStart"/>
      <w:r w:rsidRPr="00F27094">
        <w:t>dolores</w:t>
      </w:r>
      <w:proofErr w:type="spellEnd"/>
      <w:r w:rsidRPr="00F27094">
        <w:t xml:space="preserve"> est es nos </w:t>
      </w:r>
      <w:proofErr w:type="spellStart"/>
      <w:r w:rsidRPr="00F27094">
        <w:t>maximus</w:t>
      </w:r>
      <w:proofErr w:type="spellEnd"/>
      <w:r w:rsidRPr="00F27094">
        <w:t xml:space="preserve"> </w:t>
      </w:r>
      <w:proofErr w:type="spellStart"/>
      <w:r w:rsidRPr="00F27094">
        <w:t>ipsum</w:t>
      </w:r>
      <w:proofErr w:type="spellEnd"/>
      <w:r w:rsidRPr="00F27094">
        <w:t xml:space="preserve">, </w:t>
      </w:r>
      <w:proofErr w:type="spellStart"/>
      <w:r w:rsidRPr="00F27094">
        <w:t>vendem</w:t>
      </w:r>
      <w:proofErr w:type="spellEnd"/>
      <w:r w:rsidRPr="00F27094">
        <w:t xml:space="preserve">. Nam, </w:t>
      </w:r>
      <w:proofErr w:type="spellStart"/>
      <w:r w:rsidRPr="00F27094">
        <w:t>acessimin</w:t>
      </w:r>
      <w:proofErr w:type="spellEnd"/>
      <w:r w:rsidRPr="00F27094">
        <w:t xml:space="preserve"> </w:t>
      </w:r>
      <w:proofErr w:type="spellStart"/>
      <w:r w:rsidRPr="00F27094">
        <w:t>corro</w:t>
      </w:r>
      <w:proofErr w:type="spellEnd"/>
      <w:r w:rsidRPr="00F27094">
        <w:t xml:space="preserve"> </w:t>
      </w:r>
      <w:proofErr w:type="spellStart"/>
      <w:r w:rsidRPr="00F27094">
        <w:t>quiatis</w:t>
      </w:r>
      <w:proofErr w:type="spellEnd"/>
      <w:r w:rsidRPr="00F27094">
        <w:t xml:space="preserve"> ma </w:t>
      </w:r>
      <w:proofErr w:type="spellStart"/>
      <w:r w:rsidRPr="00F27094">
        <w:t>doluptisto</w:t>
      </w:r>
      <w:proofErr w:type="spellEnd"/>
      <w:r w:rsidRPr="00F27094">
        <w:t xml:space="preserve"> </w:t>
      </w:r>
      <w:proofErr w:type="spellStart"/>
      <w:r w:rsidRPr="00F27094">
        <w:t>dolorrum</w:t>
      </w:r>
      <w:proofErr w:type="spellEnd"/>
      <w:r w:rsidRPr="00F27094">
        <w:t xml:space="preserve">, </w:t>
      </w:r>
      <w:proofErr w:type="spellStart"/>
      <w:r w:rsidRPr="00F27094">
        <w:t>sim</w:t>
      </w:r>
      <w:proofErr w:type="spellEnd"/>
      <w:r w:rsidRPr="00F27094">
        <w:t xml:space="preserve"> </w:t>
      </w:r>
      <w:proofErr w:type="spellStart"/>
      <w:r w:rsidRPr="00F27094">
        <w:t>ulles</w:t>
      </w:r>
      <w:proofErr w:type="spellEnd"/>
      <w:r w:rsidRPr="00F27094">
        <w:t xml:space="preserve"> </w:t>
      </w:r>
      <w:proofErr w:type="spellStart"/>
      <w:r w:rsidRPr="00F27094">
        <w:t>earit</w:t>
      </w:r>
      <w:proofErr w:type="spellEnd"/>
      <w:r w:rsidRPr="00F27094">
        <w:t xml:space="preserve"> es </w:t>
      </w:r>
      <w:proofErr w:type="spellStart"/>
      <w:r w:rsidRPr="00F27094">
        <w:t>core</w:t>
      </w:r>
      <w:proofErr w:type="spellEnd"/>
      <w:r w:rsidRPr="00F27094">
        <w:t xml:space="preserve"> </w:t>
      </w:r>
      <w:proofErr w:type="spellStart"/>
      <w:r w:rsidRPr="00F27094">
        <w:t>nis</w:t>
      </w:r>
      <w:proofErr w:type="spellEnd"/>
      <w:r w:rsidRPr="00F27094">
        <w:t xml:space="preserve"> es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alitate</w:t>
      </w:r>
      <w:proofErr w:type="spellEnd"/>
      <w:r w:rsidRPr="00F27094">
        <w:t xml:space="preserve"> </w:t>
      </w:r>
      <w:proofErr w:type="spellStart"/>
      <w:r w:rsidRPr="00F27094">
        <w:t>endandi</w:t>
      </w:r>
      <w:proofErr w:type="spellEnd"/>
      <w:r w:rsidRPr="00F27094">
        <w:t xml:space="preserve"> </w:t>
      </w:r>
      <w:proofErr w:type="spellStart"/>
      <w:r w:rsidRPr="00F27094">
        <w:t>quam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quist</w:t>
      </w:r>
      <w:proofErr w:type="spellEnd"/>
      <w:r w:rsidRPr="00F27094">
        <w:t xml:space="preserve"> </w:t>
      </w:r>
      <w:proofErr w:type="spellStart"/>
      <w:r w:rsidRPr="00F27094">
        <w:t>repudipiet</w:t>
      </w:r>
      <w:proofErr w:type="spellEnd"/>
      <w:r w:rsidRPr="00F27094">
        <w:t xml:space="preserve"> faces </w:t>
      </w:r>
      <w:proofErr w:type="spellStart"/>
      <w:r w:rsidRPr="00F27094">
        <w:t>suntist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Perro</w:t>
      </w:r>
      <w:proofErr w:type="spellEnd"/>
      <w:r w:rsidRPr="00F27094">
        <w:t xml:space="preserve"> </w:t>
      </w:r>
      <w:proofErr w:type="spellStart"/>
      <w:r w:rsidRPr="00F27094">
        <w:t>blacepe</w:t>
      </w:r>
      <w:proofErr w:type="spellEnd"/>
      <w:r w:rsidRPr="00F27094">
        <w:t xml:space="preserve"> </w:t>
      </w:r>
      <w:proofErr w:type="spellStart"/>
      <w:r w:rsidRPr="00F27094">
        <w:t>dusciam</w:t>
      </w:r>
      <w:proofErr w:type="spellEnd"/>
      <w:r w:rsidRPr="00F27094">
        <w:t xml:space="preserve"> </w:t>
      </w:r>
      <w:proofErr w:type="spellStart"/>
      <w:r w:rsidRPr="00F27094">
        <w:t>explici</w:t>
      </w:r>
      <w:proofErr w:type="spellEnd"/>
      <w:r w:rsidRPr="00F27094">
        <w:t xml:space="preserve"> </w:t>
      </w:r>
      <w:proofErr w:type="spellStart"/>
      <w:r w:rsidRPr="00F27094">
        <w:t>ipsam</w:t>
      </w:r>
      <w:proofErr w:type="spellEnd"/>
      <w:r w:rsidRPr="00F27094">
        <w:t xml:space="preserve"> </w:t>
      </w:r>
      <w:proofErr w:type="spellStart"/>
      <w:r w:rsidRPr="00F27094">
        <w:t>digni</w:t>
      </w:r>
      <w:proofErr w:type="spellEnd"/>
      <w:r w:rsidRPr="00F27094">
        <w:t xml:space="preserve"> </w:t>
      </w:r>
      <w:proofErr w:type="spellStart"/>
      <w:r w:rsidRPr="00F27094">
        <w:t>delecep</w:t>
      </w:r>
      <w:proofErr w:type="spellEnd"/>
      <w:r w:rsidRPr="00F27094">
        <w:t xml:space="preserve"> </w:t>
      </w:r>
      <w:proofErr w:type="spellStart"/>
      <w:r w:rsidRPr="00F27094">
        <w:t>ernatisciate</w:t>
      </w:r>
      <w:proofErr w:type="spellEnd"/>
      <w:r w:rsidRPr="00F27094">
        <w:t xml:space="preserve"> </w:t>
      </w:r>
      <w:proofErr w:type="spellStart"/>
      <w:r w:rsidRPr="00F27094">
        <w:t>neceati</w:t>
      </w:r>
      <w:proofErr w:type="spellEnd"/>
      <w:r w:rsidRPr="00F27094">
        <w:t xml:space="preserve"> ut </w:t>
      </w:r>
      <w:proofErr w:type="spellStart"/>
      <w:r w:rsidRPr="00F27094">
        <w:t>restiumquis</w:t>
      </w:r>
      <w:proofErr w:type="spellEnd"/>
      <w:r w:rsidRPr="00F27094">
        <w:t xml:space="preserve"> </w:t>
      </w:r>
      <w:proofErr w:type="spellStart"/>
      <w:r w:rsidRPr="00F27094">
        <w:t>quidis</w:t>
      </w:r>
      <w:proofErr w:type="spellEnd"/>
      <w:r w:rsidRPr="00F27094">
        <w:t xml:space="preserve"> </w:t>
      </w:r>
      <w:proofErr w:type="spellStart"/>
      <w:r w:rsidRPr="00F27094">
        <w:t>vel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 xml:space="preserve"> </w:t>
      </w:r>
      <w:proofErr w:type="spellStart"/>
      <w:r w:rsidRPr="00F27094">
        <w:t>ea</w:t>
      </w:r>
      <w:proofErr w:type="spellEnd"/>
      <w:r w:rsidRPr="00F27094">
        <w:t xml:space="preserve"> nus et </w:t>
      </w:r>
      <w:proofErr w:type="spellStart"/>
      <w:r w:rsidRPr="00F27094">
        <w:t>ommoditas</w:t>
      </w:r>
      <w:proofErr w:type="spellEnd"/>
      <w:r w:rsidRPr="00F27094">
        <w:t xml:space="preserve"> di </w:t>
      </w:r>
      <w:proofErr w:type="spellStart"/>
      <w:r w:rsidRPr="00F27094">
        <w:t>dolecus</w:t>
      </w:r>
      <w:proofErr w:type="spellEnd"/>
      <w:r w:rsidRPr="00F27094">
        <w:t xml:space="preserve">, </w:t>
      </w:r>
      <w:proofErr w:type="spellStart"/>
      <w:r w:rsidRPr="00F27094">
        <w:t>odis</w:t>
      </w:r>
      <w:proofErr w:type="spellEnd"/>
      <w:r w:rsidRPr="00F27094">
        <w:t xml:space="preserve"> </w:t>
      </w:r>
      <w:proofErr w:type="spellStart"/>
      <w:r w:rsidRPr="00F27094">
        <w:t>iusae</w:t>
      </w:r>
      <w:proofErr w:type="spellEnd"/>
      <w:r w:rsidRPr="00F27094">
        <w:t xml:space="preserve"> </w:t>
      </w:r>
      <w:proofErr w:type="spellStart"/>
      <w:r w:rsidRPr="00F27094">
        <w:t>andandae</w:t>
      </w:r>
      <w:proofErr w:type="spellEnd"/>
      <w:r w:rsidRPr="00F27094">
        <w:t xml:space="preserve"> </w:t>
      </w:r>
      <w:proofErr w:type="spellStart"/>
      <w:r w:rsidRPr="00F27094">
        <w:t>suntiis</w:t>
      </w:r>
      <w:proofErr w:type="spellEnd"/>
      <w:r w:rsidRPr="00F27094">
        <w:t xml:space="preserve"> </w:t>
      </w:r>
      <w:proofErr w:type="spellStart"/>
      <w:r w:rsidRPr="00F27094">
        <w:t>temporiberro</w:t>
      </w:r>
      <w:proofErr w:type="spellEnd"/>
      <w:r w:rsidRPr="00F27094">
        <w:t xml:space="preserve"> </w:t>
      </w:r>
      <w:proofErr w:type="spellStart"/>
      <w:r w:rsidRPr="00F27094">
        <w:t>bea</w:t>
      </w:r>
      <w:proofErr w:type="spellEnd"/>
      <w:r w:rsidRPr="00F27094">
        <w:t xml:space="preserve"> </w:t>
      </w:r>
      <w:proofErr w:type="spellStart"/>
      <w:r w:rsidRPr="00F27094">
        <w:t>serum</w:t>
      </w:r>
      <w:proofErr w:type="spellEnd"/>
      <w:r w:rsidRPr="00F27094">
        <w:t xml:space="preserve"> et </w:t>
      </w:r>
      <w:proofErr w:type="spellStart"/>
      <w:r w:rsidRPr="00F27094">
        <w:t>parum</w:t>
      </w:r>
      <w:proofErr w:type="spellEnd"/>
      <w:r w:rsidRPr="00F27094">
        <w:t xml:space="preserve"> </w:t>
      </w:r>
      <w:proofErr w:type="spellStart"/>
      <w:r w:rsidRPr="00F27094">
        <w:t>faccaec</w:t>
      </w:r>
      <w:proofErr w:type="spellEnd"/>
      <w:r w:rsidRPr="00F27094">
        <w:t xml:space="preserve"> </w:t>
      </w:r>
      <w:proofErr w:type="spellStart"/>
      <w:r w:rsidRPr="00F27094">
        <w:t>totaturit</w:t>
      </w:r>
      <w:proofErr w:type="spellEnd"/>
      <w:r w:rsidRPr="00F27094">
        <w:t xml:space="preserve"> ut quid </w:t>
      </w:r>
      <w:proofErr w:type="spellStart"/>
      <w:r w:rsidRPr="00F27094">
        <w:t>millut</w:t>
      </w:r>
      <w:proofErr w:type="spellEnd"/>
      <w:r w:rsidRPr="00F27094">
        <w:t xml:space="preserve"> </w:t>
      </w:r>
      <w:r w:rsidRPr="00F27094">
        <w:rPr>
          <w:b/>
          <w:bCs/>
          <w:color w:val="EF4641" w:themeColor="accent2"/>
        </w:rPr>
        <w:t xml:space="preserve">quia </w:t>
      </w:r>
      <w:proofErr w:type="spellStart"/>
      <w:r w:rsidRPr="00F27094">
        <w:rPr>
          <w:b/>
          <w:bCs/>
          <w:color w:val="EF4641" w:themeColor="accent2"/>
        </w:rPr>
        <w:t>veliqui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blab</w:t>
      </w:r>
      <w:proofErr w:type="spellEnd"/>
      <w:r w:rsidRPr="00F27094">
        <w:rPr>
          <w:b/>
          <w:bCs/>
          <w:color w:val="EF4641" w:themeColor="accent2"/>
        </w:rPr>
        <w:t xml:space="preserve"> in </w:t>
      </w:r>
      <w:proofErr w:type="spellStart"/>
      <w:r w:rsidRPr="00F27094">
        <w:rPr>
          <w:b/>
          <w:bCs/>
          <w:color w:val="EF4641" w:themeColor="accent2"/>
        </w:rPr>
        <w:t>coris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id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quas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volor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eosanimus</w:t>
      </w:r>
      <w:proofErr w:type="spellEnd"/>
      <w:r w:rsidRPr="00F27094">
        <w:rPr>
          <w:color w:val="EF4641" w:themeColor="accent2"/>
        </w:rPr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iliqui</w:t>
      </w:r>
      <w:proofErr w:type="spellEnd"/>
      <w:r w:rsidRPr="00F27094">
        <w:t xml:space="preserve"> </w:t>
      </w:r>
      <w:proofErr w:type="spellStart"/>
      <w:r w:rsidRPr="00F27094">
        <w:t>ipiscit</w:t>
      </w:r>
      <w:proofErr w:type="spellEnd"/>
      <w:r w:rsidRPr="00F27094">
        <w:t xml:space="preserve"> </w:t>
      </w:r>
      <w:proofErr w:type="spellStart"/>
      <w:r w:rsidRPr="00F27094">
        <w:t>ilique</w:t>
      </w:r>
      <w:proofErr w:type="spellEnd"/>
      <w:r w:rsidRPr="00F27094">
        <w:t xml:space="preserve"> </w:t>
      </w:r>
      <w:proofErr w:type="spellStart"/>
      <w:r w:rsidRPr="00F27094">
        <w:t>eaquate</w:t>
      </w:r>
      <w:proofErr w:type="spellEnd"/>
      <w:r w:rsidRPr="00F27094">
        <w:t xml:space="preserve"> que </w:t>
      </w:r>
      <w:proofErr w:type="spellStart"/>
      <w:r w:rsidRPr="00F27094">
        <w:t>nesti</w:t>
      </w:r>
      <w:proofErr w:type="spellEnd"/>
      <w:r w:rsidRPr="00F27094">
        <w:t xml:space="preserve"> </w:t>
      </w:r>
      <w:proofErr w:type="spellStart"/>
      <w:r w:rsidRPr="00F27094">
        <w:t>dolupta</w:t>
      </w:r>
      <w:proofErr w:type="spellEnd"/>
      <w:r w:rsidRPr="00F27094">
        <w:t xml:space="preserve"> es </w:t>
      </w:r>
      <w:proofErr w:type="spellStart"/>
      <w:r w:rsidRPr="00F27094">
        <w:t>magnatur</w:t>
      </w:r>
      <w:proofErr w:type="spellEnd"/>
      <w:r w:rsidRPr="00F27094">
        <w:t xml:space="preserve">, </w:t>
      </w:r>
      <w:proofErr w:type="spellStart"/>
      <w:r w:rsidRPr="00F27094">
        <w:t>cusaper</w:t>
      </w:r>
      <w:proofErr w:type="spellEnd"/>
      <w:r w:rsidRPr="00F27094">
        <w:t xml:space="preserve"> </w:t>
      </w:r>
      <w:proofErr w:type="spellStart"/>
      <w:r w:rsidRPr="00F27094">
        <w:t>umquia</w:t>
      </w:r>
      <w:proofErr w:type="spellEnd"/>
      <w:r w:rsidRPr="00F27094">
        <w:t xml:space="preserve"> </w:t>
      </w:r>
      <w:proofErr w:type="spellStart"/>
      <w:r w:rsidRPr="00F27094">
        <w:t>voluptatia</w:t>
      </w:r>
      <w:proofErr w:type="spellEnd"/>
      <w:r w:rsidRPr="00F27094">
        <w:t xml:space="preserve"> </w:t>
      </w:r>
      <w:proofErr w:type="spellStart"/>
      <w:r w:rsidRPr="00F27094">
        <w:t>sintur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occatur</w:t>
      </w:r>
      <w:proofErr w:type="spellEnd"/>
      <w:r w:rsidRPr="00F27094">
        <w:t xml:space="preserve"> ad et </w:t>
      </w:r>
      <w:proofErr w:type="spellStart"/>
      <w:r w:rsidRPr="00F27094">
        <w:t>rerit</w:t>
      </w:r>
      <w:proofErr w:type="spellEnd"/>
      <w:r w:rsidRPr="00F27094">
        <w:t xml:space="preserve"> </w:t>
      </w:r>
      <w:proofErr w:type="spellStart"/>
      <w:r w:rsidRPr="00F27094">
        <w:t>officta</w:t>
      </w:r>
      <w:proofErr w:type="spellEnd"/>
      <w:r w:rsidRPr="00F27094">
        <w:t xml:space="preserve"> </w:t>
      </w:r>
      <w:proofErr w:type="spellStart"/>
      <w:r w:rsidRPr="00F27094">
        <w:t>spitibu</w:t>
      </w:r>
      <w:proofErr w:type="spellEnd"/>
      <w:r w:rsidRPr="00F27094">
        <w:t xml:space="preserve"> </w:t>
      </w:r>
      <w:proofErr w:type="spellStart"/>
      <w:r w:rsidRPr="00F27094">
        <w:t>sapicab</w:t>
      </w:r>
      <w:proofErr w:type="spellEnd"/>
      <w:r w:rsidRPr="00F27094">
        <w:t xml:space="preserve"> in </w:t>
      </w:r>
      <w:proofErr w:type="spellStart"/>
      <w:r w:rsidRPr="00F27094">
        <w:t>platis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re</w:t>
      </w:r>
      <w:proofErr w:type="spellEnd"/>
      <w:r w:rsidRPr="00F27094">
        <w:t xml:space="preserve"> </w:t>
      </w:r>
      <w:proofErr w:type="spellStart"/>
      <w:r w:rsidRPr="00F27094">
        <w:t>omnimenis</w:t>
      </w:r>
      <w:proofErr w:type="spellEnd"/>
      <w:r w:rsidRPr="00F27094">
        <w:t xml:space="preserve"> </w:t>
      </w:r>
      <w:proofErr w:type="spellStart"/>
      <w:r w:rsidRPr="00F27094">
        <w:t>quasperchit</w:t>
      </w:r>
      <w:proofErr w:type="spellEnd"/>
      <w:r w:rsidRPr="00F27094">
        <w:t xml:space="preserve">, </w:t>
      </w:r>
      <w:proofErr w:type="spellStart"/>
      <w:r w:rsidRPr="00F27094">
        <w:t>cullaut</w:t>
      </w:r>
      <w:proofErr w:type="spellEnd"/>
      <w:r w:rsidRPr="00F27094">
        <w:t xml:space="preserve"> </w:t>
      </w:r>
      <w:proofErr w:type="spellStart"/>
      <w:r w:rsidRPr="00F27094">
        <w:t>exceptatat</w:t>
      </w:r>
      <w:proofErr w:type="spellEnd"/>
      <w:r w:rsidRPr="00F27094">
        <w:t xml:space="preserve"> </w:t>
      </w:r>
      <w:proofErr w:type="spellStart"/>
      <w:r w:rsidRPr="00F27094">
        <w:t>fugia</w:t>
      </w:r>
      <w:proofErr w:type="spellEnd"/>
      <w:r w:rsidRPr="00F27094">
        <w:t xml:space="preserve"> </w:t>
      </w:r>
      <w:proofErr w:type="spellStart"/>
      <w:r w:rsidRPr="00F27094">
        <w:t>aligeni</w:t>
      </w:r>
      <w:proofErr w:type="spellEnd"/>
      <w:r w:rsidRPr="00F27094">
        <w:t xml:space="preserve"> </w:t>
      </w:r>
      <w:proofErr w:type="spellStart"/>
      <w:r w:rsidRPr="00F27094">
        <w:t>endipsaperis</w:t>
      </w:r>
      <w:proofErr w:type="spellEnd"/>
      <w:r w:rsidRPr="00F27094">
        <w:t xml:space="preserve"> </w:t>
      </w:r>
      <w:proofErr w:type="spellStart"/>
      <w:r w:rsidRPr="00F27094">
        <w:t>eatur</w:t>
      </w:r>
      <w:proofErr w:type="spellEnd"/>
      <w:r w:rsidRPr="00F27094">
        <w:t xml:space="preserve"> </w:t>
      </w:r>
      <w:proofErr w:type="spellStart"/>
      <w:r w:rsidRPr="00F27094">
        <w:t>mint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moditia</w:t>
      </w:r>
      <w:proofErr w:type="spellEnd"/>
      <w:r w:rsidRPr="00F27094">
        <w:t xml:space="preserve"> </w:t>
      </w:r>
      <w:proofErr w:type="spellStart"/>
      <w:r w:rsidRPr="00F27094">
        <w:t>sequis</w:t>
      </w:r>
      <w:proofErr w:type="spellEnd"/>
      <w:r w:rsidRPr="00F27094">
        <w:t xml:space="preserve"> mo </w:t>
      </w:r>
      <w:proofErr w:type="spellStart"/>
      <w:r w:rsidRPr="00F27094">
        <w:t>entectibus</w:t>
      </w:r>
      <w:proofErr w:type="spellEnd"/>
      <w:r w:rsidRPr="00F27094">
        <w:t xml:space="preserve"> </w:t>
      </w:r>
      <w:proofErr w:type="spellStart"/>
      <w:r w:rsidRPr="00F27094">
        <w:t>inis</w:t>
      </w:r>
      <w:proofErr w:type="spellEnd"/>
      <w:r w:rsidRPr="00F27094">
        <w:t xml:space="preserve"> alia </w:t>
      </w:r>
      <w:proofErr w:type="spellStart"/>
      <w:r w:rsidRPr="00F27094">
        <w:t>quodi</w:t>
      </w:r>
      <w:proofErr w:type="spellEnd"/>
      <w:r w:rsidRPr="00F27094">
        <w:t xml:space="preserve"> </w:t>
      </w:r>
      <w:proofErr w:type="spellStart"/>
      <w:r w:rsidRPr="00F27094">
        <w:t>consequi</w:t>
      </w:r>
      <w:proofErr w:type="spellEnd"/>
      <w:r w:rsidRPr="00F27094">
        <w:t xml:space="preserve"> </w:t>
      </w:r>
      <w:proofErr w:type="spellStart"/>
      <w:r w:rsidRPr="00F27094">
        <w:t>occum</w:t>
      </w:r>
      <w:proofErr w:type="spellEnd"/>
      <w:r w:rsidRPr="00F27094">
        <w:t xml:space="preserve"> ad mi, </w:t>
      </w:r>
      <w:proofErr w:type="spellStart"/>
      <w:r w:rsidRPr="00F27094">
        <w:t>occustibus</w:t>
      </w:r>
      <w:proofErr w:type="spellEnd"/>
      <w:r w:rsidRPr="00F27094">
        <w:t xml:space="preserve"> </w:t>
      </w:r>
      <w:proofErr w:type="spellStart"/>
      <w:r w:rsidRPr="00F27094">
        <w:t>elluptat</w:t>
      </w:r>
      <w:proofErr w:type="spellEnd"/>
      <w:r w:rsidRPr="00F27094">
        <w:t xml:space="preserve"> pore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voloritati</w:t>
      </w:r>
      <w:proofErr w:type="spellEnd"/>
      <w:r w:rsidRPr="00F27094">
        <w:t xml:space="preserve"> </w:t>
      </w:r>
      <w:proofErr w:type="spellStart"/>
      <w:r w:rsidRPr="00F27094">
        <w:t>venessum</w:t>
      </w:r>
      <w:proofErr w:type="spellEnd"/>
      <w:r w:rsidRPr="00F27094">
        <w:t xml:space="preserve"> </w:t>
      </w:r>
      <w:proofErr w:type="spellStart"/>
      <w:r w:rsidRPr="00F27094">
        <w:t>reptatio</w:t>
      </w:r>
      <w:proofErr w:type="spellEnd"/>
      <w:r w:rsidRPr="00F27094">
        <w:t xml:space="preserve">. Et </w:t>
      </w:r>
      <w:proofErr w:type="spellStart"/>
      <w:r w:rsidRPr="00F27094">
        <w:t>quost</w:t>
      </w:r>
      <w:proofErr w:type="spellEnd"/>
      <w:r w:rsidRPr="00F27094">
        <w:t xml:space="preserve">, nos </w:t>
      </w:r>
      <w:proofErr w:type="spellStart"/>
      <w:r w:rsidRPr="00F27094">
        <w:t>andae</w:t>
      </w:r>
      <w:proofErr w:type="spellEnd"/>
      <w:r w:rsidRPr="00F27094">
        <w:t xml:space="preserve"> </w:t>
      </w:r>
      <w:proofErr w:type="spellStart"/>
      <w:r w:rsidRPr="00F27094">
        <w:t>minvent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alitaqui</w:t>
      </w:r>
      <w:proofErr w:type="spellEnd"/>
      <w:r w:rsidRPr="00F27094">
        <w:t xml:space="preserve"> </w:t>
      </w:r>
      <w:proofErr w:type="spellStart"/>
      <w:r w:rsidRPr="00F27094">
        <w:t>iderio</w:t>
      </w:r>
      <w:proofErr w:type="spellEnd"/>
      <w:r w:rsidRPr="00F27094">
        <w:t xml:space="preserve"> ma dis </w:t>
      </w:r>
      <w:proofErr w:type="spellStart"/>
      <w:r w:rsidRPr="00F27094">
        <w:t>am</w:t>
      </w:r>
      <w:proofErr w:type="spellEnd"/>
      <w:r w:rsidRPr="00F27094">
        <w:t xml:space="preserve"> </w:t>
      </w:r>
      <w:proofErr w:type="spellStart"/>
      <w:r w:rsidRPr="00F27094">
        <w:t>remodit</w:t>
      </w:r>
      <w:proofErr w:type="spellEnd"/>
      <w:r w:rsidRPr="00F27094">
        <w:t xml:space="preserve"> </w:t>
      </w:r>
      <w:proofErr w:type="spellStart"/>
      <w:r w:rsidRPr="00F27094">
        <w:t>iorepudi</w:t>
      </w:r>
      <w:proofErr w:type="spellEnd"/>
      <w:r w:rsidRPr="00F27094">
        <w:t xml:space="preserve"> qui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estion</w:t>
      </w:r>
      <w:proofErr w:type="spellEnd"/>
      <w:r w:rsidRPr="00F27094">
        <w:t xml:space="preserve"> </w:t>
      </w:r>
      <w:proofErr w:type="spellStart"/>
      <w:r w:rsidRPr="00F27094">
        <w:t>ped</w:t>
      </w:r>
      <w:proofErr w:type="spellEnd"/>
      <w:r w:rsidRPr="00F27094">
        <w:t xml:space="preserve"> </w:t>
      </w:r>
      <w:proofErr w:type="spellStart"/>
      <w:r w:rsidRPr="00F27094">
        <w:t>molor</w:t>
      </w:r>
      <w:proofErr w:type="spellEnd"/>
      <w:r w:rsidRPr="00F27094">
        <w:t xml:space="preserve"> </w:t>
      </w:r>
      <w:proofErr w:type="spellStart"/>
      <w:r w:rsidRPr="00F27094">
        <w:t>apernatiis</w:t>
      </w:r>
      <w:proofErr w:type="spellEnd"/>
      <w:r w:rsidRPr="00F27094">
        <w:t xml:space="preserve"> ex et </w:t>
      </w:r>
      <w:proofErr w:type="spellStart"/>
      <w:r w:rsidRPr="00F27094">
        <w:t>repudisit</w:t>
      </w:r>
      <w:proofErr w:type="spellEnd"/>
      <w:r w:rsidRPr="00F27094">
        <w:t xml:space="preserve"> rem </w:t>
      </w:r>
      <w:proofErr w:type="spellStart"/>
      <w:r w:rsidRPr="00F27094">
        <w:t>quamusdam</w:t>
      </w:r>
      <w:proofErr w:type="spellEnd"/>
      <w:r w:rsidRPr="00F27094">
        <w:t xml:space="preserve"> qui </w:t>
      </w:r>
      <w:proofErr w:type="spellStart"/>
      <w:r w:rsidRPr="00F27094">
        <w:t>aut</w:t>
      </w:r>
      <w:proofErr w:type="spellEnd"/>
      <w:r w:rsidRPr="00F27094">
        <w:t xml:space="preserve"> a niet </w:t>
      </w:r>
      <w:proofErr w:type="spellStart"/>
      <w:r w:rsidRPr="00F27094">
        <w:t>faceatio</w:t>
      </w:r>
      <w:proofErr w:type="spellEnd"/>
      <w:r w:rsidRPr="00F27094">
        <w:t xml:space="preserve"> culpa </w:t>
      </w:r>
      <w:proofErr w:type="spellStart"/>
      <w:r w:rsidRPr="00F27094">
        <w:t>vellest</w:t>
      </w:r>
      <w:proofErr w:type="spellEnd"/>
      <w:r w:rsidRPr="00F27094">
        <w:t xml:space="preserve"> que </w:t>
      </w:r>
      <w:proofErr w:type="spellStart"/>
      <w:r w:rsidRPr="00F27094">
        <w:t>vitatqu</w:t>
      </w:r>
      <w:proofErr w:type="spellEnd"/>
      <w:r w:rsidRPr="00F27094">
        <w:t xml:space="preserve"> </w:t>
      </w:r>
      <w:proofErr w:type="spellStart"/>
      <w:r w:rsidRPr="00F27094">
        <w:t>idipici</w:t>
      </w:r>
      <w:proofErr w:type="spellEnd"/>
      <w:r w:rsidRPr="00F27094">
        <w:t xml:space="preserve"> </w:t>
      </w:r>
      <w:proofErr w:type="spellStart"/>
      <w:r w:rsidRPr="00F27094">
        <w:t>endebis</w:t>
      </w:r>
      <w:proofErr w:type="spellEnd"/>
      <w:r w:rsidRPr="00F27094">
        <w:t xml:space="preserve"> </w:t>
      </w:r>
      <w:proofErr w:type="spellStart"/>
      <w:r w:rsidRPr="00F27094">
        <w:t>exerci</w:t>
      </w:r>
      <w:proofErr w:type="spellEnd"/>
      <w:r w:rsidRPr="00F27094">
        <w:t xml:space="preserve"> </w:t>
      </w:r>
      <w:proofErr w:type="spellStart"/>
      <w:r w:rsidRPr="00F27094">
        <w:t>doluptas</w:t>
      </w:r>
      <w:proofErr w:type="spellEnd"/>
      <w:r w:rsidRPr="00F27094">
        <w:t xml:space="preserve"> </w:t>
      </w:r>
      <w:proofErr w:type="spellStart"/>
      <w:r w:rsidRPr="00F27094">
        <w:t>ped</w:t>
      </w:r>
      <w:proofErr w:type="spellEnd"/>
      <w:r w:rsidRPr="00F27094">
        <w:t xml:space="preserve"> </w:t>
      </w:r>
      <w:proofErr w:type="spellStart"/>
      <w:r w:rsidRPr="00F27094">
        <w:t>estrum</w:t>
      </w:r>
      <w:proofErr w:type="spellEnd"/>
      <w:r w:rsidRPr="00F27094">
        <w:t xml:space="preserve"> </w:t>
      </w:r>
      <w:proofErr w:type="spellStart"/>
      <w:r w:rsidRPr="00F27094">
        <w:t>quasime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del</w:t>
      </w:r>
      <w:proofErr w:type="spellEnd"/>
      <w:r w:rsidRPr="00F27094">
        <w:t xml:space="preserve"> min </w:t>
      </w:r>
      <w:proofErr w:type="spellStart"/>
      <w:r w:rsidRPr="00F27094">
        <w:t>pero</w:t>
      </w:r>
      <w:proofErr w:type="spellEnd"/>
      <w:r w:rsidRPr="00F27094">
        <w:t xml:space="preserve"> </w:t>
      </w:r>
      <w:proofErr w:type="spellStart"/>
      <w:r w:rsidRPr="00F27094">
        <w:t>omnit</w:t>
      </w:r>
      <w:proofErr w:type="spellEnd"/>
      <w:r w:rsidRPr="00F27094">
        <w:t xml:space="preserve"> </w:t>
      </w:r>
      <w:proofErr w:type="spellStart"/>
      <w:r w:rsidRPr="00F27094">
        <w:t>possitat</w:t>
      </w:r>
      <w:proofErr w:type="spellEnd"/>
      <w:r w:rsidRPr="00F27094">
        <w:t>.</w:t>
      </w:r>
    </w:p>
    <w:p w14:paraId="4217F282" w14:textId="77777777" w:rsidR="00293D76" w:rsidRPr="00F27094" w:rsidRDefault="00293D76" w:rsidP="00293D76">
      <w:pPr>
        <w:pStyle w:val="NormalTextjustify"/>
      </w:pPr>
      <w:proofErr w:type="spellStart"/>
      <w:r w:rsidRPr="00F27094">
        <w:t>Andis</w:t>
      </w:r>
      <w:proofErr w:type="spellEnd"/>
      <w:r w:rsidRPr="00F27094">
        <w:t xml:space="preserve"> </w:t>
      </w:r>
      <w:proofErr w:type="spellStart"/>
      <w:r w:rsidRPr="00F27094">
        <w:t>sedio</w:t>
      </w:r>
      <w:proofErr w:type="spellEnd"/>
      <w:r w:rsidRPr="00F27094">
        <w:t xml:space="preserve"> que </w:t>
      </w:r>
      <w:proofErr w:type="spellStart"/>
      <w:r w:rsidRPr="00F27094">
        <w:t>nis</w:t>
      </w:r>
      <w:proofErr w:type="spellEnd"/>
      <w:r w:rsidRPr="00F27094">
        <w:t xml:space="preserve"> </w:t>
      </w:r>
      <w:proofErr w:type="spellStart"/>
      <w:r w:rsidRPr="00F27094">
        <w:t>assendania</w:t>
      </w:r>
      <w:proofErr w:type="spellEnd"/>
      <w:r w:rsidRPr="00F27094">
        <w:t xml:space="preserve"> </w:t>
      </w:r>
      <w:proofErr w:type="spellStart"/>
      <w:r w:rsidRPr="00F27094">
        <w:t>commolu</w:t>
      </w:r>
      <w:proofErr w:type="spellEnd"/>
      <w:r w:rsidRPr="00F27094">
        <w:t xml:space="preserve"> </w:t>
      </w:r>
      <w:proofErr w:type="spellStart"/>
      <w:r w:rsidRPr="00F27094">
        <w:t>ptasimolut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sandam</w:t>
      </w:r>
      <w:proofErr w:type="spellEnd"/>
      <w:r w:rsidRPr="00F27094">
        <w:t xml:space="preserve">, sa </w:t>
      </w:r>
      <w:proofErr w:type="spellStart"/>
      <w:r w:rsidRPr="00F27094">
        <w:t>volut</w:t>
      </w:r>
      <w:proofErr w:type="spellEnd"/>
      <w:r w:rsidRPr="00F27094">
        <w:t xml:space="preserve"> </w:t>
      </w:r>
      <w:proofErr w:type="spellStart"/>
      <w:r w:rsidRPr="00F27094">
        <w:t>laborepuda</w:t>
      </w:r>
      <w:proofErr w:type="spellEnd"/>
      <w:r w:rsidRPr="00F27094">
        <w:t xml:space="preserve"> et </w:t>
      </w:r>
      <w:proofErr w:type="spellStart"/>
      <w:r w:rsidRPr="00F27094">
        <w:t>estrunt</w:t>
      </w:r>
      <w:proofErr w:type="spellEnd"/>
      <w:r w:rsidRPr="00F27094">
        <w:t xml:space="preserve"> </w:t>
      </w:r>
      <w:proofErr w:type="spellStart"/>
      <w:r w:rsidRPr="00F27094">
        <w:t>doluptatinus</w:t>
      </w:r>
      <w:proofErr w:type="spellEnd"/>
      <w:r w:rsidRPr="00F27094">
        <w:t xml:space="preserve"> </w:t>
      </w:r>
      <w:proofErr w:type="spellStart"/>
      <w:r w:rsidRPr="00F27094">
        <w:t>magnimus</w:t>
      </w:r>
      <w:proofErr w:type="spellEnd"/>
      <w:r w:rsidRPr="00F27094">
        <w:t xml:space="preserve"> </w:t>
      </w:r>
      <w:proofErr w:type="spellStart"/>
      <w:r w:rsidRPr="00F27094">
        <w:t>dolore</w:t>
      </w:r>
      <w:proofErr w:type="spellEnd"/>
      <w:r w:rsidRPr="00F27094">
        <w:t xml:space="preserve"> </w:t>
      </w:r>
      <w:proofErr w:type="spellStart"/>
      <w:r w:rsidRPr="00F27094">
        <w:t>voluptatiae</w:t>
      </w:r>
      <w:proofErr w:type="spellEnd"/>
      <w:r w:rsidRPr="00F27094">
        <w:t xml:space="preserve"> </w:t>
      </w:r>
      <w:proofErr w:type="spellStart"/>
      <w:r w:rsidRPr="00F27094">
        <w:t>dolut</w:t>
      </w:r>
      <w:proofErr w:type="spellEnd"/>
      <w:r w:rsidRPr="00F27094">
        <w:t xml:space="preserve"> </w:t>
      </w:r>
      <w:proofErr w:type="spellStart"/>
      <w:r w:rsidRPr="00F27094">
        <w:t>maximolut</w:t>
      </w:r>
      <w:proofErr w:type="spellEnd"/>
      <w:r w:rsidRPr="00F27094">
        <w:t xml:space="preserve"> </w:t>
      </w:r>
      <w:proofErr w:type="spellStart"/>
      <w:r w:rsidRPr="00F27094">
        <w:t>aperum</w:t>
      </w:r>
      <w:proofErr w:type="spellEnd"/>
      <w:r w:rsidRPr="00F27094">
        <w:t xml:space="preserve">, </w:t>
      </w:r>
      <w:proofErr w:type="spellStart"/>
      <w:r w:rsidRPr="00F27094">
        <w:t>occatur</w:t>
      </w:r>
      <w:proofErr w:type="spellEnd"/>
      <w:r w:rsidRPr="00F27094">
        <w:t xml:space="preserve"> </w:t>
      </w:r>
      <w:proofErr w:type="spellStart"/>
      <w:r w:rsidRPr="00F27094">
        <w:t>iaepere</w:t>
      </w:r>
      <w:proofErr w:type="spellEnd"/>
      <w:r w:rsidRPr="00F27094">
        <w:t xml:space="preserve"> </w:t>
      </w:r>
      <w:proofErr w:type="spellStart"/>
      <w:r w:rsidRPr="00F27094">
        <w:t>porest</w:t>
      </w:r>
      <w:proofErr w:type="spellEnd"/>
      <w:r w:rsidRPr="00F27094">
        <w:t xml:space="preserve"> ma </w:t>
      </w:r>
      <w:proofErr w:type="spellStart"/>
      <w:r w:rsidRPr="00F27094">
        <w:t>nam</w:t>
      </w:r>
      <w:proofErr w:type="spellEnd"/>
      <w:r w:rsidRPr="00F27094">
        <w:t xml:space="preserve">, </w:t>
      </w:r>
      <w:proofErr w:type="spellStart"/>
      <w:r w:rsidRPr="00F27094">
        <w:t>voluptamenda</w:t>
      </w:r>
      <w:proofErr w:type="spellEnd"/>
      <w:r w:rsidRPr="00F27094">
        <w:t xml:space="preserve"> </w:t>
      </w:r>
      <w:proofErr w:type="spellStart"/>
      <w:r w:rsidRPr="00F27094">
        <w:t>necte</w:t>
      </w:r>
      <w:proofErr w:type="spellEnd"/>
      <w:r w:rsidRPr="00F27094">
        <w:t xml:space="preserve"> </w:t>
      </w:r>
      <w:proofErr w:type="spellStart"/>
      <w:r w:rsidRPr="00F27094">
        <w:t>vollatem</w:t>
      </w:r>
      <w:proofErr w:type="spellEnd"/>
      <w:r w:rsidRPr="00F27094">
        <w:t xml:space="preserve"> </w:t>
      </w:r>
      <w:proofErr w:type="spellStart"/>
      <w:r w:rsidRPr="00F27094">
        <w:t>facearchit</w:t>
      </w:r>
      <w:proofErr w:type="spellEnd"/>
      <w:r w:rsidRPr="00F27094">
        <w:t xml:space="preserve"> </w:t>
      </w:r>
      <w:proofErr w:type="spellStart"/>
      <w:r w:rsidRPr="00F27094">
        <w:t>facidus</w:t>
      </w:r>
      <w:proofErr w:type="spellEnd"/>
      <w:r w:rsidRPr="00F27094">
        <w:t xml:space="preserve">, </w:t>
      </w:r>
      <w:proofErr w:type="spellStart"/>
      <w:r w:rsidRPr="00F27094">
        <w:t>quas</w:t>
      </w:r>
      <w:proofErr w:type="spellEnd"/>
      <w:r w:rsidRPr="00F27094">
        <w:t xml:space="preserve"> </w:t>
      </w:r>
      <w:proofErr w:type="spellStart"/>
      <w:r w:rsidRPr="00F27094">
        <w:t>utest</w:t>
      </w:r>
      <w:proofErr w:type="spellEnd"/>
      <w:r w:rsidRPr="00F27094">
        <w:t xml:space="preserve">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ruptatecto</w:t>
      </w:r>
      <w:proofErr w:type="spellEnd"/>
      <w:r w:rsidRPr="00F27094">
        <w:t xml:space="preserve"> </w:t>
      </w:r>
      <w:proofErr w:type="spellStart"/>
      <w:r w:rsidRPr="00F27094">
        <w:t>cus</w:t>
      </w:r>
      <w:proofErr w:type="spellEnd"/>
      <w:r w:rsidRPr="00F27094">
        <w:t xml:space="preserve"> </w:t>
      </w:r>
      <w:proofErr w:type="spellStart"/>
      <w:r w:rsidRPr="00F27094">
        <w:t>similit</w:t>
      </w:r>
      <w:proofErr w:type="spellEnd"/>
      <w:r w:rsidRPr="00F27094">
        <w:t xml:space="preserve"> </w:t>
      </w:r>
      <w:proofErr w:type="spellStart"/>
      <w:r w:rsidRPr="00F27094">
        <w:t>verum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aces doles </w:t>
      </w:r>
      <w:proofErr w:type="spellStart"/>
      <w:r w:rsidRPr="00F27094">
        <w:t>reius</w:t>
      </w:r>
      <w:proofErr w:type="spellEnd"/>
      <w:r w:rsidRPr="00F27094">
        <w:t xml:space="preserve"> </w:t>
      </w:r>
      <w:proofErr w:type="spellStart"/>
      <w:r w:rsidRPr="00F27094">
        <w:t>niam</w:t>
      </w:r>
      <w:proofErr w:type="spellEnd"/>
      <w:r w:rsidRPr="00F27094">
        <w:t xml:space="preserve"> </w:t>
      </w:r>
      <w:proofErr w:type="spellStart"/>
      <w:r w:rsidRPr="00F27094">
        <w:t>quam</w:t>
      </w:r>
      <w:proofErr w:type="spellEnd"/>
      <w:r w:rsidRPr="00F27094">
        <w:t xml:space="preserve">, vent </w:t>
      </w:r>
      <w:proofErr w:type="spellStart"/>
      <w:r w:rsidRPr="00F27094">
        <w:t>rero</w:t>
      </w:r>
      <w:proofErr w:type="spellEnd"/>
      <w:r w:rsidRPr="00F27094">
        <w:t xml:space="preserve"> </w:t>
      </w:r>
      <w:proofErr w:type="spellStart"/>
      <w:r w:rsidRPr="00F27094">
        <w:t>conet</w:t>
      </w:r>
      <w:proofErr w:type="spellEnd"/>
      <w:r w:rsidRPr="00F27094">
        <w:t xml:space="preserve"> as </w:t>
      </w:r>
      <w:proofErr w:type="spellStart"/>
      <w:r w:rsidRPr="00F27094">
        <w:t>magnitas</w:t>
      </w:r>
      <w:proofErr w:type="spellEnd"/>
      <w:r w:rsidRPr="00F27094">
        <w:t xml:space="preserve"> </w:t>
      </w:r>
      <w:proofErr w:type="spellStart"/>
      <w:r w:rsidRPr="00F27094">
        <w:t>alignatur</w:t>
      </w:r>
      <w:proofErr w:type="spellEnd"/>
      <w:r w:rsidRPr="00F27094">
        <w:t xml:space="preserve"> ad quid </w:t>
      </w:r>
      <w:proofErr w:type="spellStart"/>
      <w:r w:rsidRPr="00F27094">
        <w:t>ulparupic</w:t>
      </w:r>
      <w:proofErr w:type="spellEnd"/>
      <w:r w:rsidRPr="00F27094">
        <w:t xml:space="preserve"> te </w:t>
      </w:r>
      <w:proofErr w:type="spellStart"/>
      <w:r w:rsidRPr="00F27094">
        <w:t>litia</w:t>
      </w:r>
      <w:proofErr w:type="spellEnd"/>
      <w:r w:rsidRPr="00F27094">
        <w:t xml:space="preserve"> qui rem </w:t>
      </w:r>
      <w:proofErr w:type="spellStart"/>
      <w:r w:rsidRPr="00F27094">
        <w:t>faccupt</w:t>
      </w:r>
      <w:proofErr w:type="spellEnd"/>
      <w:r w:rsidRPr="00F27094">
        <w:t xml:space="preserve"> </w:t>
      </w:r>
      <w:proofErr w:type="spellStart"/>
      <w:r w:rsidRPr="00F27094">
        <w:t>aestent</w:t>
      </w:r>
      <w:proofErr w:type="spellEnd"/>
      <w:r w:rsidRPr="00F27094">
        <w:t xml:space="preserve">, se nia </w:t>
      </w:r>
      <w:proofErr w:type="spellStart"/>
      <w:r w:rsidRPr="00F27094">
        <w:t>sum</w:t>
      </w:r>
      <w:proofErr w:type="spellEnd"/>
      <w:r w:rsidRPr="00F27094">
        <w:t xml:space="preserve"> rem </w:t>
      </w:r>
      <w:proofErr w:type="spellStart"/>
      <w:r w:rsidRPr="00F27094">
        <w:t>landa</w:t>
      </w:r>
      <w:proofErr w:type="spellEnd"/>
      <w:r w:rsidRPr="00F27094">
        <w:t xml:space="preserve"> </w:t>
      </w:r>
      <w:proofErr w:type="spellStart"/>
      <w:r w:rsidRPr="00F27094">
        <w:t>vernam</w:t>
      </w:r>
      <w:proofErr w:type="spellEnd"/>
      <w:r w:rsidRPr="00F27094">
        <w:t xml:space="preserve">, </w:t>
      </w:r>
      <w:proofErr w:type="spellStart"/>
      <w:r w:rsidRPr="00F27094">
        <w:t>toreste</w:t>
      </w:r>
      <w:proofErr w:type="spellEnd"/>
      <w:r w:rsidRPr="00F27094">
        <w:t xml:space="preserve"> </w:t>
      </w:r>
      <w:proofErr w:type="spellStart"/>
      <w:r w:rsidRPr="00F27094">
        <w:t>conest</w:t>
      </w:r>
      <w:proofErr w:type="spellEnd"/>
      <w:r w:rsidRPr="00F27094">
        <w:t xml:space="preserve"> </w:t>
      </w:r>
      <w:proofErr w:type="spellStart"/>
      <w:r w:rsidRPr="00F27094">
        <w:t>elis</w:t>
      </w:r>
      <w:proofErr w:type="spellEnd"/>
      <w:r w:rsidRPr="00F27094">
        <w:t xml:space="preserve"> </w:t>
      </w:r>
      <w:proofErr w:type="spellStart"/>
      <w:r w:rsidRPr="00F27094">
        <w:t>dist</w:t>
      </w:r>
      <w:proofErr w:type="spellEnd"/>
      <w:r w:rsidRPr="00F27094">
        <w:t xml:space="preserve"> </w:t>
      </w:r>
      <w:proofErr w:type="spellStart"/>
      <w:r w:rsidRPr="00F27094">
        <w:t>molor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estotat</w:t>
      </w:r>
      <w:proofErr w:type="spellEnd"/>
      <w:r w:rsidRPr="00F27094">
        <w:t xml:space="preserve"> </w:t>
      </w:r>
      <w:proofErr w:type="spellStart"/>
      <w:r w:rsidRPr="00F27094">
        <w:t>iorerrovidit</w:t>
      </w:r>
      <w:proofErr w:type="spellEnd"/>
      <w:r w:rsidRPr="00F27094">
        <w:t xml:space="preserve"> </w:t>
      </w:r>
      <w:proofErr w:type="spellStart"/>
      <w:r w:rsidRPr="00F27094">
        <w:t>quodia</w:t>
      </w:r>
      <w:proofErr w:type="spellEnd"/>
      <w:r w:rsidRPr="00F27094">
        <w:t xml:space="preserve"> </w:t>
      </w:r>
      <w:proofErr w:type="spellStart"/>
      <w:r w:rsidRPr="00F27094">
        <w:t>verro</w:t>
      </w:r>
      <w:proofErr w:type="spellEnd"/>
      <w:r w:rsidRPr="00F27094">
        <w:t xml:space="preserve"> </w:t>
      </w:r>
      <w:proofErr w:type="spellStart"/>
      <w:r w:rsidRPr="00F27094">
        <w:t>berias</w:t>
      </w:r>
      <w:proofErr w:type="spellEnd"/>
      <w:r w:rsidRPr="00F27094">
        <w:t xml:space="preserve"> </w:t>
      </w:r>
      <w:proofErr w:type="spellStart"/>
      <w:r w:rsidRPr="00F27094">
        <w:t>nam</w:t>
      </w:r>
      <w:proofErr w:type="spellEnd"/>
      <w:r w:rsidRPr="00F27094">
        <w:t xml:space="preserve"> </w:t>
      </w:r>
      <w:proofErr w:type="spellStart"/>
      <w:r w:rsidRPr="00F27094">
        <w:t>rae</w:t>
      </w:r>
      <w:proofErr w:type="spellEnd"/>
      <w:r w:rsidRPr="00F27094">
        <w:t xml:space="preserve"> </w:t>
      </w:r>
      <w:proofErr w:type="spellStart"/>
      <w:r w:rsidRPr="00F27094">
        <w:t>excepere</w:t>
      </w:r>
      <w:proofErr w:type="spellEnd"/>
      <w:r w:rsidRPr="00F27094">
        <w:t xml:space="preserve"> </w:t>
      </w:r>
      <w:proofErr w:type="spellStart"/>
      <w:r w:rsidRPr="00F27094">
        <w:t>endempo</w:t>
      </w:r>
      <w:proofErr w:type="spellEnd"/>
      <w:r w:rsidRPr="00F27094">
        <w:t xml:space="preserve"> </w:t>
      </w:r>
      <w:proofErr w:type="spellStart"/>
      <w:r w:rsidRPr="00F27094">
        <w:t>riorpos</w:t>
      </w:r>
      <w:proofErr w:type="spellEnd"/>
      <w:r w:rsidRPr="00F27094">
        <w:t xml:space="preserve"> ex et </w:t>
      </w:r>
      <w:proofErr w:type="spellStart"/>
      <w:r w:rsidRPr="00F27094">
        <w:t>prorem</w:t>
      </w:r>
      <w:proofErr w:type="spellEnd"/>
      <w:r w:rsidRPr="00F27094">
        <w:t xml:space="preserve"> </w:t>
      </w:r>
      <w:proofErr w:type="spellStart"/>
      <w:r w:rsidRPr="00F27094">
        <w:t>volesequia</w:t>
      </w:r>
      <w:proofErr w:type="spellEnd"/>
      <w:r w:rsidRPr="00F27094">
        <w:t xml:space="preserve"> </w:t>
      </w:r>
      <w:proofErr w:type="spellStart"/>
      <w:r w:rsidRPr="00F27094">
        <w:t>sequate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6B141ED3" w14:textId="7C9BE6B3" w:rsidR="00293D76" w:rsidRPr="00F27094" w:rsidRDefault="00293D76" w:rsidP="00293D76">
      <w:pPr>
        <w:pStyle w:val="Normaltextbold"/>
      </w:pPr>
      <w:proofErr w:type="spellStart"/>
      <w:r w:rsidRPr="00F27094">
        <w:t>Ro</w:t>
      </w:r>
      <w:proofErr w:type="spellEnd"/>
      <w:r w:rsidRPr="00F27094">
        <w:t xml:space="preserve"> </w:t>
      </w:r>
      <w:proofErr w:type="spellStart"/>
      <w:r w:rsidRPr="00F27094">
        <w:t>idit</w:t>
      </w:r>
      <w:proofErr w:type="spellEnd"/>
      <w:r w:rsidRPr="00F27094">
        <w:t xml:space="preserve"> magnat. Pa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moluptint</w:t>
      </w:r>
      <w:proofErr w:type="spellEnd"/>
      <w:r w:rsidRPr="00F27094">
        <w:t>.</w:t>
      </w:r>
    </w:p>
    <w:p w14:paraId="03EE6654" w14:textId="6D669AD1" w:rsidR="00293D76" w:rsidRPr="00F27094" w:rsidRDefault="00293D76">
      <w:pPr>
        <w:spacing w:after="0"/>
      </w:pPr>
      <w:r w:rsidRPr="00F27094">
        <w:br w:type="page"/>
      </w:r>
    </w:p>
    <w:p w14:paraId="335D108E" w14:textId="756934C5" w:rsidR="00293D76" w:rsidRPr="00F27094" w:rsidRDefault="00D232D1" w:rsidP="00DB4197">
      <w:pPr>
        <w:pStyle w:val="Titre2"/>
        <w:rPr>
          <w:lang w:val="fr-FR"/>
        </w:rPr>
      </w:pPr>
      <w:bookmarkStart w:id="2" w:name="_Toc51772945"/>
      <w:proofErr w:type="spellStart"/>
      <w:r w:rsidRPr="00F27094">
        <w:rPr>
          <w:lang w:val="fr-FR"/>
        </w:rPr>
        <w:lastRenderedPageBreak/>
        <w:t>Text</w:t>
      </w:r>
      <w:proofErr w:type="spellEnd"/>
      <w:r w:rsidRPr="00F27094">
        <w:rPr>
          <w:lang w:val="fr-FR"/>
        </w:rPr>
        <w:t xml:space="preserve"> </w:t>
      </w:r>
      <w:proofErr w:type="spellStart"/>
      <w:r w:rsidR="00293D76" w:rsidRPr="00F27094">
        <w:rPr>
          <w:lang w:val="fr-FR"/>
        </w:rPr>
        <w:t>levels</w:t>
      </w:r>
      <w:bookmarkEnd w:id="2"/>
      <w:proofErr w:type="spellEnd"/>
    </w:p>
    <w:p w14:paraId="601A6F63" w14:textId="799BB557" w:rsidR="00293D76" w:rsidRPr="00F27094" w:rsidRDefault="00293D76" w:rsidP="00DB4197">
      <w:pPr>
        <w:pStyle w:val="Titre3"/>
        <w:rPr>
          <w:lang w:val="fr-FR"/>
        </w:rPr>
      </w:pPr>
      <w:bookmarkStart w:id="3" w:name="_Toc51772946"/>
      <w:proofErr w:type="spellStart"/>
      <w:r w:rsidRPr="00F27094">
        <w:rPr>
          <w:lang w:val="fr-FR"/>
        </w:rPr>
        <w:t>Text</w:t>
      </w:r>
      <w:proofErr w:type="spellEnd"/>
      <w:r w:rsidRPr="00F27094">
        <w:rPr>
          <w:lang w:val="fr-FR"/>
        </w:rPr>
        <w:t xml:space="preserve"> </w:t>
      </w:r>
      <w:proofErr w:type="spellStart"/>
      <w:r w:rsidRPr="00F27094">
        <w:rPr>
          <w:lang w:val="fr-FR"/>
        </w:rPr>
        <w:t>with</w:t>
      </w:r>
      <w:proofErr w:type="spellEnd"/>
      <w:r w:rsidRPr="00F27094">
        <w:rPr>
          <w:lang w:val="fr-FR"/>
        </w:rPr>
        <w:t xml:space="preserve"> section </w:t>
      </w:r>
      <w:proofErr w:type="spellStart"/>
      <w:r w:rsidRPr="00F27094">
        <w:rPr>
          <w:lang w:val="fr-FR"/>
        </w:rPr>
        <w:t>headings</w:t>
      </w:r>
      <w:bookmarkEnd w:id="3"/>
      <w:proofErr w:type="spellEnd"/>
    </w:p>
    <w:p w14:paraId="75673097" w14:textId="5905D4D3" w:rsidR="00293D76" w:rsidRPr="00F27094" w:rsidRDefault="00293D76" w:rsidP="00293D76">
      <w:proofErr w:type="spellStart"/>
      <w:proofErr w:type="gramStart"/>
      <w:r w:rsidRPr="00F27094">
        <w:t>tam</w:t>
      </w:r>
      <w:proofErr w:type="spellEnd"/>
      <w:proofErr w:type="gram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rPr>
          <w:b/>
          <w:bCs/>
          <w:color w:val="EF4641" w:themeColor="accent2"/>
        </w:rPr>
        <w:t>voluptate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num</w:t>
      </w:r>
      <w:proofErr w:type="spellEnd"/>
      <w:r w:rsidRPr="00F27094">
        <w:rPr>
          <w:b/>
          <w:bCs/>
          <w:color w:val="EF4641" w:themeColor="accent2"/>
        </w:rPr>
        <w:t xml:space="preserve"> qui con et de </w:t>
      </w:r>
      <w:proofErr w:type="spellStart"/>
      <w:r w:rsidRPr="00F27094">
        <w:rPr>
          <w:b/>
          <w:bCs/>
          <w:color w:val="EF4641" w:themeColor="accent2"/>
        </w:rPr>
        <w:t>earum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fugiti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debis</w:t>
      </w:r>
      <w:proofErr w:type="spellEnd"/>
      <w:r w:rsidRPr="00F27094">
        <w:rPr>
          <w:b/>
          <w:bCs/>
          <w:color w:val="EF4641" w:themeColor="accent2"/>
        </w:rPr>
        <w:t xml:space="preserve"> ut </w:t>
      </w:r>
      <w:proofErr w:type="spellStart"/>
      <w:r w:rsidRPr="00F27094">
        <w:rPr>
          <w:b/>
          <w:bCs/>
          <w:color w:val="EF4641" w:themeColor="accent2"/>
        </w:rPr>
        <w:t>laborerum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vid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essi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unt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fugit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volor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proofErr w:type="gramStart"/>
      <w:r w:rsidRPr="00F27094">
        <w:rPr>
          <w:b/>
          <w:bCs/>
          <w:color w:val="EF4641" w:themeColor="accent2"/>
        </w:rPr>
        <w:t>ratur</w:t>
      </w:r>
      <w:proofErr w:type="spellEnd"/>
      <w:r w:rsidRPr="00F27094">
        <w:rPr>
          <w:b/>
          <w:bCs/>
          <w:color w:val="EF4641" w:themeColor="accent2"/>
        </w:rPr>
        <w:t>?</w:t>
      </w:r>
      <w:proofErr w:type="gramEnd"/>
    </w:p>
    <w:p w14:paraId="12C000F4" w14:textId="578366C6" w:rsidR="00293D76" w:rsidRPr="00F27094" w:rsidRDefault="00700B88" w:rsidP="00293D76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1</w:t>
      </w:r>
    </w:p>
    <w:p w14:paraId="6AF139EC" w14:textId="77777777" w:rsidR="00293D76" w:rsidRPr="00F27094" w:rsidRDefault="00293D76" w:rsidP="00293D76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43481629" w14:textId="275B21D4" w:rsidR="00293D76" w:rsidRPr="00F27094" w:rsidRDefault="00700B88" w:rsidP="00293D76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2</w:t>
      </w:r>
    </w:p>
    <w:p w14:paraId="3F86ED73" w14:textId="77777777" w:rsidR="00293D76" w:rsidRPr="00F27094" w:rsidRDefault="00293D76" w:rsidP="00293D76"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rPr>
          <w:b/>
          <w:bCs/>
          <w:color w:val="EF4641" w:themeColor="accent2"/>
        </w:rPr>
        <w:t>Volupta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tempores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eraturepudit</w:t>
      </w:r>
      <w:proofErr w:type="spellEnd"/>
      <w:r w:rsidRPr="00F27094">
        <w:rPr>
          <w:b/>
          <w:bCs/>
          <w:color w:val="EF4641" w:themeColor="accent2"/>
        </w:rPr>
        <w:t xml:space="preserve"> rem </w:t>
      </w:r>
      <w:proofErr w:type="spellStart"/>
      <w:r w:rsidRPr="00F27094">
        <w:rPr>
          <w:b/>
          <w:bCs/>
          <w:color w:val="EF4641" w:themeColor="accent2"/>
        </w:rPr>
        <w:t>inus</w:t>
      </w:r>
      <w:proofErr w:type="spellEnd"/>
      <w:r w:rsidRPr="00F27094">
        <w:rPr>
          <w:b/>
          <w:bCs/>
          <w:color w:val="EF4641" w:themeColor="accent2"/>
        </w:rPr>
        <w:t xml:space="preserve">, </w:t>
      </w:r>
      <w:proofErr w:type="spellStart"/>
      <w:r w:rsidRPr="00F27094">
        <w:rPr>
          <w:b/>
          <w:bCs/>
          <w:color w:val="EF4641" w:themeColor="accent2"/>
        </w:rPr>
        <w:t>officita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pernatur</w:t>
      </w:r>
      <w:proofErr w:type="spellEnd"/>
      <w:r w:rsidRPr="00F27094">
        <w:rPr>
          <w:b/>
          <w:bCs/>
          <w:color w:val="EF4641" w:themeColor="accent2"/>
        </w:rPr>
        <w:t xml:space="preserve">. </w:t>
      </w:r>
      <w:proofErr w:type="spellStart"/>
      <w:r w:rsidRPr="00F27094">
        <w:rPr>
          <w:b/>
          <w:bCs/>
          <w:color w:val="EF4641" w:themeColor="accent2"/>
        </w:rPr>
        <w:t>Otatur</w:t>
      </w:r>
      <w:proofErr w:type="spellEnd"/>
      <w:r w:rsidRPr="00F27094">
        <w:rPr>
          <w:b/>
          <w:bCs/>
          <w:color w:val="EF4641" w:themeColor="accent2"/>
        </w:rPr>
        <w:t xml:space="preserve"> accusa sa </w:t>
      </w:r>
      <w:proofErr w:type="spellStart"/>
      <w:r w:rsidRPr="00F27094">
        <w:rPr>
          <w:b/>
          <w:bCs/>
          <w:color w:val="EF4641" w:themeColor="accent2"/>
        </w:rPr>
        <w:t>pero</w:t>
      </w:r>
      <w:proofErr w:type="spellEnd"/>
      <w:r w:rsidRPr="00F27094">
        <w:rPr>
          <w:b/>
          <w:bCs/>
          <w:color w:val="EF4641" w:themeColor="accent2"/>
        </w:rPr>
        <w:t xml:space="preserve"> et </w:t>
      </w:r>
      <w:proofErr w:type="spellStart"/>
      <w:r w:rsidRPr="00F27094">
        <w:rPr>
          <w:b/>
          <w:bCs/>
          <w:color w:val="EF4641" w:themeColor="accent2"/>
        </w:rPr>
        <w:t>laut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fuga</w:t>
      </w:r>
      <w:proofErr w:type="spellEnd"/>
      <w:r w:rsidRPr="00F27094">
        <w:rPr>
          <w:b/>
          <w:bCs/>
          <w:color w:val="EF4641" w:themeColor="accent2"/>
        </w:rPr>
        <w:t>.</w:t>
      </w:r>
      <w:r w:rsidRPr="00F27094">
        <w:rPr>
          <w:color w:val="EF4641" w:themeColor="accent2"/>
        </w:rPr>
        <w:t xml:space="preserve">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3650245A" w14:textId="657C20D8" w:rsidR="00293D76" w:rsidRPr="00F27094" w:rsidRDefault="00700B88" w:rsidP="008B0BBD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3</w:t>
      </w:r>
    </w:p>
    <w:p w14:paraId="6588D48C" w14:textId="3B8F66CA" w:rsidR="00293D76" w:rsidRPr="00F27094" w:rsidRDefault="00293D76" w:rsidP="00293D76"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 xml:space="preserve">. Et </w:t>
      </w:r>
      <w:proofErr w:type="spellStart"/>
      <w:r w:rsidRPr="00F27094">
        <w:t>enis</w:t>
      </w:r>
      <w:proofErr w:type="spellEnd"/>
      <w:r w:rsidRPr="00F27094">
        <w:t xml:space="preserve"> </w:t>
      </w:r>
      <w:proofErr w:type="spellStart"/>
      <w:r w:rsidRPr="00F27094">
        <w:t>modions</w:t>
      </w:r>
      <w:proofErr w:type="spellEnd"/>
      <w:r w:rsidRPr="00F27094">
        <w:t xml:space="preserve"> </w:t>
      </w:r>
      <w:proofErr w:type="spellStart"/>
      <w:r w:rsidRPr="00F27094">
        <w:t>ectaturepro</w:t>
      </w:r>
      <w:proofErr w:type="spellEnd"/>
      <w:r w:rsidRPr="00F27094">
        <w:t xml:space="preserve"> </w:t>
      </w:r>
      <w:proofErr w:type="spellStart"/>
      <w:r w:rsidRPr="00F27094">
        <w:t>coremod</w:t>
      </w:r>
      <w:proofErr w:type="spellEnd"/>
      <w:r w:rsidRPr="00F27094">
        <w:t xml:space="preserve"> </w:t>
      </w:r>
      <w:proofErr w:type="spellStart"/>
      <w:r w:rsidRPr="00F27094">
        <w:t>maximil</w:t>
      </w:r>
      <w:proofErr w:type="spellEnd"/>
      <w:r w:rsidRPr="00F27094">
        <w:t xml:space="preserve"> </w:t>
      </w:r>
      <w:proofErr w:type="spellStart"/>
      <w:r w:rsidRPr="00F27094">
        <w:t>expere</w:t>
      </w:r>
      <w:proofErr w:type="spellEnd"/>
      <w:r w:rsidRPr="00F27094">
        <w:t xml:space="preserve"> </w:t>
      </w:r>
      <w:proofErr w:type="spellStart"/>
      <w:r w:rsidRPr="00F27094">
        <w:t>essit</w:t>
      </w:r>
      <w:proofErr w:type="spellEnd"/>
      <w:r w:rsidRPr="00F27094">
        <w:t xml:space="preserve"> </w:t>
      </w:r>
      <w:proofErr w:type="spellStart"/>
      <w:r w:rsidRPr="00F27094">
        <w:t>rati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volorit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reped</w:t>
      </w:r>
      <w:proofErr w:type="spellEnd"/>
      <w:r w:rsidRPr="00F27094">
        <w:t xml:space="preserve"> </w:t>
      </w:r>
      <w:proofErr w:type="spellStart"/>
      <w:r w:rsidRPr="00F27094">
        <w:t>eostio</w:t>
      </w:r>
      <w:proofErr w:type="spellEnd"/>
      <w:r w:rsidRPr="00F27094">
        <w:t xml:space="preserve">. Et </w:t>
      </w:r>
      <w:proofErr w:type="spellStart"/>
      <w:r w:rsidRPr="00F27094">
        <w:t>lab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53B8B1E5" w14:textId="5B7B00A8" w:rsidR="00293D76" w:rsidRPr="00F27094" w:rsidRDefault="00293D76" w:rsidP="00DB4197">
      <w:pPr>
        <w:pStyle w:val="Titre3"/>
        <w:rPr>
          <w:lang w:val="fr-FR"/>
        </w:rPr>
      </w:pPr>
      <w:bookmarkStart w:id="4" w:name="_Toc51772947"/>
      <w:r w:rsidRPr="00F27094">
        <w:rPr>
          <w:lang w:val="fr-FR"/>
        </w:rPr>
        <w:t>List</w:t>
      </w:r>
      <w:bookmarkEnd w:id="4"/>
      <w:r w:rsidRPr="00F27094">
        <w:rPr>
          <w:lang w:val="fr-FR"/>
        </w:rPr>
        <w:t xml:space="preserve"> </w:t>
      </w:r>
    </w:p>
    <w:p w14:paraId="3F026FDB" w14:textId="77777777" w:rsidR="00293D76" w:rsidRPr="00F27094" w:rsidRDefault="00293D76" w:rsidP="00293D76">
      <w:pPr>
        <w:pStyle w:val="Listlevel1"/>
      </w:pPr>
      <w:r w:rsidRPr="00F27094">
        <w:t>Liste de niveau 1</w:t>
      </w:r>
    </w:p>
    <w:p w14:paraId="5B8A0956" w14:textId="77777777" w:rsidR="00293D76" w:rsidRPr="00F27094" w:rsidRDefault="00293D76" w:rsidP="00293D76">
      <w:pPr>
        <w:pStyle w:val="Listlevel2"/>
      </w:pPr>
      <w:r w:rsidRPr="00F27094">
        <w:t>Liste de niveau 2</w:t>
      </w:r>
    </w:p>
    <w:p w14:paraId="59950DD8" w14:textId="77777777" w:rsidR="00293D76" w:rsidRPr="00F27094" w:rsidRDefault="00293D76" w:rsidP="00293D76">
      <w:pPr>
        <w:pStyle w:val="Listlevel3"/>
      </w:pPr>
      <w:r w:rsidRPr="00F27094">
        <w:t>Liste de niveau 3</w:t>
      </w:r>
    </w:p>
    <w:p w14:paraId="4640FCFF" w14:textId="690801A3" w:rsidR="00545859" w:rsidRPr="00F27094" w:rsidRDefault="00293D76" w:rsidP="00293D76">
      <w:pPr>
        <w:pStyle w:val="Listlevel4"/>
      </w:pPr>
      <w:r w:rsidRPr="00F27094">
        <w:t>Liste de niveau 4</w:t>
      </w:r>
    </w:p>
    <w:p w14:paraId="7333C76B" w14:textId="77777777" w:rsidR="00545859" w:rsidRPr="00F27094" w:rsidRDefault="00545859">
      <w:pPr>
        <w:spacing w:after="0"/>
        <w:rPr>
          <w:color w:val="00AA9B" w:themeColor="accent1"/>
          <w:sz w:val="14"/>
        </w:rPr>
      </w:pPr>
      <w:r w:rsidRPr="00F27094">
        <w:br w:type="page"/>
      </w:r>
    </w:p>
    <w:p w14:paraId="5620B3B8" w14:textId="4C6A3741" w:rsidR="00D232D1" w:rsidRPr="00F27094" w:rsidRDefault="00293D76" w:rsidP="00DB4197">
      <w:pPr>
        <w:pStyle w:val="Titre1"/>
        <w:rPr>
          <w:lang w:val="fr-FR"/>
        </w:rPr>
      </w:pPr>
      <w:bookmarkStart w:id="5" w:name="_Toc51772948"/>
      <w:proofErr w:type="spellStart"/>
      <w:r w:rsidRPr="00F27094">
        <w:rPr>
          <w:lang w:val="fr-FR"/>
        </w:rPr>
        <w:lastRenderedPageBreak/>
        <w:t>Text</w:t>
      </w:r>
      <w:proofErr w:type="spellEnd"/>
      <w:r w:rsidRPr="00F27094">
        <w:rPr>
          <w:lang w:val="fr-FR"/>
        </w:rPr>
        <w:t xml:space="preserve"> </w:t>
      </w:r>
      <w:r w:rsidR="00D232D1" w:rsidRPr="00F27094">
        <w:rPr>
          <w:lang w:val="fr-FR"/>
        </w:rPr>
        <w:t xml:space="preserve">and </w:t>
      </w:r>
      <w:proofErr w:type="spellStart"/>
      <w:r w:rsidR="00D232D1" w:rsidRPr="00F27094">
        <w:rPr>
          <w:lang w:val="fr-FR"/>
        </w:rPr>
        <w:t>visual</w:t>
      </w:r>
      <w:bookmarkEnd w:id="5"/>
      <w:proofErr w:type="spellEnd"/>
    </w:p>
    <w:p w14:paraId="1EFB86FE" w14:textId="77A5D975" w:rsidR="001B6FC4" w:rsidRPr="00F27094" w:rsidRDefault="00545859" w:rsidP="00DB4197">
      <w:pPr>
        <w:pStyle w:val="Titre2"/>
        <w:rPr>
          <w:lang w:val="fr-FR"/>
        </w:rPr>
      </w:pPr>
      <w:bookmarkStart w:id="6" w:name="_Toc51772949"/>
      <w:proofErr w:type="spellStart"/>
      <w:r w:rsidRPr="00F27094">
        <w:rPr>
          <w:lang w:val="fr-FR"/>
        </w:rPr>
        <w:t>Classical</w:t>
      </w:r>
      <w:bookmarkEnd w:id="6"/>
      <w:proofErr w:type="spellEnd"/>
    </w:p>
    <w:p w14:paraId="1446EE01" w14:textId="65FC3673" w:rsidR="00F02892" w:rsidRPr="00F27094" w:rsidRDefault="00CA343D" w:rsidP="00FE40BE">
      <w:r w:rsidRPr="00F27094">
        <w:rPr>
          <w:noProof/>
          <w:lang w:eastAsia="fr-FR"/>
        </w:rPr>
        <w:drawing>
          <wp:anchor distT="180340" distB="180340" distL="540385" distR="540385" simplePos="0" relativeHeight="251658240" behindDoc="1" locked="0" layoutInCell="1" allowOverlap="1" wp14:anchorId="52D1354D" wp14:editId="78E2403A">
            <wp:simplePos x="0" y="0"/>
            <wp:positionH relativeFrom="margin">
              <wp:align>left</wp:align>
            </wp:positionH>
            <wp:positionV relativeFrom="paragraph">
              <wp:posOffset>439456</wp:posOffset>
            </wp:positionV>
            <wp:extent cx="6048000" cy="3567600"/>
            <wp:effectExtent l="0" t="0" r="0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53"/>
                    <a:stretch/>
                  </pic:blipFill>
                  <pic:spPr bwMode="auto">
                    <a:xfrm>
                      <a:off x="0" y="0"/>
                      <a:ext cx="6048000" cy="35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7792" w14:textId="029695C4" w:rsidR="00FE40BE" w:rsidRPr="00F27094" w:rsidRDefault="00FE40BE" w:rsidP="00FE40BE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proofErr w:type="gramStart"/>
      <w:r w:rsidRPr="00F27094">
        <w:t>ratur</w:t>
      </w:r>
      <w:proofErr w:type="spellEnd"/>
      <w:r w:rsidRPr="00F27094">
        <w:t>?</w:t>
      </w:r>
      <w:proofErr w:type="gramEnd"/>
    </w:p>
    <w:p w14:paraId="580AF1AE" w14:textId="2D71EE42" w:rsidR="00FE40BE" w:rsidRPr="00F27094" w:rsidRDefault="00FE40BE" w:rsidP="00FE40BE">
      <w:proofErr w:type="spellStart"/>
      <w:r w:rsidRPr="00F27094">
        <w:rPr>
          <w:b/>
          <w:bCs/>
          <w:color w:val="EF4641" w:themeColor="accent2"/>
        </w:rPr>
        <w:t>Uciatur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atet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repello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blaniatus</w:t>
      </w:r>
      <w:proofErr w:type="spellEnd"/>
      <w:r w:rsidRPr="00F27094">
        <w:rPr>
          <w:b/>
          <w:bCs/>
          <w:color w:val="EF4641" w:themeColor="accent2"/>
        </w:rPr>
        <w:t xml:space="preserve"> et </w:t>
      </w:r>
      <w:proofErr w:type="spellStart"/>
      <w:r w:rsidRPr="00F27094">
        <w:rPr>
          <w:b/>
          <w:bCs/>
          <w:color w:val="EF4641" w:themeColor="accent2"/>
        </w:rPr>
        <w:t>omnimax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imporio</w:t>
      </w:r>
      <w:proofErr w:type="spellEnd"/>
      <w:r w:rsidRPr="00F27094">
        <w:rPr>
          <w:b/>
          <w:bCs/>
          <w:color w:val="EF4641" w:themeColor="accent2"/>
        </w:rPr>
        <w:t>.</w:t>
      </w:r>
      <w:r w:rsidRPr="00F27094">
        <w:rPr>
          <w:color w:val="EF4641" w:themeColor="accent2"/>
        </w:rPr>
        <w:t xml:space="preserve">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36E691A7" w14:textId="77777777" w:rsidR="00FE40BE" w:rsidRPr="00F27094" w:rsidRDefault="00FE40BE" w:rsidP="00FE40BE"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3A7E9C8B" w14:textId="2DB64B5D" w:rsidR="00E200CD" w:rsidRPr="00F27094" w:rsidRDefault="00FE40BE" w:rsidP="00FE40BE"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>.</w:t>
      </w:r>
    </w:p>
    <w:p w14:paraId="4575E855" w14:textId="77777777" w:rsidR="00E200CD" w:rsidRPr="00F27094" w:rsidRDefault="00E200CD">
      <w:pPr>
        <w:spacing w:after="0"/>
      </w:pPr>
      <w:r w:rsidRPr="00F27094">
        <w:br w:type="page"/>
      </w:r>
    </w:p>
    <w:p w14:paraId="037E797B" w14:textId="26072180" w:rsidR="00F02892" w:rsidRPr="00F27094" w:rsidRDefault="00F02892" w:rsidP="00E200CD">
      <w:pPr>
        <w:pStyle w:val="Paragraphtitle"/>
      </w:pPr>
    </w:p>
    <w:p w14:paraId="7B4B7C3D" w14:textId="7D1E03A3" w:rsidR="00E200CD" w:rsidRPr="00F27094" w:rsidRDefault="00E200CD" w:rsidP="00E200CD">
      <w:pPr>
        <w:pStyle w:val="Paragraphtitle"/>
      </w:pP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>.</w:t>
      </w:r>
    </w:p>
    <w:p w14:paraId="19EA3038" w14:textId="6BFC30CA" w:rsidR="00E200CD" w:rsidRPr="00F27094" w:rsidRDefault="00E200CD" w:rsidP="00E200CD">
      <w:pPr>
        <w:pStyle w:val="NormalTextjustify"/>
      </w:pPr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proofErr w:type="gramStart"/>
      <w:r w:rsidRPr="00F27094">
        <w:t>ratur</w:t>
      </w:r>
      <w:proofErr w:type="spellEnd"/>
      <w:r w:rsidRPr="00F27094">
        <w:t>?</w:t>
      </w:r>
      <w:proofErr w:type="gramEnd"/>
    </w:p>
    <w:p w14:paraId="484888B8" w14:textId="77777777" w:rsidR="00E200CD" w:rsidRPr="00F27094" w:rsidRDefault="00E200CD" w:rsidP="00E200CD">
      <w:pPr>
        <w:pStyle w:val="Paragraphtitle"/>
      </w:pPr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>.</w:t>
      </w:r>
    </w:p>
    <w:p w14:paraId="21B1D369" w14:textId="77777777" w:rsidR="00E200CD" w:rsidRPr="00F27094" w:rsidRDefault="00E200CD" w:rsidP="00E200CD">
      <w:pPr>
        <w:pStyle w:val="NormalTextjustify"/>
      </w:pPr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5FF91AA1" w14:textId="1A14A901" w:rsidR="000F695C" w:rsidRPr="00F27094" w:rsidRDefault="00F02892" w:rsidP="00E200CD">
      <w:pPr>
        <w:pStyle w:val="NormalTextjustify"/>
      </w:pPr>
      <w:r w:rsidRPr="00F27094">
        <w:rPr>
          <w:noProof/>
          <w:lang w:eastAsia="fr-FR"/>
        </w:rPr>
        <w:drawing>
          <wp:anchor distT="180340" distB="180340" distL="540385" distR="540385" simplePos="0" relativeHeight="251660288" behindDoc="1" locked="0" layoutInCell="1" allowOverlap="1" wp14:anchorId="6873B3F9" wp14:editId="476003CA">
            <wp:simplePos x="0" y="0"/>
            <wp:positionH relativeFrom="margin">
              <wp:align>right</wp:align>
            </wp:positionH>
            <wp:positionV relativeFrom="paragraph">
              <wp:posOffset>622096</wp:posOffset>
            </wp:positionV>
            <wp:extent cx="6048000" cy="4658400"/>
            <wp:effectExtent l="0" t="0" r="0" b="8890"/>
            <wp:wrapTight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6108"/>
                    <a:stretch/>
                  </pic:blipFill>
                  <pic:spPr bwMode="auto">
                    <a:xfrm>
                      <a:off x="0" y="0"/>
                      <a:ext cx="6048000" cy="46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00CD" w:rsidRPr="00F27094">
        <w:t>Sedio</w:t>
      </w:r>
      <w:proofErr w:type="spellEnd"/>
      <w:r w:rsidR="00E200CD" w:rsidRPr="00F27094">
        <w:t xml:space="preserve"> </w:t>
      </w:r>
      <w:proofErr w:type="spellStart"/>
      <w:r w:rsidR="00E200CD" w:rsidRPr="00F27094">
        <w:t>denis</w:t>
      </w:r>
      <w:proofErr w:type="spellEnd"/>
      <w:r w:rsidR="00E200CD" w:rsidRPr="00F27094">
        <w:t xml:space="preserve"> nus, </w:t>
      </w:r>
      <w:proofErr w:type="spellStart"/>
      <w:r w:rsidR="00E200CD" w:rsidRPr="00F27094">
        <w:t>quidus</w:t>
      </w:r>
      <w:proofErr w:type="spellEnd"/>
      <w:r w:rsidR="00E200CD" w:rsidRPr="00F27094">
        <w:t xml:space="preserve">, </w:t>
      </w:r>
      <w:proofErr w:type="spellStart"/>
      <w:r w:rsidR="00E200CD" w:rsidRPr="00F27094">
        <w:t>enet</w:t>
      </w:r>
      <w:proofErr w:type="spellEnd"/>
      <w:r w:rsidR="00E200CD" w:rsidRPr="00F27094">
        <w:t xml:space="preserve"> </w:t>
      </w:r>
      <w:proofErr w:type="spellStart"/>
      <w:r w:rsidR="00E200CD" w:rsidRPr="00F27094">
        <w:t>ent</w:t>
      </w:r>
      <w:proofErr w:type="spellEnd"/>
      <w:r w:rsidR="00E200CD" w:rsidRPr="00F27094">
        <w:t xml:space="preserve"> </w:t>
      </w:r>
      <w:proofErr w:type="spellStart"/>
      <w:r w:rsidR="00E200CD" w:rsidRPr="00F27094">
        <w:t>oditias</w:t>
      </w:r>
      <w:proofErr w:type="spellEnd"/>
      <w:r w:rsidR="00E200CD" w:rsidRPr="00F27094">
        <w:t xml:space="preserve"> nit </w:t>
      </w:r>
      <w:proofErr w:type="spellStart"/>
      <w:r w:rsidR="00E200CD" w:rsidRPr="00F27094">
        <w:t>od</w:t>
      </w:r>
      <w:proofErr w:type="spellEnd"/>
      <w:r w:rsidR="00E200CD" w:rsidRPr="00F27094">
        <w:t xml:space="preserve"> ut </w:t>
      </w:r>
      <w:proofErr w:type="spellStart"/>
      <w:r w:rsidR="00E200CD" w:rsidRPr="00F27094">
        <w:t>demodi</w:t>
      </w:r>
      <w:proofErr w:type="spellEnd"/>
      <w:r w:rsidR="00E200CD" w:rsidRPr="00F27094">
        <w:t xml:space="preserve"> </w:t>
      </w:r>
      <w:proofErr w:type="spellStart"/>
      <w:r w:rsidR="00E200CD" w:rsidRPr="00F27094">
        <w:t>conseque</w:t>
      </w:r>
      <w:proofErr w:type="spellEnd"/>
      <w:r w:rsidR="00E200CD" w:rsidRPr="00F27094">
        <w:t xml:space="preserve"> </w:t>
      </w:r>
      <w:proofErr w:type="spellStart"/>
      <w:r w:rsidR="00E200CD" w:rsidRPr="00F27094">
        <w:t>nestorum</w:t>
      </w:r>
      <w:proofErr w:type="spellEnd"/>
      <w:r w:rsidR="00E200CD" w:rsidRPr="00F27094">
        <w:t xml:space="preserve"> </w:t>
      </w:r>
      <w:proofErr w:type="spellStart"/>
      <w:r w:rsidR="00E200CD" w:rsidRPr="00F27094">
        <w:t>endipsum</w:t>
      </w:r>
      <w:proofErr w:type="spellEnd"/>
      <w:r w:rsidR="00E200CD" w:rsidRPr="00F27094">
        <w:t xml:space="preserve"> </w:t>
      </w:r>
      <w:proofErr w:type="spellStart"/>
      <w:r w:rsidR="00E200CD" w:rsidRPr="00F27094">
        <w:t>facerro</w:t>
      </w:r>
      <w:proofErr w:type="spellEnd"/>
      <w:r w:rsidR="00E200CD" w:rsidRPr="00F27094">
        <w:t xml:space="preserve"> </w:t>
      </w:r>
      <w:proofErr w:type="spellStart"/>
      <w:r w:rsidR="00E200CD" w:rsidRPr="00F27094">
        <w:t>officiis</w:t>
      </w:r>
      <w:proofErr w:type="spellEnd"/>
      <w:r w:rsidR="00E200CD" w:rsidRPr="00F27094">
        <w:t xml:space="preserve"> </w:t>
      </w:r>
      <w:proofErr w:type="spellStart"/>
      <w:r w:rsidR="00E200CD" w:rsidRPr="00F27094">
        <w:t>eum</w:t>
      </w:r>
      <w:proofErr w:type="spellEnd"/>
      <w:r w:rsidR="00E200CD" w:rsidRPr="00F27094">
        <w:t xml:space="preserve"> nus </w:t>
      </w:r>
      <w:proofErr w:type="spellStart"/>
      <w:r w:rsidR="00E200CD" w:rsidRPr="00F27094">
        <w:t>erferfe</w:t>
      </w:r>
      <w:proofErr w:type="spellEnd"/>
      <w:r w:rsidR="00E200CD" w:rsidRPr="00F27094">
        <w:t xml:space="preserve"> </w:t>
      </w:r>
      <w:proofErr w:type="spellStart"/>
      <w:r w:rsidR="00E200CD" w:rsidRPr="00F27094">
        <w:t>ribust</w:t>
      </w:r>
      <w:proofErr w:type="spellEnd"/>
      <w:r w:rsidR="00E200CD" w:rsidRPr="00F27094">
        <w:t xml:space="preserve"> </w:t>
      </w:r>
      <w:proofErr w:type="spellStart"/>
      <w:r w:rsidR="00E200CD" w:rsidRPr="00F27094">
        <w:t>liquae</w:t>
      </w:r>
      <w:proofErr w:type="spellEnd"/>
      <w:r w:rsidR="00E200CD" w:rsidRPr="00F27094">
        <w:t xml:space="preserve"> </w:t>
      </w:r>
      <w:proofErr w:type="spellStart"/>
      <w:r w:rsidR="00E200CD" w:rsidRPr="00F27094">
        <w:t>voluptas</w:t>
      </w:r>
      <w:proofErr w:type="spellEnd"/>
      <w:r w:rsidR="00E200CD" w:rsidRPr="00F27094">
        <w:t xml:space="preserve"> </w:t>
      </w:r>
      <w:proofErr w:type="spellStart"/>
      <w:r w:rsidR="00E200CD" w:rsidRPr="00F27094">
        <w:t>imenias</w:t>
      </w:r>
      <w:proofErr w:type="spellEnd"/>
      <w:r w:rsidR="00E200CD" w:rsidRPr="00F27094">
        <w:t xml:space="preserve"> </w:t>
      </w:r>
      <w:proofErr w:type="spellStart"/>
      <w:r w:rsidR="00E200CD" w:rsidRPr="00F27094">
        <w:t>ipid</w:t>
      </w:r>
      <w:proofErr w:type="spellEnd"/>
      <w:r w:rsidR="00E200CD" w:rsidRPr="00F27094">
        <w:t xml:space="preserve"> quo </w:t>
      </w:r>
      <w:proofErr w:type="spellStart"/>
      <w:r w:rsidR="00E200CD" w:rsidRPr="00F27094">
        <w:t>blaut</w:t>
      </w:r>
      <w:proofErr w:type="spellEnd"/>
      <w:r w:rsidR="00E200CD" w:rsidRPr="00F27094">
        <w:t xml:space="preserve"> et quo tes </w:t>
      </w:r>
      <w:proofErr w:type="spellStart"/>
      <w:r w:rsidR="00E200CD" w:rsidRPr="00F27094">
        <w:t>denducia</w:t>
      </w:r>
      <w:proofErr w:type="spellEnd"/>
      <w:r w:rsidR="00E200CD" w:rsidRPr="00F27094">
        <w:t xml:space="preserve"> quia </w:t>
      </w:r>
      <w:proofErr w:type="spellStart"/>
      <w:r w:rsidR="00E200CD" w:rsidRPr="00F27094">
        <w:t>cullab</w:t>
      </w:r>
      <w:proofErr w:type="spellEnd"/>
      <w:r w:rsidR="00E200CD" w:rsidRPr="00F27094">
        <w:t xml:space="preserve"> </w:t>
      </w:r>
      <w:proofErr w:type="spellStart"/>
      <w:r w:rsidR="00E200CD" w:rsidRPr="00F27094">
        <w:t>inventem</w:t>
      </w:r>
      <w:proofErr w:type="spellEnd"/>
      <w:r w:rsidR="00E200CD" w:rsidRPr="00F27094">
        <w:t>.</w:t>
      </w:r>
    </w:p>
    <w:p w14:paraId="5655ED9B" w14:textId="52C63CBB" w:rsidR="00E200CD" w:rsidRPr="00F27094" w:rsidRDefault="00E200CD" w:rsidP="00F02892">
      <w:pPr>
        <w:pStyle w:val="NormalTextjustify"/>
      </w:pPr>
      <w:r w:rsidRPr="00F27094">
        <w:br w:type="page"/>
      </w:r>
    </w:p>
    <w:p w14:paraId="609E2511" w14:textId="57432AC3" w:rsidR="00E200CD" w:rsidRPr="00F27094" w:rsidRDefault="00E200CD" w:rsidP="006A2248">
      <w:pPr>
        <w:pStyle w:val="Titre2"/>
        <w:rPr>
          <w:lang w:val="fr-FR"/>
        </w:rPr>
      </w:pPr>
      <w:bookmarkStart w:id="7" w:name="_Toc51772950"/>
      <w:proofErr w:type="spellStart"/>
      <w:r w:rsidRPr="00F27094">
        <w:rPr>
          <w:lang w:val="fr-FR"/>
        </w:rPr>
        <w:lastRenderedPageBreak/>
        <w:t>Columns</w:t>
      </w:r>
      <w:bookmarkEnd w:id="7"/>
      <w:proofErr w:type="spellEnd"/>
    </w:p>
    <w:p w14:paraId="46CC50A2" w14:textId="273E2FDE" w:rsidR="00F02892" w:rsidRPr="00F27094" w:rsidRDefault="00F02892" w:rsidP="00F02892"/>
    <w:p w14:paraId="4D4952EF" w14:textId="7748CC19" w:rsidR="00A17FAD" w:rsidRPr="00F27094" w:rsidRDefault="00A17FAD" w:rsidP="00F02892">
      <w:r w:rsidRPr="00F27094">
        <w:rPr>
          <w:noProof/>
          <w:lang w:eastAsia="fr-FR"/>
        </w:rPr>
        <w:drawing>
          <wp:anchor distT="180340" distB="180340" distL="540385" distR="540385" simplePos="0" relativeHeight="251662336" behindDoc="1" locked="0" layoutInCell="1" allowOverlap="1" wp14:anchorId="30BCA3D5" wp14:editId="38226C24">
            <wp:simplePos x="0" y="0"/>
            <wp:positionH relativeFrom="margin">
              <wp:align>right</wp:align>
            </wp:positionH>
            <wp:positionV relativeFrom="paragraph">
              <wp:posOffset>170504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966" w14:textId="299BB108" w:rsidR="00F02892" w:rsidRPr="00F27094" w:rsidRDefault="00F02892" w:rsidP="00F02892"/>
    <w:p w14:paraId="2920A367" w14:textId="4B098FC7" w:rsidR="006A2248" w:rsidRPr="00F27094" w:rsidRDefault="00A11993" w:rsidP="006A2248">
      <w:pPr>
        <w:pStyle w:val="Titre3"/>
        <w:rPr>
          <w:lang w:val="fr-FR"/>
        </w:rPr>
      </w:pPr>
      <w:bookmarkStart w:id="8" w:name="_Toc51772951"/>
      <w:r w:rsidRPr="00F27094">
        <w:rPr>
          <w:lang w:val="fr-FR"/>
        </w:rPr>
        <w:t xml:space="preserve">First </w:t>
      </w:r>
      <w:proofErr w:type="spellStart"/>
      <w:r w:rsidRPr="00F27094">
        <w:rPr>
          <w:lang w:val="fr-FR"/>
        </w:rPr>
        <w:t>picture</w:t>
      </w:r>
      <w:bookmarkEnd w:id="8"/>
      <w:proofErr w:type="spellEnd"/>
    </w:p>
    <w:p w14:paraId="64296103" w14:textId="4C6599C3" w:rsidR="006A2248" w:rsidRPr="00F27094" w:rsidRDefault="006A2248" w:rsidP="006A2248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il</w:t>
      </w:r>
      <w:proofErr w:type="spellEnd"/>
      <w:r w:rsidRPr="00F27094">
        <w:t xml:space="preserve">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proofErr w:type="gramStart"/>
      <w:r w:rsidRPr="00F27094">
        <w:t>ratur</w:t>
      </w:r>
      <w:proofErr w:type="spellEnd"/>
      <w:r w:rsidRPr="00F27094">
        <w:t>?</w:t>
      </w:r>
      <w:proofErr w:type="gramEnd"/>
    </w:p>
    <w:p w14:paraId="3D9FC4F3" w14:textId="0302795F" w:rsidR="006A2248" w:rsidRPr="00F27094" w:rsidRDefault="006A2248" w:rsidP="006A2248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117DD4F1" w14:textId="5C6CDD04" w:rsidR="00A17FAD" w:rsidRPr="00F27094" w:rsidRDefault="00A17FAD" w:rsidP="006A2248"/>
    <w:p w14:paraId="6559AE17" w14:textId="5FE93E56" w:rsidR="00A17FAD" w:rsidRPr="00F27094" w:rsidRDefault="00A17FAD" w:rsidP="006A2248"/>
    <w:p w14:paraId="7FA1397D" w14:textId="120957EA" w:rsidR="00A17FAD" w:rsidRPr="00F27094" w:rsidRDefault="00A17FAD" w:rsidP="006A2248">
      <w:r w:rsidRPr="00F27094">
        <w:rPr>
          <w:noProof/>
          <w:lang w:eastAsia="fr-FR"/>
        </w:rPr>
        <w:drawing>
          <wp:anchor distT="180340" distB="180340" distL="540385" distR="540385" simplePos="0" relativeHeight="251664384" behindDoc="1" locked="0" layoutInCell="1" allowOverlap="1" wp14:anchorId="2DC53715" wp14:editId="4B8235CC">
            <wp:simplePos x="0" y="0"/>
            <wp:positionH relativeFrom="margin">
              <wp:posOffset>3053751</wp:posOffset>
            </wp:positionH>
            <wp:positionV relativeFrom="paragraph">
              <wp:posOffset>296545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982C" w14:textId="505E1782" w:rsidR="006A2248" w:rsidRPr="00F27094" w:rsidRDefault="006A2248" w:rsidP="006A2248">
      <w:pPr>
        <w:pStyle w:val="Titre3"/>
        <w:rPr>
          <w:lang w:val="fr-FR"/>
        </w:rPr>
      </w:pPr>
      <w:bookmarkStart w:id="9" w:name="_Toc51772952"/>
      <w:r w:rsidRPr="00F27094">
        <w:rPr>
          <w:lang w:val="fr-FR"/>
        </w:rPr>
        <w:t xml:space="preserve">Second </w:t>
      </w:r>
      <w:proofErr w:type="spellStart"/>
      <w:r w:rsidR="00A11993" w:rsidRPr="00F27094">
        <w:rPr>
          <w:lang w:val="fr-FR"/>
        </w:rPr>
        <w:t>picture</w:t>
      </w:r>
      <w:bookmarkEnd w:id="9"/>
      <w:proofErr w:type="spellEnd"/>
    </w:p>
    <w:p w14:paraId="51AFB416" w14:textId="77777777" w:rsidR="006A2248" w:rsidRPr="00F27094" w:rsidRDefault="006A2248" w:rsidP="006A2248">
      <w:pPr>
        <w:spacing w:after="283"/>
      </w:pPr>
      <w:r w:rsidRPr="00F27094">
        <w:t xml:space="preserve">Apis </w:t>
      </w:r>
      <w:proofErr w:type="spellStart"/>
      <w:r w:rsidRPr="00F27094">
        <w:t>alitassus</w:t>
      </w:r>
      <w:proofErr w:type="spellEnd"/>
      <w:r w:rsidRPr="00F27094">
        <w:t xml:space="preserve"> </w:t>
      </w:r>
      <w:proofErr w:type="spellStart"/>
      <w:r w:rsidRPr="00F27094">
        <w:t>nossit</w:t>
      </w:r>
      <w:proofErr w:type="spellEnd"/>
      <w:r w:rsidRPr="00F27094">
        <w:t xml:space="preserve">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voluptatur</w:t>
      </w:r>
      <w:proofErr w:type="spellEnd"/>
      <w:r w:rsidRPr="00F27094">
        <w:t xml:space="preserve"> </w:t>
      </w:r>
      <w:proofErr w:type="spellStart"/>
      <w:r w:rsidRPr="00F27094">
        <w:t>rernam</w:t>
      </w:r>
      <w:proofErr w:type="spellEnd"/>
      <w:r w:rsidRPr="00F27094">
        <w:t xml:space="preserve"> et la quo tem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omnimusae</w:t>
      </w:r>
      <w:proofErr w:type="spellEnd"/>
      <w:r w:rsidRPr="00F27094">
        <w:t xml:space="preserve"> </w:t>
      </w:r>
      <w:proofErr w:type="spellStart"/>
      <w:r w:rsidRPr="00F27094">
        <w:t>verum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chillo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2647A856" w14:textId="003D5591" w:rsidR="006A2248" w:rsidRPr="00F27094" w:rsidRDefault="006A2248" w:rsidP="006A2248">
      <w:r w:rsidRPr="00F27094">
        <w:t xml:space="preserve">Nos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volorrorepe</w:t>
      </w:r>
      <w:proofErr w:type="spellEnd"/>
      <w:r w:rsidRPr="00F27094">
        <w:t xml:space="preserve"> </w:t>
      </w:r>
      <w:proofErr w:type="spellStart"/>
      <w:r w:rsidRPr="00F27094">
        <w:t>dolorios</w:t>
      </w:r>
      <w:proofErr w:type="spellEnd"/>
      <w:r w:rsidRPr="00F27094">
        <w:t xml:space="preserve"> que </w:t>
      </w:r>
      <w:proofErr w:type="spellStart"/>
      <w:r w:rsidRPr="00F27094">
        <w:t>maior</w:t>
      </w:r>
      <w:proofErr w:type="spellEnd"/>
      <w:r w:rsidRPr="00F27094">
        <w:t xml:space="preserve"> arum </w:t>
      </w:r>
      <w:proofErr w:type="spellStart"/>
      <w:r w:rsidRPr="00F27094">
        <w:t>hictibusda</w:t>
      </w:r>
      <w:proofErr w:type="spellEnd"/>
      <w:r w:rsidRPr="00F27094">
        <w:t xml:space="preserve"> con </w:t>
      </w:r>
      <w:proofErr w:type="spellStart"/>
      <w:r w:rsidRPr="00F27094">
        <w:t>corum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odis</w:t>
      </w:r>
      <w:proofErr w:type="spellEnd"/>
      <w:r w:rsidRPr="00F27094">
        <w:t xml:space="preserve"> </w:t>
      </w:r>
      <w:proofErr w:type="spellStart"/>
      <w:r w:rsidRPr="00F27094">
        <w:t>autempor</w:t>
      </w:r>
      <w:proofErr w:type="spellEnd"/>
      <w:r w:rsidRPr="00F27094">
        <w:t xml:space="preserve"> as </w:t>
      </w:r>
      <w:proofErr w:type="spellStart"/>
      <w:r w:rsidRPr="00F27094">
        <w:t>intur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4C085080" w14:textId="5919F0C7" w:rsidR="006A2248" w:rsidRPr="00F27094" w:rsidRDefault="006A2248">
      <w:pPr>
        <w:spacing w:after="0"/>
      </w:pPr>
      <w:r w:rsidRPr="00F27094">
        <w:br w:type="page"/>
      </w:r>
    </w:p>
    <w:p w14:paraId="3CD6FDEA" w14:textId="06AFE6F9" w:rsidR="006A2248" w:rsidRPr="00F27094" w:rsidRDefault="006A2248" w:rsidP="006A2248">
      <w:pPr>
        <w:pStyle w:val="Titre2"/>
        <w:rPr>
          <w:lang w:val="fr-FR"/>
        </w:rPr>
      </w:pPr>
      <w:bookmarkStart w:id="10" w:name="_Toc51772953"/>
      <w:proofErr w:type="spellStart"/>
      <w:r w:rsidRPr="00F27094">
        <w:rPr>
          <w:lang w:val="fr-FR"/>
        </w:rPr>
        <w:lastRenderedPageBreak/>
        <w:t>Combination</w:t>
      </w:r>
      <w:bookmarkEnd w:id="10"/>
      <w:proofErr w:type="spellEnd"/>
    </w:p>
    <w:p w14:paraId="268DF0BD" w14:textId="42CB9C7E" w:rsidR="00A17FAD" w:rsidRPr="00F27094" w:rsidRDefault="00A17FAD" w:rsidP="002821DC">
      <w:r w:rsidRPr="00F27094">
        <w:rPr>
          <w:noProof/>
          <w:lang w:eastAsia="fr-FR"/>
        </w:rPr>
        <w:drawing>
          <wp:anchor distT="180340" distB="180340" distL="540385" distR="540385" simplePos="0" relativeHeight="251666432" behindDoc="1" locked="0" layoutInCell="1" allowOverlap="1" wp14:anchorId="78D73CBD" wp14:editId="183F5E06">
            <wp:simplePos x="0" y="0"/>
            <wp:positionH relativeFrom="margin">
              <wp:align>right</wp:align>
            </wp:positionH>
            <wp:positionV relativeFrom="paragraph">
              <wp:posOffset>294556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DF5F2" w14:textId="24F05B7B" w:rsidR="00A17FAD" w:rsidRPr="00F27094" w:rsidRDefault="00A17FAD" w:rsidP="002821DC"/>
    <w:p w14:paraId="56665566" w14:textId="5FE227E6" w:rsidR="00A17FAD" w:rsidRPr="00F27094" w:rsidRDefault="00A17FAD" w:rsidP="002821DC"/>
    <w:p w14:paraId="3482F094" w14:textId="44E8AB18" w:rsidR="006A2248" w:rsidRPr="00F27094" w:rsidRDefault="006A2248" w:rsidP="002821DC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proofErr w:type="gramStart"/>
      <w:r w:rsidRPr="00F27094">
        <w:t>ratur</w:t>
      </w:r>
      <w:proofErr w:type="spellEnd"/>
      <w:r w:rsidRPr="00F27094">
        <w:t>?</w:t>
      </w:r>
      <w:proofErr w:type="gramEnd"/>
    </w:p>
    <w:p w14:paraId="253C86EC" w14:textId="1927041F" w:rsidR="006A2248" w:rsidRPr="00F27094" w:rsidRDefault="006A2248" w:rsidP="002821DC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20849137" w14:textId="53529DF0" w:rsidR="006A2248" w:rsidRPr="00F27094" w:rsidRDefault="00A17FAD" w:rsidP="002821DC">
      <w:r w:rsidRPr="00F27094">
        <w:rPr>
          <w:noProof/>
          <w:lang w:eastAsia="fr-FR"/>
        </w:rPr>
        <w:drawing>
          <wp:anchor distT="180340" distB="180340" distL="540385" distR="540385" simplePos="0" relativeHeight="251668480" behindDoc="1" locked="0" layoutInCell="1" allowOverlap="1" wp14:anchorId="619FBCF8" wp14:editId="21C85AD7">
            <wp:simplePos x="0" y="0"/>
            <wp:positionH relativeFrom="margin">
              <wp:align>left</wp:align>
            </wp:positionH>
            <wp:positionV relativeFrom="paragraph">
              <wp:posOffset>1115036</wp:posOffset>
            </wp:positionV>
            <wp:extent cx="6047740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3" b="16108"/>
                    <a:stretch/>
                  </pic:blipFill>
                  <pic:spPr bwMode="auto">
                    <a:xfrm>
                      <a:off x="0" y="0"/>
                      <a:ext cx="6047740" cy="384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248" w:rsidRPr="00F27094">
        <w:br w:type="page"/>
      </w:r>
    </w:p>
    <w:p w14:paraId="29411883" w14:textId="4FCBF6AC" w:rsidR="006A2248" w:rsidRPr="00F27094" w:rsidRDefault="006A2248" w:rsidP="006A2248">
      <w:pPr>
        <w:pStyle w:val="Titre1"/>
        <w:rPr>
          <w:lang w:val="fr-FR"/>
        </w:rPr>
      </w:pPr>
      <w:bookmarkStart w:id="11" w:name="_Toc51772954"/>
      <w:r w:rsidRPr="00F27094">
        <w:rPr>
          <w:lang w:val="fr-FR"/>
        </w:rPr>
        <w:lastRenderedPageBreak/>
        <w:t>Charts</w:t>
      </w:r>
      <w:bookmarkEnd w:id="11"/>
    </w:p>
    <w:p w14:paraId="5EC2F900" w14:textId="313630D6" w:rsidR="006A2248" w:rsidRPr="00F27094" w:rsidRDefault="006A2248" w:rsidP="006A2248">
      <w:pPr>
        <w:pStyle w:val="Titre2"/>
        <w:rPr>
          <w:lang w:val="fr-FR"/>
        </w:rPr>
      </w:pPr>
      <w:bookmarkStart w:id="12" w:name="_Toc51772955"/>
      <w:r w:rsidRPr="00F27094">
        <w:rPr>
          <w:lang w:val="fr-FR"/>
        </w:rPr>
        <w:t>Bar charts</w:t>
      </w:r>
      <w:bookmarkEnd w:id="12"/>
    </w:p>
    <w:p w14:paraId="5A54A891" w14:textId="77777777" w:rsidR="00754E70" w:rsidRPr="00F27094" w:rsidRDefault="00754E70">
      <w:pPr>
        <w:spacing w:after="0"/>
      </w:pPr>
    </w:p>
    <w:p w14:paraId="5F44AD4F" w14:textId="77777777" w:rsidR="00754E70" w:rsidRPr="00F27094" w:rsidRDefault="00754E70">
      <w:pPr>
        <w:spacing w:after="0"/>
      </w:pPr>
    </w:p>
    <w:p w14:paraId="62074CDB" w14:textId="77777777" w:rsidR="003925C3" w:rsidRPr="00F27094" w:rsidRDefault="00754E70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1A3B2F9E" wp14:editId="69224087">
            <wp:extent cx="6048000" cy="2880000"/>
            <wp:effectExtent l="0" t="0" r="0" b="0"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42D8039" w14:textId="77777777" w:rsidR="003925C3" w:rsidRPr="00F27094" w:rsidRDefault="003925C3">
      <w:pPr>
        <w:spacing w:after="0"/>
      </w:pPr>
    </w:p>
    <w:p w14:paraId="4D072B65" w14:textId="0EEDDFA3" w:rsidR="003925C3" w:rsidRPr="00F27094" w:rsidRDefault="003925C3">
      <w:pPr>
        <w:spacing w:after="0"/>
      </w:pPr>
    </w:p>
    <w:p w14:paraId="56A939F1" w14:textId="77777777" w:rsidR="003925C3" w:rsidRPr="00F27094" w:rsidRDefault="003925C3">
      <w:pPr>
        <w:spacing w:after="0"/>
      </w:pPr>
    </w:p>
    <w:p w14:paraId="762A810A" w14:textId="77777777" w:rsidR="003925C3" w:rsidRPr="00F27094" w:rsidRDefault="003925C3">
      <w:pPr>
        <w:spacing w:after="0"/>
      </w:pPr>
    </w:p>
    <w:p w14:paraId="06FC4329" w14:textId="57A561C7" w:rsidR="006A2248" w:rsidRPr="00F27094" w:rsidRDefault="003925C3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7EA506F3" wp14:editId="2F1C8553">
            <wp:extent cx="6047740" cy="2879725"/>
            <wp:effectExtent l="0" t="0" r="0" b="0"/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6A2248" w:rsidRPr="00F27094">
        <w:br w:type="page"/>
      </w:r>
    </w:p>
    <w:p w14:paraId="71159D81" w14:textId="407A093B" w:rsidR="006A2248" w:rsidRPr="00F27094" w:rsidRDefault="006A2248" w:rsidP="006A2248">
      <w:pPr>
        <w:pStyle w:val="Titre2"/>
        <w:rPr>
          <w:lang w:val="fr-FR"/>
        </w:rPr>
      </w:pPr>
      <w:bookmarkStart w:id="13" w:name="_Toc51772956"/>
      <w:r w:rsidRPr="00F27094">
        <w:rPr>
          <w:lang w:val="fr-FR"/>
        </w:rPr>
        <w:lastRenderedPageBreak/>
        <w:t>Pie charts</w:t>
      </w:r>
      <w:bookmarkEnd w:id="13"/>
    </w:p>
    <w:p w14:paraId="24C0F8D2" w14:textId="1A1668B5" w:rsidR="006A2248" w:rsidRPr="00F27094" w:rsidRDefault="006A2248" w:rsidP="006A2248"/>
    <w:p w14:paraId="050085CC" w14:textId="77777777" w:rsidR="003925C3" w:rsidRPr="00F27094" w:rsidRDefault="003925C3">
      <w:pPr>
        <w:spacing w:after="0"/>
      </w:pPr>
    </w:p>
    <w:p w14:paraId="715F4267" w14:textId="77777777" w:rsidR="003925C3" w:rsidRPr="00F27094" w:rsidRDefault="003925C3">
      <w:pPr>
        <w:spacing w:after="0"/>
      </w:pPr>
    </w:p>
    <w:p w14:paraId="1C7B25EB" w14:textId="77777777" w:rsidR="00C96298" w:rsidRPr="00F27094" w:rsidRDefault="00791F68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39E09198" wp14:editId="487B728C">
            <wp:extent cx="6048000" cy="3240000"/>
            <wp:effectExtent l="0" t="0" r="0" b="0"/>
            <wp:docPr id="15" name="Graphique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AE4FEE8" w14:textId="3171D4BA" w:rsidR="00C96298" w:rsidRPr="00F27094" w:rsidRDefault="00C96298">
      <w:pPr>
        <w:spacing w:after="0"/>
      </w:pPr>
    </w:p>
    <w:p w14:paraId="76FAB22B" w14:textId="0A920A38" w:rsidR="00C96298" w:rsidRPr="00F27094" w:rsidRDefault="00C96298">
      <w:pPr>
        <w:spacing w:after="0"/>
      </w:pPr>
    </w:p>
    <w:p w14:paraId="1F9EBDB8" w14:textId="27E0F83D" w:rsidR="00C96298" w:rsidRPr="00F27094" w:rsidRDefault="00C96298">
      <w:pPr>
        <w:spacing w:after="0"/>
      </w:pPr>
    </w:p>
    <w:p w14:paraId="7C9FFF11" w14:textId="2109373F" w:rsidR="00C96298" w:rsidRPr="00F27094" w:rsidRDefault="00C96298">
      <w:pPr>
        <w:spacing w:after="0"/>
      </w:pPr>
    </w:p>
    <w:p w14:paraId="79994054" w14:textId="77777777" w:rsidR="00C96298" w:rsidRPr="00F27094" w:rsidRDefault="00C96298">
      <w:pPr>
        <w:spacing w:after="0"/>
      </w:pPr>
    </w:p>
    <w:p w14:paraId="68BBA81D" w14:textId="3E13F7AD" w:rsidR="006A2248" w:rsidRPr="00F27094" w:rsidRDefault="00C96298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1F11892F" wp14:editId="2B0A96D9">
            <wp:extent cx="6047740" cy="3239770"/>
            <wp:effectExtent l="0" t="0" r="0" b="0"/>
            <wp:docPr id="16" name="Graphique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6A2248" w:rsidRPr="00F27094">
        <w:br w:type="page"/>
      </w:r>
    </w:p>
    <w:p w14:paraId="22102265" w14:textId="7E39056B" w:rsidR="006A2248" w:rsidRPr="00F27094" w:rsidRDefault="006A2248" w:rsidP="002821DC">
      <w:pPr>
        <w:pStyle w:val="Titre1"/>
        <w:rPr>
          <w:lang w:val="fr-FR"/>
        </w:rPr>
      </w:pPr>
      <w:bookmarkStart w:id="14" w:name="_Toc51772957"/>
      <w:r w:rsidRPr="00F27094">
        <w:rPr>
          <w:lang w:val="fr-FR"/>
        </w:rPr>
        <w:lastRenderedPageBreak/>
        <w:t>Table</w:t>
      </w:r>
      <w:bookmarkEnd w:id="14"/>
    </w:p>
    <w:p w14:paraId="6C91D294" w14:textId="625D1FBA" w:rsidR="002821DC" w:rsidRPr="00F27094" w:rsidRDefault="002821DC" w:rsidP="002821DC"/>
    <w:bookmarkStart w:id="15" w:name="_MON_1662540803"/>
    <w:bookmarkEnd w:id="15"/>
    <w:p w14:paraId="0D8F5659" w14:textId="5D63593E" w:rsidR="00493B6C" w:rsidRPr="00F27094" w:rsidRDefault="00061B0F" w:rsidP="002821DC">
      <w:r w:rsidRPr="00061B0F">
        <w:rPr>
          <w:noProof/>
        </w:rPr>
        <w:object w:dxaOrig="9471" w:dyaOrig="7129" w14:anchorId="7C351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3.25pt;height:355.95pt;mso-width-percent:0;mso-height-percent:0;mso-width-percent:0;mso-height-percent:0" o:ole="">
            <v:imagedata r:id="rId16" o:title=""/>
          </v:shape>
          <o:OLEObject Type="Embed" ProgID="Excel.Sheet.12" ShapeID="_x0000_i1025" DrawAspect="Content" ObjectID="_1668324022" r:id="rId17"/>
        </w:object>
      </w:r>
    </w:p>
    <w:p w14:paraId="727B67D1" w14:textId="034ABA6F" w:rsidR="00493B6C" w:rsidRPr="00F27094" w:rsidRDefault="00493B6C" w:rsidP="002821D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3"/>
        <w:gridCol w:w="3171"/>
      </w:tblGrid>
      <w:tr w:rsidR="00A06E13" w:rsidRPr="00F27094" w14:paraId="60DE2FFD" w14:textId="77777777" w:rsidTr="0047631F">
        <w:trPr>
          <w:trHeight w:val="737"/>
        </w:trPr>
        <w:tc>
          <w:tcPr>
            <w:tcW w:w="6343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607B971" w14:textId="77777777" w:rsidR="00A06E13" w:rsidRPr="00F27094" w:rsidRDefault="00A06E13" w:rsidP="0047631F">
            <w:pPr>
              <w:pStyle w:val="Texttablewhitebold"/>
              <w:rPr>
                <w:lang w:val="fr-FR"/>
              </w:rPr>
            </w:pPr>
            <w:r w:rsidRPr="00F27094">
              <w:rPr>
                <w:lang w:val="fr-FR"/>
              </w:rPr>
              <w:t>Item</w:t>
            </w:r>
          </w:p>
        </w:tc>
        <w:tc>
          <w:tcPr>
            <w:tcW w:w="3171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4161D2BB" w14:textId="5F1A508D" w:rsidR="00A06E13" w:rsidRPr="00F27094" w:rsidRDefault="00C47FDB" w:rsidP="0047631F">
            <w:pPr>
              <w:pStyle w:val="Texttablewhitebold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Item</w:t>
            </w:r>
          </w:p>
        </w:tc>
      </w:tr>
      <w:tr w:rsidR="00A06E13" w:rsidRPr="00F27094" w14:paraId="1316BD4D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E3F7DE" w14:textId="77777777" w:rsidR="00A06E13" w:rsidRPr="00F27094" w:rsidRDefault="00A06E13" w:rsidP="00ED63F6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sit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amet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A8DC43" w14:textId="49018149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070E4968" w14:textId="77777777" w:rsidTr="00ED63F6">
        <w:trPr>
          <w:trHeight w:val="567"/>
        </w:trPr>
        <w:tc>
          <w:tcPr>
            <w:tcW w:w="6343" w:type="dxa"/>
            <w:tcBorders>
              <w:top w:val="single" w:sz="4" w:space="0" w:color="222C4A" w:themeColor="text2"/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A68E6F8" w14:textId="77777777" w:rsidR="00A06E13" w:rsidRPr="00F27094" w:rsidRDefault="00A06E13" w:rsidP="00ED63F6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sit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amet</w:t>
            </w:r>
            <w:proofErr w:type="spellEnd"/>
          </w:p>
        </w:tc>
        <w:tc>
          <w:tcPr>
            <w:tcW w:w="3171" w:type="dxa"/>
            <w:tcBorders>
              <w:top w:val="single" w:sz="4" w:space="0" w:color="222C4A" w:themeColor="text2"/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571BA8B" w14:textId="3002E714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335C7432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F5EBA28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r w:rsidRPr="00F27094">
              <w:rPr>
                <w:lang w:val="fr-FR"/>
              </w:rPr>
              <w:t xml:space="preserve">10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018680C" w14:textId="7AB2A7C7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4CF54AE4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CE261DA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3D0D12C" w14:textId="29088748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27AA97DD" w14:textId="77777777" w:rsidTr="0047631F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946F8B9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C0C0A0" w14:textId="3052AA14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64DEF164" w14:textId="6F7F9FA7" w:rsidR="00493B6C" w:rsidRPr="00F27094" w:rsidRDefault="00493B6C" w:rsidP="002821DC"/>
    <w:p w14:paraId="0E1CBD83" w14:textId="7F9EF72B" w:rsidR="00C66DC8" w:rsidRPr="00F27094" w:rsidRDefault="00C66DC8" w:rsidP="002821DC"/>
    <w:p w14:paraId="0F616706" w14:textId="77777777" w:rsidR="00C66DC8" w:rsidRPr="00F27094" w:rsidRDefault="00C66DC8" w:rsidP="002821DC"/>
    <w:p w14:paraId="0E3FADAC" w14:textId="295A3AEA" w:rsidR="005C1E9E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lastRenderedPageBreak/>
        <w:t>Révisions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410"/>
        <w:gridCol w:w="4699"/>
      </w:tblGrid>
      <w:tr w:rsidR="005C1E9E" w:rsidRPr="00F27094" w14:paraId="129231EE" w14:textId="3D728F5D" w:rsidTr="00C66DC8">
        <w:trPr>
          <w:trHeight w:val="737"/>
        </w:trPr>
        <w:tc>
          <w:tcPr>
            <w:tcW w:w="240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09B86C5" w14:textId="7AF73610" w:rsidR="005C1E9E" w:rsidRPr="00F27094" w:rsidRDefault="005C1E9E" w:rsidP="00CB20D1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Version</w:t>
            </w:r>
          </w:p>
        </w:tc>
        <w:tc>
          <w:tcPr>
            <w:tcW w:w="241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98DDE34" w14:textId="2727EEFD" w:rsidR="005C1E9E" w:rsidRPr="00F27094" w:rsidRDefault="005C1E9E" w:rsidP="00C66DC8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EF2B4AE" w14:textId="4D78CFF1" w:rsidR="00C66DC8" w:rsidRPr="00F27094" w:rsidRDefault="005C1E9E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Objet</w:t>
            </w:r>
          </w:p>
        </w:tc>
      </w:tr>
      <w:tr w:rsidR="005C1E9E" w:rsidRPr="00F27094" w14:paraId="240378A0" w14:textId="1F48CAF1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3B6E33" w14:textId="5BCA4560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FF6CF3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9E33B3" w14:textId="0967D7A4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5C1E9E" w:rsidRPr="00F27094" w14:paraId="7D40D7E8" w14:textId="3E32440D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4375D81" w14:textId="77777777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B0AED5D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29698163" w14:textId="19ADC694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5C1E9E" w:rsidRPr="00F27094" w14:paraId="6BC0BB99" w14:textId="4F958490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BA7D84B" w14:textId="77777777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1217636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0B5ABC" w14:textId="3AA7DA42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7415D652" w14:textId="5728ADA2" w:rsidR="005C1E9E" w:rsidRPr="00F27094" w:rsidRDefault="005C1E9E" w:rsidP="002821DC"/>
    <w:p w14:paraId="4E9A017C" w14:textId="0E9B08C9" w:rsidR="00C66DC8" w:rsidRPr="00F27094" w:rsidRDefault="00C66DC8" w:rsidP="002821DC"/>
    <w:p w14:paraId="6CACB58C" w14:textId="77777777" w:rsidR="00C66DC8" w:rsidRPr="00F27094" w:rsidRDefault="00C66DC8" w:rsidP="002821DC"/>
    <w:p w14:paraId="46BB4A7A" w14:textId="631486CB" w:rsidR="00C66DC8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t>Visas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4"/>
        <w:gridCol w:w="2133"/>
        <w:gridCol w:w="1990"/>
        <w:gridCol w:w="3637"/>
      </w:tblGrid>
      <w:tr w:rsidR="00C66DC8" w:rsidRPr="00F27094" w14:paraId="6AD47FB6" w14:textId="77777777" w:rsidTr="00C66DC8">
        <w:trPr>
          <w:trHeight w:val="737"/>
        </w:trPr>
        <w:tc>
          <w:tcPr>
            <w:tcW w:w="175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222C4A"/>
              <w:right w:val="single" w:sz="4" w:space="0" w:color="FFFFFF" w:themeColor="background1"/>
            </w:tcBorders>
            <w:shd w:val="clear" w:color="auto" w:fill="FFFFFF" w:themeFill="background1"/>
          </w:tcPr>
          <w:p w14:paraId="41728579" w14:textId="77777777" w:rsidR="00C66DC8" w:rsidRPr="00F27094" w:rsidRDefault="00C66DC8" w:rsidP="00CB20D1">
            <w:pPr>
              <w:pStyle w:val="Texttablewhitebold"/>
              <w:rPr>
                <w:lang w:val="fr-FR"/>
              </w:rPr>
            </w:pPr>
          </w:p>
        </w:tc>
        <w:tc>
          <w:tcPr>
            <w:tcW w:w="2133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61F4823" w14:textId="12C5E361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Responsable</w:t>
            </w:r>
          </w:p>
        </w:tc>
        <w:tc>
          <w:tcPr>
            <w:tcW w:w="199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91F4A98" w14:textId="77777777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363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07D87EF" w14:textId="0D60ED29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Visas</w:t>
            </w:r>
          </w:p>
        </w:tc>
      </w:tr>
      <w:tr w:rsidR="00C66DC8" w:rsidRPr="00F27094" w14:paraId="1954DDEC" w14:textId="77777777" w:rsidTr="009213F6">
        <w:trPr>
          <w:trHeight w:val="567"/>
        </w:trPr>
        <w:tc>
          <w:tcPr>
            <w:tcW w:w="1754" w:type="dxa"/>
            <w:tcBorders>
              <w:top w:val="single" w:sz="4" w:space="0" w:color="222C4A"/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B91794" w14:textId="422BC2DB" w:rsidR="00C66DC8" w:rsidRPr="00F27094" w:rsidRDefault="00C66DC8" w:rsidP="009213F6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Rédaction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534698B" w14:textId="61773F02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6C1EB9C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878B217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296ED7F7" w14:textId="77777777" w:rsidTr="00C66DC8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6ECB7646" w14:textId="32E940CD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Vérification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7D257BC" w14:textId="75CA5929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B7CBF8F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BCD98E1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5C02F35F" w14:textId="77777777" w:rsidTr="00C66DC8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5BC728" w14:textId="563B0B41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Approbation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C5FEB9C" w14:textId="0E85495A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6DE8116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10AF26C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1776DD94" w14:textId="38369EC3" w:rsidR="00C66DC8" w:rsidRPr="00F27094" w:rsidRDefault="00C66DC8" w:rsidP="002821DC"/>
    <w:p w14:paraId="227571CA" w14:textId="77777777" w:rsidR="00C66DC8" w:rsidRPr="00F27094" w:rsidRDefault="00C66DC8" w:rsidP="002821DC"/>
    <w:p w14:paraId="11A6FC4E" w14:textId="1B91A770" w:rsidR="00C66DC8" w:rsidRPr="00F27094" w:rsidRDefault="00C66DC8" w:rsidP="002821DC"/>
    <w:p w14:paraId="3DD12511" w14:textId="652E31BA" w:rsidR="00C66DC8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t>Diffusion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117"/>
      </w:tblGrid>
      <w:tr w:rsidR="00C66DC8" w:rsidRPr="00F27094" w14:paraId="66EE507A" w14:textId="77777777" w:rsidTr="00C66DC8">
        <w:trPr>
          <w:trHeight w:val="737"/>
        </w:trPr>
        <w:tc>
          <w:tcPr>
            <w:tcW w:w="3397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368AE87" w14:textId="01A99E6D" w:rsidR="00C66DC8" w:rsidRPr="00F27094" w:rsidRDefault="00C66DC8" w:rsidP="00CB20D1">
            <w:pPr>
              <w:pStyle w:val="Texttablewhitebold"/>
              <w:rPr>
                <w:lang w:val="fr-FR"/>
              </w:rPr>
            </w:pPr>
            <w:r w:rsidRPr="00F27094">
              <w:rPr>
                <w:lang w:val="fr-FR"/>
              </w:rPr>
              <w:t>Entreprise</w:t>
            </w:r>
          </w:p>
        </w:tc>
        <w:tc>
          <w:tcPr>
            <w:tcW w:w="611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21FC4BA2" w14:textId="1947FC8A" w:rsidR="00C66DC8" w:rsidRPr="00F27094" w:rsidRDefault="00C66DC8" w:rsidP="00CB20D1">
            <w:pPr>
              <w:pStyle w:val="Texttablewhitebold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Destinataire</w:t>
            </w:r>
          </w:p>
        </w:tc>
      </w:tr>
      <w:tr w:rsidR="00C66DC8" w:rsidRPr="00F27094" w14:paraId="54640198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717868A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10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C9111C8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01C236C3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9DF931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66D7F88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106E46FB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2BB8CB7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01212F6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3DAD7B87" w14:textId="77777777" w:rsidR="00C66DC8" w:rsidRPr="00F27094" w:rsidRDefault="00C66DC8" w:rsidP="002821DC"/>
    <w:sectPr w:rsidR="00C66DC8" w:rsidRPr="00F27094" w:rsidSect="004E3A41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191" w:right="1191" w:bottom="1191" w:left="1191" w:header="72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D849E" w14:textId="77777777" w:rsidR="00061B0F" w:rsidRDefault="00061B0F" w:rsidP="00D45B5A">
      <w:r>
        <w:separator/>
      </w:r>
    </w:p>
  </w:endnote>
  <w:endnote w:type="continuationSeparator" w:id="0">
    <w:p w14:paraId="61692857" w14:textId="77777777" w:rsidR="00061B0F" w:rsidRDefault="00061B0F" w:rsidP="00D4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venir Black">
    <w:altName w:val="﷽﷽﷽﷽﷽﷽﷽﷽lack"/>
    <w:panose1 w:val="020B0803020203020204"/>
    <w:charset w:val="00"/>
    <w:family w:val="swiss"/>
    <w:pitch w:val="variable"/>
    <w:sig w:usb0="A00002EF" w:usb1="5000205A" w:usb2="00000002" w:usb3="00000000" w:csb0="0000009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C0873046-179D-3945-BB69-D1F507CEBEDB}"/>
    <w:embedBold r:id="rId2" w:fontKey="{A629CFF6-3B5C-174E-A069-AA88C147EE40}"/>
    <w:embedItalic r:id="rId3" w:fontKey="{CDA247DF-3AC2-DE4F-AF4C-2A87D3DE47A3}"/>
    <w:embedBoldItalic r:id="rId4" w:fontKey="{601733F1-5F02-664C-BA5C-51FBBB5DC7F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776CF491-77F7-CE42-930D-C06B83E47509}"/>
    <w:embedBold r:id="rId6" w:fontKey="{65C9D14A-2B47-034D-ADD5-04F1AD62E96E}"/>
    <w:embedItalic r:id="rId7" w:fontKey="{350AC943-7DBF-1F43-979C-8F6940987A20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26F24" w14:textId="77777777" w:rsidR="004E3A41" w:rsidRDefault="004E3A41" w:rsidP="0097136A">
    <w:pPr>
      <w:pStyle w:val="Pieddepage"/>
      <w:jc w:val="right"/>
    </w:pPr>
  </w:p>
  <w:p w14:paraId="55CE4826" w14:textId="77777777" w:rsidR="004E3A41" w:rsidRDefault="004E3A41" w:rsidP="0097136A">
    <w:pPr>
      <w:pStyle w:val="Pieddepage"/>
      <w:jc w:val="right"/>
    </w:pPr>
  </w:p>
  <w:p w14:paraId="13CAD0CE" w14:textId="77777777" w:rsidR="004E3A41" w:rsidRDefault="004E3A41" w:rsidP="0097136A">
    <w:pPr>
      <w:pStyle w:val="Pieddepage"/>
      <w:jc w:val="right"/>
    </w:pPr>
  </w:p>
  <w:p w14:paraId="6A2F08A9" w14:textId="77777777" w:rsidR="004E3A41" w:rsidRDefault="004E3A41" w:rsidP="0097136A">
    <w:pPr>
      <w:pStyle w:val="Pieddepage"/>
      <w:jc w:val="right"/>
    </w:pPr>
  </w:p>
  <w:p w14:paraId="322ABB31" w14:textId="3BE60C2F" w:rsidR="001410B1" w:rsidRDefault="0097136A" w:rsidP="0097136A">
    <w:pPr>
      <w:pStyle w:val="Pieddepage"/>
      <w:jc w:val="right"/>
      <w:rPr>
        <w:color w:val="00AA9B" w:themeColor="accent1"/>
      </w:rPr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6713AA1" wp14:editId="1751DEE4">
              <wp:simplePos x="0" y="0"/>
              <wp:positionH relativeFrom="column">
                <wp:posOffset>1545378</wp:posOffset>
              </wp:positionH>
              <wp:positionV relativeFrom="paragraph">
                <wp:posOffset>-114300</wp:posOffset>
              </wp:positionV>
              <wp:extent cx="3600000" cy="360000"/>
              <wp:effectExtent l="0" t="0" r="635" b="254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000" cy="36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9582" w14:textId="4810177B" w:rsidR="00BC47AF" w:rsidRDefault="00BC47AF" w:rsidP="00BC47AF">
                          <w:pPr>
                            <w:pStyle w:val="Pieddepage"/>
                          </w:pPr>
                          <w:r>
                            <w:t xml:space="preserve">01/09/2020 | ©2020 </w:t>
                          </w:r>
                          <w:proofErr w:type="spellStart"/>
                          <w:r>
                            <w:t>Inetum</w:t>
                          </w:r>
                          <w:proofErr w:type="spellEnd"/>
                          <w:r>
                            <w:t xml:space="preserve"> |</w:t>
                          </w:r>
                          <w:proofErr w:type="spellStart"/>
                          <w:r>
                            <w:t>Ref</w:t>
                          </w:r>
                          <w:proofErr w:type="spellEnd"/>
                          <w:r>
                            <w:t>. XXXXXX v1.0</w:t>
                          </w:r>
                        </w:p>
                        <w:p w14:paraId="2C6192F7" w14:textId="78DF0C7D" w:rsidR="00BC47AF" w:rsidRDefault="00BC47AF" w:rsidP="00BC47AF">
                          <w:pPr>
                            <w:pStyle w:val="Pieddepage"/>
                            <w:rPr>
                              <w:lang w:val="en-US"/>
                            </w:rPr>
                          </w:pPr>
                          <w:r w:rsidRPr="00BC47AF">
                            <w:rPr>
                              <w:lang w:val="en-US"/>
                            </w:rPr>
                            <w:t>Classification, [choose internal, external or confidential] do</w:t>
                          </w:r>
                          <w:r>
                            <w:rPr>
                              <w:lang w:val="en-US"/>
                            </w:rPr>
                            <w:t>cument</w:t>
                          </w:r>
                        </w:p>
                        <w:p w14:paraId="154B2BAC" w14:textId="42C17F5A" w:rsidR="00BC47AF" w:rsidRPr="00BC47AF" w:rsidRDefault="00BC47AF" w:rsidP="00BC47AF">
                          <w:pPr>
                            <w:pStyle w:val="Pieddepage"/>
                            <w:rPr>
                              <w:caps/>
                              <w:lang w:val="en-US"/>
                            </w:rPr>
                          </w:pPr>
                          <w:r w:rsidRPr="00BC47AF">
                            <w:rPr>
                              <w:caps/>
                              <w:lang w:val="en-US"/>
                            </w:rPr>
                            <w:t>Presentation title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13AA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left:0;text-align:left;margin-left:121.7pt;margin-top:-9pt;width:283.4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" filled="f" stroked="f">
              <v:textbox inset="0,0,0,0">
                <w:txbxContent>
                  <w:p w14:paraId="30329582" w14:textId="4810177B" w:rsidR="00BC47AF" w:rsidRDefault="00BC47AF" w:rsidP="00BC47AF">
                    <w:pPr>
                      <w:pStyle w:val="Pieddepage"/>
                    </w:pPr>
                    <w:r>
                      <w:t xml:space="preserve">01/09/2020 | ©2020 </w:t>
                    </w:r>
                    <w:proofErr w:type="spellStart"/>
                    <w:r>
                      <w:t>Inetum</w:t>
                    </w:r>
                    <w:proofErr w:type="spellEnd"/>
                    <w:r>
                      <w:t xml:space="preserve"> |</w:t>
                    </w:r>
                    <w:proofErr w:type="spellStart"/>
                    <w:r>
                      <w:t>Ref</w:t>
                    </w:r>
                    <w:proofErr w:type="spellEnd"/>
                    <w:r>
                      <w:t>. XXXXXX v1.0</w:t>
                    </w:r>
                  </w:p>
                  <w:p w14:paraId="2C6192F7" w14:textId="78DF0C7D" w:rsidR="00BC47AF" w:rsidRDefault="00BC47AF" w:rsidP="00BC47AF">
                    <w:pPr>
                      <w:pStyle w:val="Pieddepage"/>
                      <w:rPr>
                        <w:lang w:val="en-US"/>
                      </w:rPr>
                    </w:pPr>
                    <w:r w:rsidRPr="00BC47AF">
                      <w:rPr>
                        <w:lang w:val="en-US"/>
                      </w:rPr>
                      <w:t>Classification, [choose internal, external or confidential] do</w:t>
                    </w:r>
                    <w:r>
                      <w:rPr>
                        <w:lang w:val="en-US"/>
                      </w:rPr>
                      <w:t>cument</w:t>
                    </w:r>
                  </w:p>
                  <w:p w14:paraId="154B2BAC" w14:textId="42C17F5A" w:rsidR="00BC47AF" w:rsidRPr="00BC47AF" w:rsidRDefault="00BC47AF" w:rsidP="00BC47AF">
                    <w:pPr>
                      <w:pStyle w:val="Pieddepage"/>
                      <w:rPr>
                        <w:caps/>
                        <w:lang w:val="en-US"/>
                      </w:rPr>
                    </w:pPr>
                    <w:r w:rsidRPr="00BC47AF">
                      <w:rPr>
                        <w:caps/>
                        <w:lang w:val="en-US"/>
                      </w:rPr>
                      <w:t>Presentation title</w:t>
                    </w:r>
                  </w:p>
                </w:txbxContent>
              </v:textbox>
            </v:shape>
          </w:pict>
        </mc:Fallback>
      </mc:AlternateContent>
    </w:r>
    <w:r w:rsidRPr="0097136A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E17718" wp14:editId="0B10F325">
              <wp:simplePos x="0" y="0"/>
              <wp:positionH relativeFrom="margin">
                <wp:align>left</wp:align>
              </wp:positionH>
              <wp:positionV relativeFrom="paragraph">
                <wp:posOffset>-114300</wp:posOffset>
              </wp:positionV>
              <wp:extent cx="1195754" cy="178486"/>
              <wp:effectExtent l="0" t="0" r="4445" b="0"/>
              <wp:wrapNone/>
              <wp:docPr id="10" name="Groupe 9">
                <a:extLst xmlns:a="http://schemas.openxmlformats.org/drawingml/2006/main">
                  <a:ext uri="{FF2B5EF4-FFF2-40B4-BE49-F238E27FC236}">
                    <a16:creationId xmlns:a16="http://schemas.microsoft.com/office/drawing/2014/main" id="{15FEB388-4CEB-4EA3-B324-6924D26D62C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54" cy="178486"/>
                        <a:chOff x="0" y="0"/>
                        <a:chExt cx="5486397" cy="820827"/>
                      </a:xfrm>
                    </wpg:grpSpPr>
                    <wps:wsp>
                      <wps:cNvPr id="2" name="Forme libre : forme 2">
                        <a:extLst>
                          <a:ext uri="{FF2B5EF4-FFF2-40B4-BE49-F238E27FC236}">
                            <a16:creationId xmlns:a16="http://schemas.microsoft.com/office/drawing/2014/main" id="{172DB137-BF66-4FEE-818D-155CB1CD5411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4609426" cy="820827"/>
                        </a:xfrm>
                        <a:custGeom>
                          <a:avLst/>
                          <a:gdLst>
                            <a:gd name="connsiteX0" fmla="*/ 358677 w 1533229"/>
                            <a:gd name="connsiteY0" fmla="*/ 169357 h 273031"/>
                            <a:gd name="connsiteX1" fmla="*/ 358677 w 1533229"/>
                            <a:gd name="connsiteY1" fmla="*/ 269168 h 273031"/>
                            <a:gd name="connsiteX2" fmla="*/ 285267 w 1533229"/>
                            <a:gd name="connsiteY2" fmla="*/ 269168 h 273031"/>
                            <a:gd name="connsiteX3" fmla="*/ 285267 w 1533229"/>
                            <a:gd name="connsiteY3" fmla="*/ 198978 h 273031"/>
                            <a:gd name="connsiteX4" fmla="*/ 242123 w 1533229"/>
                            <a:gd name="connsiteY4" fmla="*/ 154546 h 273031"/>
                            <a:gd name="connsiteX5" fmla="*/ 183524 w 1533229"/>
                            <a:gd name="connsiteY5" fmla="*/ 177728 h 273031"/>
                            <a:gd name="connsiteX6" fmla="*/ 183524 w 1533229"/>
                            <a:gd name="connsiteY6" fmla="*/ 269812 h 273031"/>
                            <a:gd name="connsiteX7" fmla="*/ 110758 w 1533229"/>
                            <a:gd name="connsiteY7" fmla="*/ 269812 h 273031"/>
                            <a:gd name="connsiteX8" fmla="*/ 110758 w 1533229"/>
                            <a:gd name="connsiteY8" fmla="*/ 92084 h 273031"/>
                            <a:gd name="connsiteX9" fmla="*/ 183524 w 1533229"/>
                            <a:gd name="connsiteY9" fmla="*/ 92084 h 273031"/>
                            <a:gd name="connsiteX10" fmla="*/ 183524 w 1533229"/>
                            <a:gd name="connsiteY10" fmla="*/ 117842 h 273031"/>
                            <a:gd name="connsiteX11" fmla="*/ 271744 w 1533229"/>
                            <a:gd name="connsiteY11" fmla="*/ 90152 h 273031"/>
                            <a:gd name="connsiteX12" fmla="*/ 358677 w 1533229"/>
                            <a:gd name="connsiteY12" fmla="*/ 169357 h 273031"/>
                            <a:gd name="connsiteX13" fmla="*/ 765005 w 1533229"/>
                            <a:gd name="connsiteY13" fmla="*/ 36705 h 273031"/>
                            <a:gd name="connsiteX14" fmla="*/ 692239 w 1533229"/>
                            <a:gd name="connsiteY14" fmla="*/ 36705 h 273031"/>
                            <a:gd name="connsiteX15" fmla="*/ 692239 w 1533229"/>
                            <a:gd name="connsiteY15" fmla="*/ 92084 h 273031"/>
                            <a:gd name="connsiteX16" fmla="*/ 652959 w 1533229"/>
                            <a:gd name="connsiteY16" fmla="*/ 92084 h 273031"/>
                            <a:gd name="connsiteX17" fmla="*/ 652959 w 1533229"/>
                            <a:gd name="connsiteY17" fmla="*/ 151327 h 273031"/>
                            <a:gd name="connsiteX18" fmla="*/ 692239 w 1533229"/>
                            <a:gd name="connsiteY18" fmla="*/ 151327 h 273031"/>
                            <a:gd name="connsiteX19" fmla="*/ 692239 w 1533229"/>
                            <a:gd name="connsiteY19" fmla="*/ 269168 h 273031"/>
                            <a:gd name="connsiteX20" fmla="*/ 838415 w 1533229"/>
                            <a:gd name="connsiteY20" fmla="*/ 269168 h 273031"/>
                            <a:gd name="connsiteX21" fmla="*/ 838415 w 1533229"/>
                            <a:gd name="connsiteY21" fmla="*/ 209926 h 273031"/>
                            <a:gd name="connsiteX22" fmla="*/ 765649 w 1533229"/>
                            <a:gd name="connsiteY22" fmla="*/ 209926 h 273031"/>
                            <a:gd name="connsiteX23" fmla="*/ 765649 w 1533229"/>
                            <a:gd name="connsiteY23" fmla="*/ 151327 h 273031"/>
                            <a:gd name="connsiteX24" fmla="*/ 838415 w 1533229"/>
                            <a:gd name="connsiteY24" fmla="*/ 151327 h 273031"/>
                            <a:gd name="connsiteX25" fmla="*/ 838415 w 1533229"/>
                            <a:gd name="connsiteY25" fmla="*/ 92084 h 273031"/>
                            <a:gd name="connsiteX26" fmla="*/ 765649 w 1533229"/>
                            <a:gd name="connsiteY26" fmla="*/ 92084 h 273031"/>
                            <a:gd name="connsiteX27" fmla="*/ 765649 w 1533229"/>
                            <a:gd name="connsiteY27" fmla="*/ 36705 h 273031"/>
                            <a:gd name="connsiteX28" fmla="*/ 632997 w 1533229"/>
                            <a:gd name="connsiteY28" fmla="*/ 192539 h 273031"/>
                            <a:gd name="connsiteX29" fmla="*/ 462352 w 1533229"/>
                            <a:gd name="connsiteY29" fmla="*/ 192539 h 273031"/>
                            <a:gd name="connsiteX30" fmla="*/ 508072 w 1533229"/>
                            <a:gd name="connsiteY30" fmla="*/ 216365 h 273031"/>
                            <a:gd name="connsiteX31" fmla="*/ 548640 w 1533229"/>
                            <a:gd name="connsiteY31" fmla="*/ 209926 h 273031"/>
                            <a:gd name="connsiteX32" fmla="*/ 627845 w 1533229"/>
                            <a:gd name="connsiteY32" fmla="*/ 209926 h 273031"/>
                            <a:gd name="connsiteX33" fmla="*/ 508072 w 1533229"/>
                            <a:gd name="connsiteY33" fmla="*/ 273032 h 273031"/>
                            <a:gd name="connsiteX34" fmla="*/ 388942 w 1533229"/>
                            <a:gd name="connsiteY34" fmla="*/ 180304 h 273031"/>
                            <a:gd name="connsiteX35" fmla="*/ 511291 w 1533229"/>
                            <a:gd name="connsiteY35" fmla="*/ 87576 h 273031"/>
                            <a:gd name="connsiteX36" fmla="*/ 632997 w 1533229"/>
                            <a:gd name="connsiteY36" fmla="*/ 192539 h 273031"/>
                            <a:gd name="connsiteX37" fmla="*/ 556367 w 1533229"/>
                            <a:gd name="connsiteY37" fmla="*/ 152615 h 273031"/>
                            <a:gd name="connsiteX38" fmla="*/ 510647 w 1533229"/>
                            <a:gd name="connsiteY38" fmla="*/ 135228 h 273031"/>
                            <a:gd name="connsiteX39" fmla="*/ 465571 w 1533229"/>
                            <a:gd name="connsiteY39" fmla="*/ 152615 h 273031"/>
                            <a:gd name="connsiteX40" fmla="*/ 556367 w 1533229"/>
                            <a:gd name="connsiteY40" fmla="*/ 152615 h 273031"/>
                            <a:gd name="connsiteX41" fmla="*/ 1041901 w 1533229"/>
                            <a:gd name="connsiteY41" fmla="*/ 186744 h 273031"/>
                            <a:gd name="connsiteX42" fmla="*/ 985878 w 1533229"/>
                            <a:gd name="connsiteY42" fmla="*/ 208638 h 273031"/>
                            <a:gd name="connsiteX43" fmla="*/ 943377 w 1533229"/>
                            <a:gd name="connsiteY43" fmla="*/ 165493 h 273031"/>
                            <a:gd name="connsiteX44" fmla="*/ 943377 w 1533229"/>
                            <a:gd name="connsiteY44" fmla="*/ 92084 h 273031"/>
                            <a:gd name="connsiteX45" fmla="*/ 870612 w 1533229"/>
                            <a:gd name="connsiteY45" fmla="*/ 92084 h 273031"/>
                            <a:gd name="connsiteX46" fmla="*/ 870612 w 1533229"/>
                            <a:gd name="connsiteY46" fmla="*/ 194471 h 273031"/>
                            <a:gd name="connsiteX47" fmla="*/ 957544 w 1533229"/>
                            <a:gd name="connsiteY47" fmla="*/ 269812 h 273031"/>
                            <a:gd name="connsiteX48" fmla="*/ 1041901 w 1533229"/>
                            <a:gd name="connsiteY48" fmla="*/ 243411 h 273031"/>
                            <a:gd name="connsiteX49" fmla="*/ 1041901 w 1533229"/>
                            <a:gd name="connsiteY49" fmla="*/ 268524 h 273031"/>
                            <a:gd name="connsiteX50" fmla="*/ 1114667 w 1533229"/>
                            <a:gd name="connsiteY50" fmla="*/ 268524 h 273031"/>
                            <a:gd name="connsiteX51" fmla="*/ 1114667 w 1533229"/>
                            <a:gd name="connsiteY51" fmla="*/ 91440 h 273031"/>
                            <a:gd name="connsiteX52" fmla="*/ 1041901 w 1533229"/>
                            <a:gd name="connsiteY52" fmla="*/ 91440 h 273031"/>
                            <a:gd name="connsiteX53" fmla="*/ 1041901 w 1533229"/>
                            <a:gd name="connsiteY53" fmla="*/ 186744 h 273031"/>
                            <a:gd name="connsiteX54" fmla="*/ 1457888 w 1533229"/>
                            <a:gd name="connsiteY54" fmla="*/ 89508 h 273031"/>
                            <a:gd name="connsiteX55" fmla="*/ 1371600 w 1533229"/>
                            <a:gd name="connsiteY55" fmla="*/ 123637 h 273031"/>
                            <a:gd name="connsiteX56" fmla="*/ 1305274 w 1533229"/>
                            <a:gd name="connsiteY56" fmla="*/ 89508 h 273031"/>
                            <a:gd name="connsiteX57" fmla="*/ 1225425 w 1533229"/>
                            <a:gd name="connsiteY57" fmla="*/ 121705 h 273031"/>
                            <a:gd name="connsiteX58" fmla="*/ 1225425 w 1533229"/>
                            <a:gd name="connsiteY58" fmla="*/ 92084 h 273031"/>
                            <a:gd name="connsiteX59" fmla="*/ 1152659 w 1533229"/>
                            <a:gd name="connsiteY59" fmla="*/ 92084 h 273031"/>
                            <a:gd name="connsiteX60" fmla="*/ 1152659 w 1533229"/>
                            <a:gd name="connsiteY60" fmla="*/ 269168 h 273031"/>
                            <a:gd name="connsiteX61" fmla="*/ 1225425 w 1533229"/>
                            <a:gd name="connsiteY61" fmla="*/ 269168 h 273031"/>
                            <a:gd name="connsiteX62" fmla="*/ 1225425 w 1533229"/>
                            <a:gd name="connsiteY62" fmla="*/ 173865 h 273031"/>
                            <a:gd name="connsiteX63" fmla="*/ 1273721 w 1533229"/>
                            <a:gd name="connsiteY63" fmla="*/ 151327 h 273031"/>
                            <a:gd name="connsiteX64" fmla="*/ 1307850 w 1533229"/>
                            <a:gd name="connsiteY64" fmla="*/ 194471 h 273031"/>
                            <a:gd name="connsiteX65" fmla="*/ 1307850 w 1533229"/>
                            <a:gd name="connsiteY65" fmla="*/ 269168 h 273031"/>
                            <a:gd name="connsiteX66" fmla="*/ 1380615 w 1533229"/>
                            <a:gd name="connsiteY66" fmla="*/ 269168 h 273031"/>
                            <a:gd name="connsiteX67" fmla="*/ 1380615 w 1533229"/>
                            <a:gd name="connsiteY67" fmla="*/ 171933 h 273031"/>
                            <a:gd name="connsiteX68" fmla="*/ 1426335 w 1533229"/>
                            <a:gd name="connsiteY68" fmla="*/ 151327 h 273031"/>
                            <a:gd name="connsiteX69" fmla="*/ 1460464 w 1533229"/>
                            <a:gd name="connsiteY69" fmla="*/ 194471 h 273031"/>
                            <a:gd name="connsiteX70" fmla="*/ 1460464 w 1533229"/>
                            <a:gd name="connsiteY70" fmla="*/ 269168 h 273031"/>
                            <a:gd name="connsiteX71" fmla="*/ 1533230 w 1533229"/>
                            <a:gd name="connsiteY71" fmla="*/ 269168 h 273031"/>
                            <a:gd name="connsiteX72" fmla="*/ 1533230 w 1533229"/>
                            <a:gd name="connsiteY72" fmla="*/ 162918 h 273031"/>
                            <a:gd name="connsiteX73" fmla="*/ 1457888 w 1533229"/>
                            <a:gd name="connsiteY73" fmla="*/ 89508 h 273031"/>
                            <a:gd name="connsiteX74" fmla="*/ 0 w 1533229"/>
                            <a:gd name="connsiteY74" fmla="*/ 92084 h 273031"/>
                            <a:gd name="connsiteX75" fmla="*/ 0 w 1533229"/>
                            <a:gd name="connsiteY75" fmla="*/ 269168 h 273031"/>
                            <a:gd name="connsiteX76" fmla="*/ 72766 w 1533229"/>
                            <a:gd name="connsiteY76" fmla="*/ 269168 h 273031"/>
                            <a:gd name="connsiteX77" fmla="*/ 72766 w 1533229"/>
                            <a:gd name="connsiteY77" fmla="*/ 92084 h 273031"/>
                            <a:gd name="connsiteX78" fmla="*/ 0 w 1533229"/>
                            <a:gd name="connsiteY78" fmla="*/ 92084 h 273031"/>
                            <a:gd name="connsiteX79" fmla="*/ 72766 w 1533229"/>
                            <a:gd name="connsiteY79" fmla="*/ 0 h 273031"/>
                            <a:gd name="connsiteX80" fmla="*/ 0 w 1533229"/>
                            <a:gd name="connsiteY80" fmla="*/ 0 h 273031"/>
                            <a:gd name="connsiteX81" fmla="*/ 0 w 1533229"/>
                            <a:gd name="connsiteY81" fmla="*/ 72766 h 273031"/>
                            <a:gd name="connsiteX82" fmla="*/ 72766 w 1533229"/>
                            <a:gd name="connsiteY82" fmla="*/ 72766 h 273031"/>
                            <a:gd name="connsiteX83" fmla="*/ 72766 w 1533229"/>
                            <a:gd name="connsiteY83" fmla="*/ 0 h 273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1533229" h="273031">
                              <a:moveTo>
                                <a:pt x="358677" y="169357"/>
                              </a:moveTo>
                              <a:lnTo>
                                <a:pt x="358677" y="269168"/>
                              </a:lnTo>
                              <a:lnTo>
                                <a:pt x="285267" y="269168"/>
                              </a:lnTo>
                              <a:lnTo>
                                <a:pt x="285267" y="198978"/>
                              </a:lnTo>
                              <a:cubicBezTo>
                                <a:pt x="285267" y="167425"/>
                                <a:pt x="274964" y="154546"/>
                                <a:pt x="242123" y="154546"/>
                              </a:cubicBezTo>
                              <a:cubicBezTo>
                                <a:pt x="220229" y="154546"/>
                                <a:pt x="197691" y="164206"/>
                                <a:pt x="183524" y="177728"/>
                              </a:cubicBezTo>
                              <a:lnTo>
                                <a:pt x="183524" y="269812"/>
                              </a:lnTo>
                              <a:lnTo>
                                <a:pt x="110758" y="269812"/>
                              </a:lnTo>
                              <a:lnTo>
                                <a:pt x="110758" y="92084"/>
                              </a:lnTo>
                              <a:lnTo>
                                <a:pt x="183524" y="92084"/>
                              </a:lnTo>
                              <a:lnTo>
                                <a:pt x="183524" y="117842"/>
                              </a:lnTo>
                              <a:cubicBezTo>
                                <a:pt x="205418" y="102387"/>
                                <a:pt x="233108" y="90152"/>
                                <a:pt x="271744" y="90152"/>
                              </a:cubicBezTo>
                              <a:cubicBezTo>
                                <a:pt x="312957" y="90152"/>
                                <a:pt x="358677" y="103675"/>
                                <a:pt x="358677" y="169357"/>
                              </a:cubicBezTo>
                              <a:close/>
                              <a:moveTo>
                                <a:pt x="765005" y="36705"/>
                              </a:moveTo>
                              <a:lnTo>
                                <a:pt x="692239" y="36705"/>
                              </a:lnTo>
                              <a:lnTo>
                                <a:pt x="692239" y="92084"/>
                              </a:lnTo>
                              <a:lnTo>
                                <a:pt x="652959" y="92084"/>
                              </a:lnTo>
                              <a:lnTo>
                                <a:pt x="652959" y="151327"/>
                              </a:lnTo>
                              <a:lnTo>
                                <a:pt x="692239" y="151327"/>
                              </a:lnTo>
                              <a:lnTo>
                                <a:pt x="692239" y="269168"/>
                              </a:lnTo>
                              <a:lnTo>
                                <a:pt x="838415" y="269168"/>
                              </a:lnTo>
                              <a:lnTo>
                                <a:pt x="838415" y="209926"/>
                              </a:lnTo>
                              <a:lnTo>
                                <a:pt x="765649" y="209926"/>
                              </a:lnTo>
                              <a:lnTo>
                                <a:pt x="765649" y="151327"/>
                              </a:lnTo>
                              <a:lnTo>
                                <a:pt x="838415" y="151327"/>
                              </a:lnTo>
                              <a:lnTo>
                                <a:pt x="838415" y="92084"/>
                              </a:lnTo>
                              <a:lnTo>
                                <a:pt x="765649" y="92084"/>
                              </a:lnTo>
                              <a:lnTo>
                                <a:pt x="765649" y="36705"/>
                              </a:lnTo>
                              <a:close/>
                              <a:moveTo>
                                <a:pt x="632997" y="192539"/>
                              </a:moveTo>
                              <a:lnTo>
                                <a:pt x="462352" y="192539"/>
                              </a:lnTo>
                              <a:cubicBezTo>
                                <a:pt x="468147" y="211857"/>
                                <a:pt x="488109" y="216365"/>
                                <a:pt x="508072" y="216365"/>
                              </a:cubicBezTo>
                              <a:cubicBezTo>
                                <a:pt x="527390" y="216365"/>
                                <a:pt x="538337" y="215077"/>
                                <a:pt x="548640" y="209926"/>
                              </a:cubicBezTo>
                              <a:lnTo>
                                <a:pt x="627845" y="209926"/>
                              </a:lnTo>
                              <a:cubicBezTo>
                                <a:pt x="616254" y="252426"/>
                                <a:pt x="577617" y="273032"/>
                                <a:pt x="508072" y="273032"/>
                              </a:cubicBezTo>
                              <a:cubicBezTo>
                                <a:pt x="437882" y="273032"/>
                                <a:pt x="388942" y="246630"/>
                                <a:pt x="388942" y="180304"/>
                              </a:cubicBezTo>
                              <a:cubicBezTo>
                                <a:pt x="388942" y="113978"/>
                                <a:pt x="437882" y="87576"/>
                                <a:pt x="511291" y="87576"/>
                              </a:cubicBezTo>
                              <a:cubicBezTo>
                                <a:pt x="585345" y="87576"/>
                                <a:pt x="632997" y="113978"/>
                                <a:pt x="632997" y="192539"/>
                              </a:cubicBezTo>
                              <a:close/>
                              <a:moveTo>
                                <a:pt x="556367" y="152615"/>
                              </a:moveTo>
                              <a:cubicBezTo>
                                <a:pt x="547996" y="140380"/>
                                <a:pt x="529966" y="135228"/>
                                <a:pt x="510647" y="135228"/>
                              </a:cubicBezTo>
                              <a:cubicBezTo>
                                <a:pt x="491329" y="135228"/>
                                <a:pt x="473299" y="141024"/>
                                <a:pt x="465571" y="152615"/>
                              </a:cubicBezTo>
                              <a:lnTo>
                                <a:pt x="556367" y="152615"/>
                              </a:lnTo>
                              <a:close/>
                              <a:moveTo>
                                <a:pt x="1041901" y="186744"/>
                              </a:moveTo>
                              <a:cubicBezTo>
                                <a:pt x="1028378" y="199622"/>
                                <a:pt x="1006484" y="208638"/>
                                <a:pt x="985878" y="208638"/>
                              </a:cubicBezTo>
                              <a:cubicBezTo>
                                <a:pt x="954325" y="208638"/>
                                <a:pt x="943377" y="195759"/>
                                <a:pt x="943377" y="165493"/>
                              </a:cubicBezTo>
                              <a:lnTo>
                                <a:pt x="943377" y="92084"/>
                              </a:lnTo>
                              <a:lnTo>
                                <a:pt x="870612" y="92084"/>
                              </a:lnTo>
                              <a:lnTo>
                                <a:pt x="870612" y="194471"/>
                              </a:lnTo>
                              <a:cubicBezTo>
                                <a:pt x="870612" y="257577"/>
                                <a:pt x="918264" y="269812"/>
                                <a:pt x="957544" y="269812"/>
                              </a:cubicBezTo>
                              <a:cubicBezTo>
                                <a:pt x="994249" y="269812"/>
                                <a:pt x="1021295" y="258221"/>
                                <a:pt x="1041901" y="243411"/>
                              </a:cubicBezTo>
                              <a:lnTo>
                                <a:pt x="1041901" y="268524"/>
                              </a:lnTo>
                              <a:lnTo>
                                <a:pt x="1114667" y="268524"/>
                              </a:lnTo>
                              <a:lnTo>
                                <a:pt x="1114667" y="91440"/>
                              </a:lnTo>
                              <a:lnTo>
                                <a:pt x="1041901" y="91440"/>
                              </a:lnTo>
                              <a:lnTo>
                                <a:pt x="1041901" y="186744"/>
                              </a:lnTo>
                              <a:close/>
                              <a:moveTo>
                                <a:pt x="1457888" y="89508"/>
                              </a:moveTo>
                              <a:cubicBezTo>
                                <a:pt x="1414744" y="89508"/>
                                <a:pt x="1388987" y="103031"/>
                                <a:pt x="1371600" y="123637"/>
                              </a:cubicBezTo>
                              <a:cubicBezTo>
                                <a:pt x="1357433" y="97879"/>
                                <a:pt x="1327168" y="89508"/>
                                <a:pt x="1305274" y="89508"/>
                              </a:cubicBezTo>
                              <a:cubicBezTo>
                                <a:pt x="1262130" y="89508"/>
                                <a:pt x="1241523" y="106895"/>
                                <a:pt x="1225425" y="121705"/>
                              </a:cubicBezTo>
                              <a:lnTo>
                                <a:pt x="1225425" y="92084"/>
                              </a:lnTo>
                              <a:lnTo>
                                <a:pt x="1152659" y="92084"/>
                              </a:lnTo>
                              <a:lnTo>
                                <a:pt x="1152659" y="269168"/>
                              </a:lnTo>
                              <a:lnTo>
                                <a:pt x="1225425" y="269168"/>
                              </a:lnTo>
                              <a:lnTo>
                                <a:pt x="1225425" y="173865"/>
                              </a:lnTo>
                              <a:cubicBezTo>
                                <a:pt x="1240236" y="159054"/>
                                <a:pt x="1255690" y="151327"/>
                                <a:pt x="1273721" y="151327"/>
                              </a:cubicBezTo>
                              <a:cubicBezTo>
                                <a:pt x="1299478" y="151327"/>
                                <a:pt x="1307850" y="164206"/>
                                <a:pt x="1307850" y="194471"/>
                              </a:cubicBezTo>
                              <a:lnTo>
                                <a:pt x="1307850" y="269168"/>
                              </a:lnTo>
                              <a:lnTo>
                                <a:pt x="1380615" y="269168"/>
                              </a:lnTo>
                              <a:lnTo>
                                <a:pt x="1380615" y="171933"/>
                              </a:lnTo>
                              <a:cubicBezTo>
                                <a:pt x="1395426" y="157122"/>
                                <a:pt x="1408305" y="151327"/>
                                <a:pt x="1426335" y="151327"/>
                              </a:cubicBezTo>
                              <a:cubicBezTo>
                                <a:pt x="1452093" y="151327"/>
                                <a:pt x="1460464" y="164206"/>
                                <a:pt x="1460464" y="194471"/>
                              </a:cubicBezTo>
                              <a:lnTo>
                                <a:pt x="1460464" y="269168"/>
                              </a:lnTo>
                              <a:lnTo>
                                <a:pt x="1533230" y="269168"/>
                              </a:lnTo>
                              <a:lnTo>
                                <a:pt x="1533230" y="162918"/>
                              </a:lnTo>
                              <a:cubicBezTo>
                                <a:pt x="1533230" y="101743"/>
                                <a:pt x="1488798" y="89508"/>
                                <a:pt x="1457888" y="89508"/>
                              </a:cubicBezTo>
                              <a:close/>
                              <a:moveTo>
                                <a:pt x="0" y="92084"/>
                              </a:moveTo>
                              <a:lnTo>
                                <a:pt x="0" y="269168"/>
                              </a:lnTo>
                              <a:lnTo>
                                <a:pt x="72766" y="269168"/>
                              </a:lnTo>
                              <a:lnTo>
                                <a:pt x="72766" y="92084"/>
                              </a:lnTo>
                              <a:lnTo>
                                <a:pt x="0" y="92084"/>
                              </a:lnTo>
                              <a:close/>
                              <a:moveTo>
                                <a:pt x="72766" y="0"/>
                              </a:moveTo>
                              <a:lnTo>
                                <a:pt x="0" y="0"/>
                              </a:lnTo>
                              <a:lnTo>
                                <a:pt x="0" y="72766"/>
                              </a:lnTo>
                              <a:lnTo>
                                <a:pt x="72766" y="72766"/>
                              </a:lnTo>
                              <a:lnTo>
                                <a:pt x="7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2C4A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" name="Forme libre : forme 3">
                        <a:extLst>
                          <a:ext uri="{FF2B5EF4-FFF2-40B4-BE49-F238E27FC236}">
                            <a16:creationId xmlns:a16="http://schemas.microsoft.com/office/drawing/2014/main" id="{DD808059-E964-4E3F-8DE7-0F10D366ACAA}"/>
                          </a:ext>
                        </a:extLst>
                      </wps:cNvPr>
                      <wps:cNvSpPr/>
                      <wps:spPr>
                        <a:xfrm>
                          <a:off x="4830122" y="151000"/>
                          <a:ext cx="656275" cy="658210"/>
                        </a:xfrm>
                        <a:custGeom>
                          <a:avLst/>
                          <a:gdLst>
                            <a:gd name="connsiteX0" fmla="*/ 72766 w 218296"/>
                            <a:gd name="connsiteY0" fmla="*/ 0 h 218940"/>
                            <a:gd name="connsiteX1" fmla="*/ 72766 w 218296"/>
                            <a:gd name="connsiteY1" fmla="*/ 72766 h 218940"/>
                            <a:gd name="connsiteX2" fmla="*/ 145531 w 218296"/>
                            <a:gd name="connsiteY2" fmla="*/ 72766 h 218940"/>
                            <a:gd name="connsiteX3" fmla="*/ 145531 w 218296"/>
                            <a:gd name="connsiteY3" fmla="*/ 145531 h 218940"/>
                            <a:gd name="connsiteX4" fmla="*/ 218297 w 218296"/>
                            <a:gd name="connsiteY4" fmla="*/ 145531 h 218940"/>
                            <a:gd name="connsiteX5" fmla="*/ 218297 w 218296"/>
                            <a:gd name="connsiteY5" fmla="*/ 0 h 218940"/>
                            <a:gd name="connsiteX6" fmla="*/ 72766 w 218296"/>
                            <a:gd name="connsiteY6" fmla="*/ 0 h 218940"/>
                            <a:gd name="connsiteX7" fmla="*/ 72766 w 218296"/>
                            <a:gd name="connsiteY7" fmla="*/ 146175 h 218940"/>
                            <a:gd name="connsiteX8" fmla="*/ 0 w 218296"/>
                            <a:gd name="connsiteY8" fmla="*/ 146175 h 218940"/>
                            <a:gd name="connsiteX9" fmla="*/ 0 w 218296"/>
                            <a:gd name="connsiteY9" fmla="*/ 218941 h 218940"/>
                            <a:gd name="connsiteX10" fmla="*/ 72766 w 218296"/>
                            <a:gd name="connsiteY10" fmla="*/ 218941 h 218940"/>
                            <a:gd name="connsiteX11" fmla="*/ 72766 w 218296"/>
                            <a:gd name="connsiteY11" fmla="*/ 146175 h 218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8296" h="218940">
                              <a:moveTo>
                                <a:pt x="72766" y="0"/>
                              </a:moveTo>
                              <a:lnTo>
                                <a:pt x="72766" y="72766"/>
                              </a:lnTo>
                              <a:lnTo>
                                <a:pt x="145531" y="72766"/>
                              </a:lnTo>
                              <a:lnTo>
                                <a:pt x="145531" y="145531"/>
                              </a:lnTo>
                              <a:lnTo>
                                <a:pt x="218297" y="145531"/>
                              </a:lnTo>
                              <a:lnTo>
                                <a:pt x="218297" y="0"/>
                              </a:lnTo>
                              <a:lnTo>
                                <a:pt x="72766" y="0"/>
                              </a:lnTo>
                              <a:close/>
                              <a:moveTo>
                                <a:pt x="72766" y="146175"/>
                              </a:moveTo>
                              <a:lnTo>
                                <a:pt x="0" y="146175"/>
                              </a:lnTo>
                              <a:lnTo>
                                <a:pt x="0" y="218941"/>
                              </a:lnTo>
                              <a:lnTo>
                                <a:pt x="72766" y="218941"/>
                              </a:lnTo>
                              <a:lnTo>
                                <a:pt x="72766" y="146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A9B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6="http://schemas.microsoft.com/office/drawing/2014/main">
          <w:pict>
            <v:group id="Groupe 9" style="position:absolute;margin-left:0;margin-top:-9pt;width:94.15pt;height:14.05pt;z-index:251661312;mso-position-horizontal:left;mso-position-horizontal-relative:margin;mso-width-relative:margin;mso-height-relative:margin" coordsize="54863,8208" o:spid="_x0000_s1026" w14:anchorId="0E7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">
              <v:shape id="Forme libre : forme 2" style="position:absolute;width:46094;height:8208;visibility:visible;mso-wrap-style:square;v-text-anchor:middle" coordsize="1533229,273031" o:spid="_x0000_s1027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">
                <v:stroke joinstyle="miter"/>
                <v:path arrowok="t" o:connecttype="custom" o:connectlocs="1078309,509147;1078309,809213;857613,809213;857613,598198;727907,464620;551738,534313;551738,811150;332978,811150;332978,276837;551738,276837;551738,354274;816958,271029;1078309,509147;2299874,110348;2081114,110348;2081114,276837;1963025,276837;1963025,454942;2081114,454942;2081114,809213;2520571,809213;2520571,631111;2301810,631111;2301810,454942;2520571,454942;2520571,276837;2301810,276837;2301810,110348;1903012,578840;1389993,578840;1527443,650469;1649405,631111;1887523,631111;1527443,820830;1169297,542057;1537121,263284;1903012,578840;1672635,458814;1535185,406543;1399670,458814;1672635,458814;3132321,561418;2963896,627239;2836123,497530;2836123,276837;2617366,276837;2617366,584648;2878714,811150;3132321,731779;3132321,807277;3351081,807277;3351081,274901;3132321,274901;3132321,561418;4382924,269092;4123512,371696;3924113,269092;3684059,365888;3684059,276837;3465299,276837;3465299,809213;3684059,809213;3684059,522699;3829254,454942;3931857,584648;3931857,809213;4150615,809213;4150615,516891;4288065,454942;4390669,584648;4390669,809213;4609429,809213;4609429,489789;4382924,269092;0,276837;0,809213;218760,809213;218760,276837;0,276837;218760,0;0,0;0,218760;218760,218760;218760,0" o:connectangles="0,0,0,0,0,0,0,0,0,0,0,0,0,0,0,0,0,0,0,0,0,0,0,0,0,0,0,0,0,0,0,0,0,0,0,0,0,0,0,0,0,0,0,0,0,0,0,0,0,0,0,0,0,0,0,0,0,0,0,0,0,0,0,0,0,0,0,0,0,0,0,0,0,0,0,0,0,0,0,0,0,0,0,0"/>
              </v:shape>
              <v:shape id="Forme libre : forme 3" style="position:absolute;left:48301;top:1510;width:6562;height:6582;visibility:visible;mso-wrap-style:square;v-text-anchor:middle" coordsize="218296,218940" o:spid="_x0000_s1028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">
                <v:stroke joinstyle="miter"/>
                <v:path arrowok="t" o:connecttype="custom" o:connectlocs="218760,0;218760,218760;437518,218760;437518,437517;656278,437517;656278,0;218760,0;218760,439453;0,439453;0,658213;218760,658213;218760,439453" o:connectangles="0,0,0,0,0,0,0,0,0,0,0,0"/>
              </v:shape>
              <w10:wrap anchorx="margin"/>
            </v:group>
          </w:pict>
        </mc:Fallback>
      </mc:AlternateContent>
    </w:r>
    <w:r w:rsidR="001410B1" w:rsidRPr="001410B1">
      <w:fldChar w:fldCharType="begin"/>
    </w:r>
    <w:r w:rsidR="001410B1" w:rsidRPr="001410B1">
      <w:instrText>PAGE  \* Arabic  \* MERGEFORMAT</w:instrText>
    </w:r>
    <w:r w:rsidR="001410B1" w:rsidRPr="001410B1">
      <w:fldChar w:fldCharType="separate"/>
    </w:r>
    <w:r w:rsidR="00F270F9">
      <w:rPr>
        <w:noProof/>
      </w:rPr>
      <w:t>11</w:t>
    </w:r>
    <w:r w:rsidR="001410B1" w:rsidRPr="001410B1">
      <w:fldChar w:fldCharType="end"/>
    </w:r>
    <w:r w:rsidR="001410B1" w:rsidRPr="001410B1">
      <w:t xml:space="preserve"> </w:t>
    </w:r>
    <w:r w:rsidR="001410B1">
      <w:rPr>
        <w:color w:val="00AA9B" w:themeColor="accent1"/>
      </w:rPr>
      <w:t xml:space="preserve">/ </w:t>
    </w:r>
    <w:r w:rsidR="001410B1">
      <w:rPr>
        <w:color w:val="00AA9B" w:themeColor="accent1"/>
      </w:rPr>
      <w:fldChar w:fldCharType="begin"/>
    </w:r>
    <w:r w:rsidR="001410B1">
      <w:rPr>
        <w:color w:val="00AA9B" w:themeColor="accent1"/>
      </w:rPr>
      <w:instrText>NUMPAGES  \* arabe  \* MERGEFORMAT</w:instrText>
    </w:r>
    <w:r w:rsidR="001410B1">
      <w:rPr>
        <w:color w:val="00AA9B" w:themeColor="accent1"/>
      </w:rPr>
      <w:fldChar w:fldCharType="separate"/>
    </w:r>
    <w:r w:rsidR="00F270F9" w:rsidRPr="00F270F9">
      <w:rPr>
        <w:noProof/>
        <w:color w:val="00AA9B" w:themeColor="accent1"/>
      </w:rPr>
      <w:t>Erreur </w:t>
    </w:r>
    <w:r w:rsidR="00F270F9">
      <w:rPr>
        <w:b/>
        <w:bCs/>
        <w:noProof/>
        <w:color w:val="00AA9B" w:themeColor="accent1"/>
      </w:rPr>
      <w:t>! Argument de commutateur inconnu.</w:t>
    </w:r>
    <w:r w:rsidR="001410B1">
      <w:rPr>
        <w:color w:val="00AA9B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9058CB" w14:textId="18EF368F" w:rsidR="004E3A41" w:rsidRDefault="004E3A41" w:rsidP="004E3A41">
    <w:pPr>
      <w:pStyle w:val="Pieddepage"/>
      <w:rPr>
        <w:b/>
        <w:bCs/>
        <w:color w:val="EF4641" w:themeColor="accent2"/>
        <w:sz w:val="12"/>
        <w:szCs w:val="20"/>
      </w:rPr>
    </w:pPr>
  </w:p>
  <w:p w14:paraId="6729E668" w14:textId="06BF2F21" w:rsidR="004E3A41" w:rsidRPr="007C7206" w:rsidRDefault="004E3A41" w:rsidP="004E3A41">
    <w:pPr>
      <w:pStyle w:val="Pieddepage"/>
      <w:spacing w:after="120"/>
      <w:rPr>
        <w:b/>
        <w:bCs/>
        <w:color w:val="EF4641" w:themeColor="accent2"/>
        <w:sz w:val="16"/>
        <w:szCs w:val="24"/>
        <w:lang w:val="en-GB"/>
      </w:rPr>
    </w:pPr>
    <w:proofErr w:type="spellStart"/>
    <w:proofErr w:type="gramStart"/>
    <w:r w:rsidRPr="007C7206">
      <w:rPr>
        <w:b/>
        <w:bCs/>
        <w:color w:val="EF4641" w:themeColor="accent2"/>
        <w:sz w:val="16"/>
        <w:szCs w:val="24"/>
        <w:lang w:val="en-GB"/>
      </w:rPr>
      <w:t>inetum.</w:t>
    </w:r>
    <w:r w:rsidR="00F55FA3" w:rsidRPr="007C7206">
      <w:rPr>
        <w:b/>
        <w:bCs/>
        <w:color w:val="EF4641" w:themeColor="accent2"/>
        <w:sz w:val="16"/>
        <w:szCs w:val="24"/>
        <w:lang w:val="en-GB"/>
      </w:rPr>
      <w:t>world</w:t>
    </w:r>
    <w:proofErr w:type="spellEnd"/>
    <w:proofErr w:type="gramEnd"/>
  </w:p>
  <w:p w14:paraId="4D790E67" w14:textId="6E4E2F64" w:rsidR="004E3A41" w:rsidRPr="007C7206" w:rsidRDefault="004E3A41" w:rsidP="004E3A41">
    <w:pPr>
      <w:pStyle w:val="Pieddepage"/>
      <w:rPr>
        <w:lang w:val="en-GB"/>
      </w:rPr>
    </w:pPr>
    <w:r w:rsidRPr="007C7206">
      <w:rPr>
        <w:lang w:val="en-GB"/>
      </w:rPr>
      <w:t xml:space="preserve">01/09/2020 | ©2020 </w:t>
    </w:r>
    <w:proofErr w:type="spellStart"/>
    <w:r w:rsidRPr="007C7206">
      <w:rPr>
        <w:lang w:val="en-GB"/>
      </w:rPr>
      <w:t>Inetum</w:t>
    </w:r>
    <w:proofErr w:type="spellEnd"/>
    <w:r w:rsidRPr="007C7206">
      <w:rPr>
        <w:lang w:val="en-GB"/>
      </w:rPr>
      <w:t xml:space="preserve"> |</w:t>
    </w:r>
    <w:r w:rsidR="008D429E" w:rsidRPr="007C7206">
      <w:rPr>
        <w:lang w:val="en-GB"/>
      </w:rPr>
      <w:t xml:space="preserve"> </w:t>
    </w:r>
    <w:r w:rsidRPr="007C7206">
      <w:rPr>
        <w:lang w:val="en-GB"/>
      </w:rPr>
      <w:t>Ref. XXXXXX v1.0</w:t>
    </w:r>
  </w:p>
  <w:p w14:paraId="2C0CC186" w14:textId="3D365ED5" w:rsidR="004E3A41" w:rsidRDefault="004E3A41" w:rsidP="004E3A41">
    <w:pPr>
      <w:pStyle w:val="Pieddepage"/>
    </w:pPr>
    <w:proofErr w:type="gramStart"/>
    <w:r>
      <w:t>Classification</w:t>
    </w:r>
    <w:r w:rsidR="008D429E">
      <w:t>:</w:t>
    </w:r>
    <w:proofErr w:type="gramEnd"/>
    <w:r>
      <w:t xml:space="preserve"> [</w:t>
    </w:r>
    <w:proofErr w:type="spellStart"/>
    <w:r>
      <w:t>choose</w:t>
    </w:r>
    <w:proofErr w:type="spellEnd"/>
    <w:r>
      <w:t xml:space="preserve"> </w:t>
    </w:r>
    <w:proofErr w:type="spellStart"/>
    <w:r>
      <w:t>internal</w:t>
    </w:r>
    <w:proofErr w:type="spellEnd"/>
    <w:r>
      <w:t xml:space="preserve">, </w:t>
    </w:r>
    <w:proofErr w:type="spellStart"/>
    <w:r>
      <w:t>external</w:t>
    </w:r>
    <w:proofErr w:type="spellEnd"/>
    <w:r>
      <w:t xml:space="preserve"> or </w:t>
    </w:r>
    <w:proofErr w:type="spellStart"/>
    <w:r>
      <w:t>confidential</w:t>
    </w:r>
    <w:proofErr w:type="spellEnd"/>
    <w:r>
      <w:t>] document</w:t>
    </w:r>
  </w:p>
  <w:p w14:paraId="4CBB8FED" w14:textId="76AC8257" w:rsidR="004E3A41" w:rsidRPr="007C7206" w:rsidRDefault="00B925B3" w:rsidP="004E3A41">
    <w:pPr>
      <w:pStyle w:val="Pieddepage"/>
      <w:rPr>
        <w:b/>
        <w:bCs/>
        <w:color w:val="EF4641" w:themeColor="accent2"/>
        <w:sz w:val="12"/>
        <w:szCs w:val="20"/>
      </w:rPr>
    </w:pPr>
    <w:r>
      <w:rPr>
        <w:b/>
        <w:bCs/>
        <w:noProof/>
        <w:color w:val="EF4641" w:themeColor="accent2"/>
        <w:sz w:val="12"/>
        <w:szCs w:val="2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7C049B" wp14:editId="789A4AEA">
              <wp:simplePos x="0" y="0"/>
              <wp:positionH relativeFrom="margin">
                <wp:posOffset>0</wp:posOffset>
              </wp:positionH>
              <wp:positionV relativeFrom="paragraph">
                <wp:posOffset>39370</wp:posOffset>
              </wp:positionV>
              <wp:extent cx="6048000" cy="0"/>
              <wp:effectExtent l="0" t="0" r="0" b="0"/>
              <wp:wrapNone/>
              <wp:docPr id="35" name="Connecteur droit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Connecteur droit 3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222c4a [3215]" strokeweight=".5pt" from="0,3.1pt" to="476.2pt,3.1pt" w14:anchorId="49349B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8FE0A" w14:textId="77777777" w:rsidR="00061B0F" w:rsidRDefault="00061B0F" w:rsidP="00D45B5A">
      <w:r>
        <w:separator/>
      </w:r>
    </w:p>
  </w:footnote>
  <w:footnote w:type="continuationSeparator" w:id="0">
    <w:p w14:paraId="37B4744D" w14:textId="77777777" w:rsidR="00061B0F" w:rsidRDefault="00061B0F" w:rsidP="00D45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265D463" w14:textId="77777777" w:rsidTr="2AD0DBD2">
      <w:tc>
        <w:tcPr>
          <w:tcW w:w="3175" w:type="dxa"/>
        </w:tcPr>
        <w:p w14:paraId="0E44DC91" w14:textId="25683E93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6E399B3" w14:textId="175B36A6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5BDA71A7" w14:textId="356FA7E3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07A9C8B2" w14:textId="04A0F6D3" w:rsidR="2AD0DBD2" w:rsidRDefault="2AD0DBD2" w:rsidP="2AD0DBD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A2D2725" w14:textId="77777777" w:rsidTr="2AD0DBD2">
      <w:tc>
        <w:tcPr>
          <w:tcW w:w="3175" w:type="dxa"/>
        </w:tcPr>
        <w:p w14:paraId="512D9D8E" w14:textId="13E4C752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340DBC5" w14:textId="047DCEEB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3B35BE27" w14:textId="7627AFC2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12C82B5C" w14:textId="4C92692E" w:rsidR="2AD0DBD2" w:rsidRDefault="2AD0DBD2" w:rsidP="2AD0DBD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2CA7904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13E23BB4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38BE4A48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E682314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9500BD62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0CCC3ECC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E2B4D45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9648DAE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singleLevel"/>
    <w:tmpl w:val="3828BA7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322E5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B25D3B"/>
    <w:multiLevelType w:val="hybridMultilevel"/>
    <w:tmpl w:val="17BCFB4C"/>
    <w:lvl w:ilvl="0" w:tplc="5C68639A">
      <w:start w:val="1"/>
      <w:numFmt w:val="decimal"/>
      <w:lvlText w:val="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AA9B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A57EF4"/>
    <w:multiLevelType w:val="hybridMultilevel"/>
    <w:tmpl w:val="2CC4D510"/>
    <w:lvl w:ilvl="0" w:tplc="78921A72">
      <w:start w:val="1"/>
      <w:numFmt w:val="bullet"/>
      <w:pStyle w:val="Texttablewith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476D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1A3F4F"/>
    <w:multiLevelType w:val="hybridMultilevel"/>
    <w:tmpl w:val="E8A0C7E8"/>
    <w:lvl w:ilvl="0" w:tplc="BFBC29D6">
      <w:start w:val="1"/>
      <w:numFmt w:val="bullet"/>
      <w:pStyle w:val="Listlevel1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C3A45"/>
    <w:multiLevelType w:val="hybridMultilevel"/>
    <w:tmpl w:val="4ECC43B2"/>
    <w:lvl w:ilvl="0" w:tplc="0432733C">
      <w:start w:val="1"/>
      <w:numFmt w:val="upperLetter"/>
      <w:lvlText w:val="%1."/>
      <w:lvlJc w:val="left"/>
      <w:pPr>
        <w:ind w:left="1160" w:hanging="360"/>
      </w:pPr>
    </w:lvl>
    <w:lvl w:ilvl="1" w:tplc="040C0019" w:tentative="1">
      <w:start w:val="1"/>
      <w:numFmt w:val="lowerLetter"/>
      <w:lvlText w:val="%2."/>
      <w:lvlJc w:val="left"/>
      <w:pPr>
        <w:ind w:left="1880" w:hanging="360"/>
      </w:pPr>
    </w:lvl>
    <w:lvl w:ilvl="2" w:tplc="040C001B" w:tentative="1">
      <w:start w:val="1"/>
      <w:numFmt w:val="lowerRoman"/>
      <w:lvlText w:val="%3."/>
      <w:lvlJc w:val="right"/>
      <w:pPr>
        <w:ind w:left="2600" w:hanging="180"/>
      </w:pPr>
    </w:lvl>
    <w:lvl w:ilvl="3" w:tplc="040C000F" w:tentative="1">
      <w:start w:val="1"/>
      <w:numFmt w:val="decimal"/>
      <w:lvlText w:val="%4."/>
      <w:lvlJc w:val="left"/>
      <w:pPr>
        <w:ind w:left="3320" w:hanging="360"/>
      </w:pPr>
    </w:lvl>
    <w:lvl w:ilvl="4" w:tplc="040C0019" w:tentative="1">
      <w:start w:val="1"/>
      <w:numFmt w:val="lowerLetter"/>
      <w:lvlText w:val="%5."/>
      <w:lvlJc w:val="left"/>
      <w:pPr>
        <w:ind w:left="4040" w:hanging="360"/>
      </w:pPr>
    </w:lvl>
    <w:lvl w:ilvl="5" w:tplc="040C001B" w:tentative="1">
      <w:start w:val="1"/>
      <w:numFmt w:val="lowerRoman"/>
      <w:lvlText w:val="%6."/>
      <w:lvlJc w:val="right"/>
      <w:pPr>
        <w:ind w:left="4760" w:hanging="180"/>
      </w:pPr>
    </w:lvl>
    <w:lvl w:ilvl="6" w:tplc="040C000F" w:tentative="1">
      <w:start w:val="1"/>
      <w:numFmt w:val="decimal"/>
      <w:lvlText w:val="%7."/>
      <w:lvlJc w:val="left"/>
      <w:pPr>
        <w:ind w:left="5480" w:hanging="360"/>
      </w:pPr>
    </w:lvl>
    <w:lvl w:ilvl="7" w:tplc="040C0019" w:tentative="1">
      <w:start w:val="1"/>
      <w:numFmt w:val="lowerLetter"/>
      <w:lvlText w:val="%8."/>
      <w:lvlJc w:val="left"/>
      <w:pPr>
        <w:ind w:left="6200" w:hanging="360"/>
      </w:pPr>
    </w:lvl>
    <w:lvl w:ilvl="8" w:tplc="040C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1" w15:restartNumberingAfterBreak="0">
    <w:nsid w:val="3AC12C98"/>
    <w:multiLevelType w:val="hybridMultilevel"/>
    <w:tmpl w:val="FE8AA8FE"/>
    <w:lvl w:ilvl="0" w:tplc="1EBEBED4">
      <w:start w:val="1"/>
      <w:numFmt w:val="decimal"/>
      <w:lvlText w:val="1.%1."/>
      <w:lvlJc w:val="left"/>
      <w:pPr>
        <w:ind w:left="940" w:hanging="360"/>
      </w:pPr>
      <w:rPr>
        <w:rFonts w:ascii="Avenir Black" w:hAnsi="Avenir Black" w:hint="default"/>
        <w:b/>
        <w:i w:val="0"/>
        <w:color w:val="000000" w:themeColor="text1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660" w:hanging="360"/>
      </w:pPr>
    </w:lvl>
    <w:lvl w:ilvl="2" w:tplc="040C001B" w:tentative="1">
      <w:start w:val="1"/>
      <w:numFmt w:val="lowerRoman"/>
      <w:lvlText w:val="%3."/>
      <w:lvlJc w:val="right"/>
      <w:pPr>
        <w:ind w:left="2380" w:hanging="180"/>
      </w:pPr>
    </w:lvl>
    <w:lvl w:ilvl="3" w:tplc="040C000F" w:tentative="1">
      <w:start w:val="1"/>
      <w:numFmt w:val="decimal"/>
      <w:lvlText w:val="%4."/>
      <w:lvlJc w:val="left"/>
      <w:pPr>
        <w:ind w:left="3100" w:hanging="360"/>
      </w:pPr>
    </w:lvl>
    <w:lvl w:ilvl="4" w:tplc="040C0019" w:tentative="1">
      <w:start w:val="1"/>
      <w:numFmt w:val="lowerLetter"/>
      <w:lvlText w:val="%5."/>
      <w:lvlJc w:val="left"/>
      <w:pPr>
        <w:ind w:left="3820" w:hanging="360"/>
      </w:pPr>
    </w:lvl>
    <w:lvl w:ilvl="5" w:tplc="040C001B" w:tentative="1">
      <w:start w:val="1"/>
      <w:numFmt w:val="lowerRoman"/>
      <w:lvlText w:val="%6."/>
      <w:lvlJc w:val="right"/>
      <w:pPr>
        <w:ind w:left="4540" w:hanging="180"/>
      </w:pPr>
    </w:lvl>
    <w:lvl w:ilvl="6" w:tplc="040C000F" w:tentative="1">
      <w:start w:val="1"/>
      <w:numFmt w:val="decimal"/>
      <w:lvlText w:val="%7."/>
      <w:lvlJc w:val="left"/>
      <w:pPr>
        <w:ind w:left="5260" w:hanging="360"/>
      </w:pPr>
    </w:lvl>
    <w:lvl w:ilvl="7" w:tplc="040C0019" w:tentative="1">
      <w:start w:val="1"/>
      <w:numFmt w:val="lowerLetter"/>
      <w:lvlText w:val="%8."/>
      <w:lvlJc w:val="left"/>
      <w:pPr>
        <w:ind w:left="5980" w:hanging="360"/>
      </w:pPr>
    </w:lvl>
    <w:lvl w:ilvl="8" w:tplc="040C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D0D93"/>
    <w:multiLevelType w:val="multilevel"/>
    <w:tmpl w:val="4CD859E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Letter"/>
      <w:pStyle w:val="Titre3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9F622A9"/>
    <w:multiLevelType w:val="hybridMultilevel"/>
    <w:tmpl w:val="BE044F04"/>
    <w:lvl w:ilvl="0" w:tplc="DA92A8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0D32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9350CFB"/>
    <w:multiLevelType w:val="hybridMultilevel"/>
    <w:tmpl w:val="9DF09F08"/>
    <w:lvl w:ilvl="0" w:tplc="DE2E1384">
      <w:start w:val="1"/>
      <w:numFmt w:val="upperRoman"/>
      <w:lvlText w:val="Article %1."/>
      <w:lvlJc w:val="left"/>
      <w:pPr>
        <w:ind w:left="0" w:firstLine="0"/>
      </w:pPr>
    </w:lvl>
    <w:lvl w:ilvl="1" w:tplc="244028BA">
      <w:start w:val="1"/>
      <w:numFmt w:val="decimalZero"/>
      <w:isLgl/>
      <w:lvlText w:val="Section %1.%2"/>
      <w:lvlJc w:val="left"/>
      <w:pPr>
        <w:ind w:left="0" w:firstLine="0"/>
      </w:pPr>
    </w:lvl>
    <w:lvl w:ilvl="2" w:tplc="BEBEF28A">
      <w:start w:val="1"/>
      <w:numFmt w:val="lowerLetter"/>
      <w:lvlText w:val="(%3)"/>
      <w:lvlJc w:val="left"/>
      <w:pPr>
        <w:ind w:left="720" w:hanging="432"/>
      </w:pPr>
    </w:lvl>
    <w:lvl w:ilvl="3" w:tplc="5BA07960">
      <w:start w:val="1"/>
      <w:numFmt w:val="lowerRoman"/>
      <w:lvlText w:val="(%4)"/>
      <w:lvlJc w:val="right"/>
      <w:pPr>
        <w:ind w:left="864" w:hanging="144"/>
      </w:pPr>
    </w:lvl>
    <w:lvl w:ilvl="4" w:tplc="C6E03BB4">
      <w:start w:val="1"/>
      <w:numFmt w:val="decimal"/>
      <w:lvlText w:val="%5)"/>
      <w:lvlJc w:val="left"/>
      <w:pPr>
        <w:ind w:left="1008" w:hanging="432"/>
      </w:pPr>
    </w:lvl>
    <w:lvl w:ilvl="5" w:tplc="DB6EC0E6">
      <w:start w:val="1"/>
      <w:numFmt w:val="lowerLetter"/>
      <w:lvlText w:val="%6)"/>
      <w:lvlJc w:val="left"/>
      <w:pPr>
        <w:ind w:left="1152" w:hanging="432"/>
      </w:pPr>
    </w:lvl>
    <w:lvl w:ilvl="6" w:tplc="D51C2EE2">
      <w:start w:val="1"/>
      <w:numFmt w:val="lowerRoman"/>
      <w:lvlText w:val="%7)"/>
      <w:lvlJc w:val="right"/>
      <w:pPr>
        <w:ind w:left="1296" w:hanging="288"/>
      </w:pPr>
    </w:lvl>
    <w:lvl w:ilvl="7" w:tplc="FFAC2510">
      <w:start w:val="1"/>
      <w:numFmt w:val="lowerLetter"/>
      <w:lvlText w:val="%8."/>
      <w:lvlJc w:val="left"/>
      <w:pPr>
        <w:ind w:left="1440" w:hanging="432"/>
      </w:pPr>
    </w:lvl>
    <w:lvl w:ilvl="8" w:tplc="3EA4AEBE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A250AB6"/>
    <w:multiLevelType w:val="hybridMultilevel"/>
    <w:tmpl w:val="DC8ED95C"/>
    <w:lvl w:ilvl="0" w:tplc="F87677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6E441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6B8AAC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7D4428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C6ECBF6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4E905EB8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3BC8F98E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0062A22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BFEBAA4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DEC6B47"/>
    <w:multiLevelType w:val="hybridMultilevel"/>
    <w:tmpl w:val="604E1C0A"/>
    <w:lvl w:ilvl="0" w:tplc="A0B4A488">
      <w:start w:val="1"/>
      <w:numFmt w:val="upperRoman"/>
      <w:lvlText w:val="Article %1."/>
      <w:lvlJc w:val="left"/>
      <w:pPr>
        <w:ind w:left="0" w:firstLine="0"/>
      </w:pPr>
    </w:lvl>
    <w:lvl w:ilvl="1" w:tplc="9EBAB05E">
      <w:start w:val="1"/>
      <w:numFmt w:val="decimalZero"/>
      <w:isLgl/>
      <w:lvlText w:val="Section %1.%2"/>
      <w:lvlJc w:val="left"/>
      <w:pPr>
        <w:ind w:left="0" w:firstLine="0"/>
      </w:pPr>
    </w:lvl>
    <w:lvl w:ilvl="2" w:tplc="71D476E6">
      <w:start w:val="1"/>
      <w:numFmt w:val="lowerLetter"/>
      <w:lvlText w:val="(%3)"/>
      <w:lvlJc w:val="left"/>
      <w:pPr>
        <w:ind w:left="720" w:hanging="432"/>
      </w:pPr>
    </w:lvl>
    <w:lvl w:ilvl="3" w:tplc="EB26B824">
      <w:start w:val="1"/>
      <w:numFmt w:val="lowerRoman"/>
      <w:lvlText w:val="(%4)"/>
      <w:lvlJc w:val="right"/>
      <w:pPr>
        <w:ind w:left="864" w:hanging="144"/>
      </w:pPr>
    </w:lvl>
    <w:lvl w:ilvl="4" w:tplc="BDF4F46C">
      <w:start w:val="1"/>
      <w:numFmt w:val="decimal"/>
      <w:lvlText w:val="%5)"/>
      <w:lvlJc w:val="left"/>
      <w:pPr>
        <w:ind w:left="1008" w:hanging="432"/>
      </w:pPr>
    </w:lvl>
    <w:lvl w:ilvl="5" w:tplc="8624B0E2">
      <w:start w:val="1"/>
      <w:numFmt w:val="lowerLetter"/>
      <w:lvlText w:val="%6)"/>
      <w:lvlJc w:val="left"/>
      <w:pPr>
        <w:ind w:left="1152" w:hanging="432"/>
      </w:pPr>
    </w:lvl>
    <w:lvl w:ilvl="6" w:tplc="3E20E3A0">
      <w:start w:val="1"/>
      <w:numFmt w:val="lowerRoman"/>
      <w:lvlText w:val="%7)"/>
      <w:lvlJc w:val="right"/>
      <w:pPr>
        <w:ind w:left="1296" w:hanging="288"/>
      </w:pPr>
    </w:lvl>
    <w:lvl w:ilvl="7" w:tplc="11F43358">
      <w:start w:val="1"/>
      <w:numFmt w:val="lowerLetter"/>
      <w:lvlText w:val="%8."/>
      <w:lvlJc w:val="left"/>
      <w:pPr>
        <w:ind w:left="1440" w:hanging="432"/>
      </w:pPr>
    </w:lvl>
    <w:lvl w:ilvl="8" w:tplc="125478E4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63B86873"/>
    <w:multiLevelType w:val="hybridMultilevel"/>
    <w:tmpl w:val="0409001F"/>
    <w:styleLink w:val="111111"/>
    <w:lvl w:ilvl="0" w:tplc="549E830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 w:tplc="06B8217A">
      <w:start w:val="1"/>
      <w:numFmt w:val="decimal"/>
      <w:lvlText w:val="%1.%2."/>
      <w:lvlJc w:val="left"/>
      <w:pPr>
        <w:ind w:left="792" w:hanging="432"/>
      </w:pPr>
    </w:lvl>
    <w:lvl w:ilvl="2" w:tplc="8702F04C">
      <w:start w:val="1"/>
      <w:numFmt w:val="decimal"/>
      <w:lvlText w:val="%1.%2.%3."/>
      <w:lvlJc w:val="left"/>
      <w:pPr>
        <w:ind w:left="1224" w:hanging="504"/>
      </w:pPr>
    </w:lvl>
    <w:lvl w:ilvl="3" w:tplc="461E3F54">
      <w:start w:val="1"/>
      <w:numFmt w:val="decimal"/>
      <w:lvlText w:val="%1.%2.%3.%4."/>
      <w:lvlJc w:val="left"/>
      <w:pPr>
        <w:ind w:left="1728" w:hanging="648"/>
      </w:pPr>
    </w:lvl>
    <w:lvl w:ilvl="4" w:tplc="F0F45192">
      <w:start w:val="1"/>
      <w:numFmt w:val="decimal"/>
      <w:lvlText w:val="%1.%2.%3.%4.%5."/>
      <w:lvlJc w:val="left"/>
      <w:pPr>
        <w:ind w:left="2232" w:hanging="792"/>
      </w:pPr>
    </w:lvl>
    <w:lvl w:ilvl="5" w:tplc="DFDEE778">
      <w:start w:val="1"/>
      <w:numFmt w:val="decimal"/>
      <w:lvlText w:val="%1.%2.%3.%4.%5.%6."/>
      <w:lvlJc w:val="left"/>
      <w:pPr>
        <w:ind w:left="2736" w:hanging="936"/>
      </w:pPr>
    </w:lvl>
    <w:lvl w:ilvl="6" w:tplc="6F0EEC54">
      <w:start w:val="1"/>
      <w:numFmt w:val="decimal"/>
      <w:lvlText w:val="%1.%2.%3.%4.%5.%6.%7."/>
      <w:lvlJc w:val="left"/>
      <w:pPr>
        <w:ind w:left="3240" w:hanging="1080"/>
      </w:pPr>
    </w:lvl>
    <w:lvl w:ilvl="7" w:tplc="D5885392">
      <w:start w:val="1"/>
      <w:numFmt w:val="decimal"/>
      <w:lvlText w:val="%1.%2.%3.%4.%5.%6.%7.%8."/>
      <w:lvlJc w:val="left"/>
      <w:pPr>
        <w:ind w:left="3744" w:hanging="1224"/>
      </w:pPr>
    </w:lvl>
    <w:lvl w:ilvl="8" w:tplc="78E8BF9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D80E9F"/>
    <w:multiLevelType w:val="hybridMultilevel"/>
    <w:tmpl w:val="2D4AFF4E"/>
    <w:lvl w:ilvl="0" w:tplc="08588C82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514D7"/>
    <w:multiLevelType w:val="hybridMultilevel"/>
    <w:tmpl w:val="0409001F"/>
    <w:lvl w:ilvl="0" w:tplc="FE744900">
      <w:start w:val="1"/>
      <w:numFmt w:val="decimal"/>
      <w:lvlText w:val="%1."/>
      <w:lvlJc w:val="left"/>
      <w:pPr>
        <w:ind w:left="360" w:hanging="360"/>
      </w:pPr>
    </w:lvl>
    <w:lvl w:ilvl="1" w:tplc="0C9870A2">
      <w:start w:val="1"/>
      <w:numFmt w:val="decimal"/>
      <w:lvlText w:val="%1.%2."/>
      <w:lvlJc w:val="left"/>
      <w:pPr>
        <w:ind w:left="792" w:hanging="432"/>
      </w:pPr>
    </w:lvl>
    <w:lvl w:ilvl="2" w:tplc="783AC616">
      <w:start w:val="1"/>
      <w:numFmt w:val="decimal"/>
      <w:lvlText w:val="%1.%2.%3."/>
      <w:lvlJc w:val="left"/>
      <w:pPr>
        <w:ind w:left="1224" w:hanging="504"/>
      </w:pPr>
    </w:lvl>
    <w:lvl w:ilvl="3" w:tplc="E73447F6">
      <w:start w:val="1"/>
      <w:numFmt w:val="decimal"/>
      <w:lvlText w:val="%1.%2.%3.%4."/>
      <w:lvlJc w:val="left"/>
      <w:pPr>
        <w:ind w:left="1728" w:hanging="648"/>
      </w:pPr>
    </w:lvl>
    <w:lvl w:ilvl="4" w:tplc="3FD8BB1C">
      <w:start w:val="1"/>
      <w:numFmt w:val="decimal"/>
      <w:lvlText w:val="%1.%2.%3.%4.%5."/>
      <w:lvlJc w:val="left"/>
      <w:pPr>
        <w:ind w:left="2232" w:hanging="792"/>
      </w:pPr>
    </w:lvl>
    <w:lvl w:ilvl="5" w:tplc="BA12B6EC">
      <w:start w:val="1"/>
      <w:numFmt w:val="decimal"/>
      <w:lvlText w:val="%1.%2.%3.%4.%5.%6."/>
      <w:lvlJc w:val="left"/>
      <w:pPr>
        <w:ind w:left="2736" w:hanging="936"/>
      </w:pPr>
    </w:lvl>
    <w:lvl w:ilvl="6" w:tplc="03ECC68E">
      <w:start w:val="1"/>
      <w:numFmt w:val="decimal"/>
      <w:lvlText w:val="%1.%2.%3.%4.%5.%6.%7."/>
      <w:lvlJc w:val="left"/>
      <w:pPr>
        <w:ind w:left="3240" w:hanging="1080"/>
      </w:pPr>
    </w:lvl>
    <w:lvl w:ilvl="7" w:tplc="DB6A127C">
      <w:start w:val="1"/>
      <w:numFmt w:val="decimal"/>
      <w:lvlText w:val="%1.%2.%3.%4.%5.%6.%7.%8."/>
      <w:lvlJc w:val="left"/>
      <w:pPr>
        <w:ind w:left="3744" w:hanging="1224"/>
      </w:pPr>
    </w:lvl>
    <w:lvl w:ilvl="8" w:tplc="5C0255D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0542160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8"/>
  </w:num>
  <w:num w:numId="2">
    <w:abstractNumId w:val="13"/>
  </w:num>
  <w:num w:numId="3">
    <w:abstractNumId w:val="10"/>
  </w:num>
  <w:num w:numId="4">
    <w:abstractNumId w:val="33"/>
  </w:num>
  <w:num w:numId="5">
    <w:abstractNumId w:val="15"/>
  </w:num>
  <w:num w:numId="6">
    <w:abstractNumId w:val="22"/>
  </w:num>
  <w:num w:numId="7">
    <w:abstractNumId w:val="25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30"/>
  </w:num>
  <w:num w:numId="21">
    <w:abstractNumId w:val="23"/>
  </w:num>
  <w:num w:numId="22">
    <w:abstractNumId w:val="12"/>
  </w:num>
  <w:num w:numId="23">
    <w:abstractNumId w:val="35"/>
  </w:num>
  <w:num w:numId="24">
    <w:abstractNumId w:val="31"/>
  </w:num>
  <w:num w:numId="25">
    <w:abstractNumId w:val="27"/>
  </w:num>
  <w:num w:numId="26">
    <w:abstractNumId w:val="34"/>
  </w:num>
  <w:num w:numId="27">
    <w:abstractNumId w:val="16"/>
  </w:num>
  <w:num w:numId="28">
    <w:abstractNumId w:val="11"/>
  </w:num>
  <w:num w:numId="29">
    <w:abstractNumId w:val="32"/>
  </w:num>
  <w:num w:numId="30">
    <w:abstractNumId w:val="19"/>
  </w:num>
  <w:num w:numId="31">
    <w:abstractNumId w:val="26"/>
  </w:num>
  <w:num w:numId="32">
    <w:abstractNumId w:val="21"/>
  </w:num>
  <w:num w:numId="33">
    <w:abstractNumId w:val="20"/>
  </w:num>
  <w:num w:numId="34">
    <w:abstractNumId w:val="29"/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removePersonalInformation/>
  <w:removeDateAndTime/>
  <w:embedTrueTypeFonts/>
  <w:saveSubsetFont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07C"/>
    <w:rsid w:val="0003107E"/>
    <w:rsid w:val="00061B0F"/>
    <w:rsid w:val="000A25EA"/>
    <w:rsid w:val="000D2589"/>
    <w:rsid w:val="000F48E3"/>
    <w:rsid w:val="000F695C"/>
    <w:rsid w:val="001410B1"/>
    <w:rsid w:val="001B3A6A"/>
    <w:rsid w:val="001B6FC4"/>
    <w:rsid w:val="001C7F24"/>
    <w:rsid w:val="001D4E6B"/>
    <w:rsid w:val="001F5923"/>
    <w:rsid w:val="002821DC"/>
    <w:rsid w:val="00293D76"/>
    <w:rsid w:val="002F07B9"/>
    <w:rsid w:val="00382484"/>
    <w:rsid w:val="003925C3"/>
    <w:rsid w:val="00414542"/>
    <w:rsid w:val="0047631F"/>
    <w:rsid w:val="00476C57"/>
    <w:rsid w:val="00493B6C"/>
    <w:rsid w:val="004D0A24"/>
    <w:rsid w:val="004D67C9"/>
    <w:rsid w:val="004E108E"/>
    <w:rsid w:val="004E3A41"/>
    <w:rsid w:val="00523807"/>
    <w:rsid w:val="00542ED9"/>
    <w:rsid w:val="00545859"/>
    <w:rsid w:val="00577274"/>
    <w:rsid w:val="005900FF"/>
    <w:rsid w:val="005C1E9E"/>
    <w:rsid w:val="005C5E2B"/>
    <w:rsid w:val="005E55B5"/>
    <w:rsid w:val="006174E7"/>
    <w:rsid w:val="00640CEE"/>
    <w:rsid w:val="00645252"/>
    <w:rsid w:val="006665B0"/>
    <w:rsid w:val="00686A4A"/>
    <w:rsid w:val="006A2248"/>
    <w:rsid w:val="006D366E"/>
    <w:rsid w:val="006D3D74"/>
    <w:rsid w:val="00700B88"/>
    <w:rsid w:val="00702B5F"/>
    <w:rsid w:val="00754E70"/>
    <w:rsid w:val="00774828"/>
    <w:rsid w:val="00791F68"/>
    <w:rsid w:val="007B21CC"/>
    <w:rsid w:val="007C7206"/>
    <w:rsid w:val="007E537F"/>
    <w:rsid w:val="0081280D"/>
    <w:rsid w:val="0083569A"/>
    <w:rsid w:val="00872D91"/>
    <w:rsid w:val="0088307C"/>
    <w:rsid w:val="008B0BBD"/>
    <w:rsid w:val="008B597D"/>
    <w:rsid w:val="008D429E"/>
    <w:rsid w:val="009213F6"/>
    <w:rsid w:val="009325DA"/>
    <w:rsid w:val="009442C3"/>
    <w:rsid w:val="0097136A"/>
    <w:rsid w:val="00A06E13"/>
    <w:rsid w:val="00A11993"/>
    <w:rsid w:val="00A135B7"/>
    <w:rsid w:val="00A17FAD"/>
    <w:rsid w:val="00A846AA"/>
    <w:rsid w:val="00A91683"/>
    <w:rsid w:val="00A9204E"/>
    <w:rsid w:val="00A937F9"/>
    <w:rsid w:val="00AD28D9"/>
    <w:rsid w:val="00AF4CF4"/>
    <w:rsid w:val="00B925B3"/>
    <w:rsid w:val="00BC47AF"/>
    <w:rsid w:val="00BE1689"/>
    <w:rsid w:val="00C47FDB"/>
    <w:rsid w:val="00C66DC8"/>
    <w:rsid w:val="00C96298"/>
    <w:rsid w:val="00CA343D"/>
    <w:rsid w:val="00CB1CD5"/>
    <w:rsid w:val="00D02486"/>
    <w:rsid w:val="00D232D1"/>
    <w:rsid w:val="00D45B5A"/>
    <w:rsid w:val="00D50CAA"/>
    <w:rsid w:val="00D8137C"/>
    <w:rsid w:val="00D86C94"/>
    <w:rsid w:val="00DB4197"/>
    <w:rsid w:val="00E200CD"/>
    <w:rsid w:val="00E517FD"/>
    <w:rsid w:val="00F02892"/>
    <w:rsid w:val="00F27094"/>
    <w:rsid w:val="00F270F9"/>
    <w:rsid w:val="00F55FA3"/>
    <w:rsid w:val="00FE40BE"/>
    <w:rsid w:val="2AD0D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9FE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700B88"/>
    <w:pPr>
      <w:spacing w:after="300"/>
    </w:pPr>
    <w:rPr>
      <w:rFonts w:cs="Calibri"/>
      <w:color w:val="222C4A" w:themeColor="text2"/>
      <w:sz w:val="18"/>
    </w:rPr>
  </w:style>
  <w:style w:type="paragraph" w:styleId="Titre1">
    <w:name w:val="heading 1"/>
    <w:aliases w:val="Title level 1"/>
    <w:basedOn w:val="Normal"/>
    <w:next w:val="Normal"/>
    <w:link w:val="Titre1Car"/>
    <w:uiPriority w:val="9"/>
    <w:qFormat/>
    <w:rsid w:val="00DB4197"/>
    <w:pPr>
      <w:keepNext/>
      <w:keepLines/>
      <w:numPr>
        <w:numId w:val="36"/>
      </w:numPr>
      <w:spacing w:before="300" w:after="0"/>
      <w:ind w:left="284" w:hanging="284"/>
      <w:outlineLvl w:val="0"/>
    </w:pPr>
    <w:rPr>
      <w:rFonts w:asciiTheme="majorHAnsi" w:eastAsiaTheme="majorEastAsia" w:hAnsiTheme="majorHAnsi" w:cs="Calibri Light"/>
      <w:b/>
      <w:sz w:val="45"/>
      <w:szCs w:val="32"/>
      <w:lang w:val="en-US"/>
    </w:rPr>
  </w:style>
  <w:style w:type="paragraph" w:styleId="Titre2">
    <w:name w:val="heading 2"/>
    <w:aliases w:val="Title level 2"/>
    <w:basedOn w:val="Normal"/>
    <w:next w:val="Normal"/>
    <w:link w:val="Titre2Car"/>
    <w:uiPriority w:val="9"/>
    <w:unhideWhenUsed/>
    <w:qFormat/>
    <w:rsid w:val="00D8137C"/>
    <w:pPr>
      <w:keepNext/>
      <w:keepLines/>
      <w:numPr>
        <w:ilvl w:val="1"/>
        <w:numId w:val="36"/>
      </w:numPr>
      <w:ind w:left="170" w:hanging="170"/>
      <w:outlineLvl w:val="1"/>
    </w:pPr>
    <w:rPr>
      <w:rFonts w:eastAsiaTheme="majorEastAsia" w:cs="Calibri Light"/>
      <w:color w:val="00AA9B" w:themeColor="accent1"/>
      <w:sz w:val="30"/>
      <w:szCs w:val="26"/>
      <w:lang w:val="en-US"/>
    </w:rPr>
  </w:style>
  <w:style w:type="paragraph" w:styleId="Titre3">
    <w:name w:val="heading 3"/>
    <w:aliases w:val="Title level 3"/>
    <w:basedOn w:val="Normal"/>
    <w:next w:val="Normal"/>
    <w:link w:val="Titre3Car"/>
    <w:uiPriority w:val="9"/>
    <w:unhideWhenUsed/>
    <w:qFormat/>
    <w:rsid w:val="00D50CAA"/>
    <w:pPr>
      <w:keepNext/>
      <w:keepLines/>
      <w:numPr>
        <w:ilvl w:val="2"/>
        <w:numId w:val="36"/>
      </w:numPr>
      <w:spacing w:before="120"/>
      <w:ind w:left="505" w:hanging="505"/>
      <w:outlineLvl w:val="2"/>
    </w:pPr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D45B5A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00554D" w:themeColor="accent1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D45B5A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00554D" w:themeColor="accent1" w:themeShade="8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45B5A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00544D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D45B5A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00544D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rsid w:val="00D45B5A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rsid w:val="00D45B5A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le level 1 Car"/>
    <w:basedOn w:val="Policepardfaut"/>
    <w:link w:val="Titre1"/>
    <w:uiPriority w:val="9"/>
    <w:rsid w:val="00DB4197"/>
    <w:rPr>
      <w:rFonts w:asciiTheme="majorHAnsi" w:eastAsiaTheme="majorEastAsia" w:hAnsiTheme="majorHAnsi" w:cs="Calibri Light"/>
      <w:b/>
      <w:color w:val="222C4A" w:themeColor="text2"/>
      <w:sz w:val="45"/>
      <w:szCs w:val="32"/>
      <w:lang w:val="en-US"/>
    </w:rPr>
  </w:style>
  <w:style w:type="character" w:customStyle="1" w:styleId="Titre2Car">
    <w:name w:val="Titre 2 Car"/>
    <w:aliases w:val="Title level 2 Car"/>
    <w:basedOn w:val="Policepardfaut"/>
    <w:link w:val="Titre2"/>
    <w:uiPriority w:val="9"/>
    <w:rsid w:val="00D8137C"/>
    <w:rPr>
      <w:rFonts w:eastAsiaTheme="majorEastAsia" w:cs="Calibri Light"/>
      <w:color w:val="00AA9B" w:themeColor="accent1"/>
      <w:sz w:val="30"/>
      <w:szCs w:val="26"/>
      <w:lang w:val="en-US"/>
    </w:rPr>
  </w:style>
  <w:style w:type="character" w:customStyle="1" w:styleId="Titre3Car">
    <w:name w:val="Titre 3 Car"/>
    <w:aliases w:val="Title level 3 Car"/>
    <w:basedOn w:val="Policepardfaut"/>
    <w:link w:val="Titre3"/>
    <w:uiPriority w:val="9"/>
    <w:rsid w:val="00D50CAA"/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D45B5A"/>
    <w:rPr>
      <w:rFonts w:ascii="Calibri Light" w:eastAsiaTheme="majorEastAsia" w:hAnsi="Calibri Light" w:cs="Calibri Light"/>
      <w:i/>
      <w:iCs/>
      <w:color w:val="00554D" w:themeColor="accent1" w:themeShade="80"/>
    </w:rPr>
  </w:style>
  <w:style w:type="character" w:customStyle="1" w:styleId="Titre5Car">
    <w:name w:val="Titre 5 Car"/>
    <w:basedOn w:val="Policepardfaut"/>
    <w:link w:val="Titre5"/>
    <w:uiPriority w:val="9"/>
    <w:rsid w:val="00D45B5A"/>
    <w:rPr>
      <w:rFonts w:ascii="Calibri Light" w:eastAsiaTheme="majorEastAsia" w:hAnsi="Calibri Light" w:cs="Calibri Light"/>
      <w:color w:val="00554D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rsid w:val="00D45B5A"/>
    <w:rPr>
      <w:rFonts w:ascii="Calibri Light" w:eastAsiaTheme="majorEastAsia" w:hAnsi="Calibri Light" w:cs="Calibri Light"/>
      <w:color w:val="00544D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D45B5A"/>
    <w:rPr>
      <w:rFonts w:ascii="Calibri Light" w:eastAsiaTheme="majorEastAsia" w:hAnsi="Calibri Light" w:cs="Calibri Light"/>
      <w:i/>
      <w:iCs/>
      <w:color w:val="00544D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D45B5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D45B5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293D76"/>
    <w:pPr>
      <w:spacing w:line="264" w:lineRule="auto"/>
      <w:contextualSpacing/>
    </w:pPr>
    <w:rPr>
      <w:rFonts w:eastAsiaTheme="majorEastAsia" w:cs="Calibri Light"/>
      <w:b/>
      <w:spacing w:val="-10"/>
      <w:kern w:val="28"/>
      <w:sz w:val="45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93D76"/>
    <w:rPr>
      <w:rFonts w:eastAsiaTheme="majorEastAsia" w:cs="Calibri Light"/>
      <w:b/>
      <w:color w:val="222C4A" w:themeColor="text2"/>
      <w:spacing w:val="-10"/>
      <w:kern w:val="28"/>
      <w:sz w:val="45"/>
      <w:szCs w:val="56"/>
    </w:rPr>
  </w:style>
  <w:style w:type="paragraph" w:customStyle="1" w:styleId="Cover-Subtitle-Documenttitle">
    <w:name w:val="Cover - Subtitle - Document title"/>
    <w:basedOn w:val="Normal"/>
    <w:qFormat/>
    <w:rsid w:val="00686A4A"/>
    <w:pPr>
      <w:spacing w:after="0" w:line="204" w:lineRule="auto"/>
    </w:pPr>
    <w:rPr>
      <w:b/>
      <w:sz w:val="90"/>
      <w:lang w:val="en-US"/>
    </w:rPr>
  </w:style>
  <w:style w:type="paragraph" w:customStyle="1" w:styleId="Cover-Subtitle">
    <w:name w:val="Cover - Subtitle"/>
    <w:basedOn w:val="Cover-Subtitle-Documenttitle"/>
    <w:qFormat/>
    <w:rsid w:val="004E3A41"/>
    <w:pPr>
      <w:spacing w:after="120" w:line="240" w:lineRule="auto"/>
    </w:pPr>
    <w:rPr>
      <w:color w:val="EF4641" w:themeColor="accent2"/>
      <w:sz w:val="45"/>
    </w:rPr>
  </w:style>
  <w:style w:type="paragraph" w:customStyle="1" w:styleId="Cover-Subtitle2">
    <w:name w:val="Cover - Subtitle 2"/>
    <w:basedOn w:val="Normal"/>
    <w:qFormat/>
    <w:rsid w:val="004E3A41"/>
    <w:rPr>
      <w:sz w:val="30"/>
    </w:rPr>
  </w:style>
  <w:style w:type="character" w:styleId="Lienhypertexte">
    <w:name w:val="Hyperlink"/>
    <w:basedOn w:val="Policepardfaut"/>
    <w:uiPriority w:val="99"/>
    <w:unhideWhenUsed/>
    <w:rsid w:val="00D02486"/>
    <w:rPr>
      <w:rFonts w:ascii="Calibri" w:hAnsi="Calibri" w:cs="Calibri"/>
      <w:color w:val="222C4A" w:themeColor="text2"/>
      <w:u w:val="single"/>
    </w:rPr>
  </w:style>
  <w:style w:type="character" w:styleId="Lienhypertextesuivivisit">
    <w:name w:val="FollowedHyperlink"/>
    <w:basedOn w:val="Policepardfaut"/>
    <w:uiPriority w:val="99"/>
    <w:unhideWhenUsed/>
    <w:rsid w:val="00D02486"/>
    <w:rPr>
      <w:rFonts w:ascii="Calibri" w:hAnsi="Calibri" w:cs="Calibri"/>
      <w:color w:val="00AA9B" w:themeColor="accent1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5B5A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5B5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D45B5A"/>
    <w:pPr>
      <w:pBdr>
        <w:top w:val="single" w:sz="2" w:space="10" w:color="00AA9B" w:themeColor="accent1" w:shadow="1" w:frame="1"/>
        <w:left w:val="single" w:sz="2" w:space="10" w:color="00AA9B" w:themeColor="accent1" w:shadow="1" w:frame="1"/>
        <w:bottom w:val="single" w:sz="2" w:space="10" w:color="00AA9B" w:themeColor="accent1" w:shadow="1" w:frame="1"/>
        <w:right w:val="single" w:sz="2" w:space="10" w:color="00AA9B" w:themeColor="accent1" w:shadow="1" w:frame="1"/>
      </w:pBdr>
      <w:ind w:left="1152" w:right="1152"/>
    </w:pPr>
    <w:rPr>
      <w:rFonts w:eastAsiaTheme="minorEastAsia"/>
      <w:i/>
      <w:iCs/>
      <w:color w:val="00554D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45B5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45B5A"/>
    <w:rPr>
      <w:rFonts w:ascii="Calibri" w:hAnsi="Calibri" w:cs="Calibri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D45B5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D45B5A"/>
    <w:rPr>
      <w:rFonts w:ascii="Calibri" w:hAnsi="Calibri" w:cs="Calibri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D45B5A"/>
    <w:rPr>
      <w:rFonts w:ascii="Calibri" w:hAnsi="Calibri" w:cs="Calibri"/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45B5A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45B5A"/>
    <w:rPr>
      <w:rFonts w:ascii="Calibri" w:hAnsi="Calibri" w:cs="Calibri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5B5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5B5A"/>
    <w:rPr>
      <w:rFonts w:ascii="Calibri" w:hAnsi="Calibri" w:cs="Calibri"/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45B5A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45B5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45B5A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45B5A"/>
    <w:rPr>
      <w:rFonts w:ascii="Calibri" w:hAnsi="Calibri" w:cs="Calibri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D45B5A"/>
    <w:rPr>
      <w:rFonts w:ascii="Calibri Light" w:eastAsiaTheme="majorEastAsia" w:hAnsi="Calibri Light" w:cs="Calibri Light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45B5A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45B5A"/>
    <w:rPr>
      <w:rFonts w:ascii="Calibri" w:hAnsi="Calibri" w:cs="Calibri"/>
      <w:szCs w:val="20"/>
    </w:rPr>
  </w:style>
  <w:style w:type="character" w:styleId="CodeHTML">
    <w:name w:val="HTML Code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45B5A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45B5A"/>
    <w:rPr>
      <w:rFonts w:ascii="Consolas" w:hAnsi="Consolas" w:cs="Calibri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D45B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D45B5A"/>
    <w:rPr>
      <w:rFonts w:ascii="Consolas" w:hAnsi="Consolas" w:cs="Calibri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D45B5A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D45B5A"/>
    <w:rPr>
      <w:rFonts w:ascii="Consolas" w:hAnsi="Consolas" w:cs="Calibri"/>
      <w:szCs w:val="21"/>
    </w:rPr>
  </w:style>
  <w:style w:type="character" w:styleId="Textedelespacerserv">
    <w:name w:val="Placeholder Text"/>
    <w:basedOn w:val="Policepardfaut"/>
    <w:uiPriority w:val="99"/>
    <w:semiHidden/>
    <w:rsid w:val="00D45B5A"/>
    <w:rPr>
      <w:rFonts w:ascii="Calibri" w:hAnsi="Calibri" w:cs="Calibri"/>
      <w:color w:val="3B3B3B" w:themeColor="background2" w:themeShade="40"/>
    </w:rPr>
  </w:style>
  <w:style w:type="paragraph" w:styleId="Pieddepage">
    <w:name w:val="footer"/>
    <w:basedOn w:val="Normal"/>
    <w:link w:val="PieddepageCar"/>
    <w:uiPriority w:val="99"/>
    <w:unhideWhenUsed/>
    <w:rsid w:val="00BC47AF"/>
    <w:pPr>
      <w:spacing w:after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rsid w:val="00BC47AF"/>
    <w:rPr>
      <w:rFonts w:cs="Calibri"/>
      <w:color w:val="222C4A" w:themeColor="text2"/>
      <w:sz w:val="1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45B5A"/>
    <w:pPr>
      <w:spacing w:after="120"/>
      <w:ind w:left="1757"/>
    </w:pPr>
  </w:style>
  <w:style w:type="character" w:styleId="Mention">
    <w:name w:val="Mention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D45B5A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D45B5A"/>
    <w:pPr>
      <w:numPr>
        <w:numId w:val="25"/>
      </w:numPr>
    </w:pPr>
  </w:style>
  <w:style w:type="character" w:styleId="VariableHTML">
    <w:name w:val="HTML Variabl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D45B5A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D45B5A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ExempleHTML">
    <w:name w:val="HTML Sample"/>
    <w:basedOn w:val="Policepardfaut"/>
    <w:uiPriority w:val="99"/>
    <w:semiHidden/>
    <w:unhideWhenUsed/>
    <w:rsid w:val="00D45B5A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styleId="TM1">
    <w:name w:val="toc 1"/>
    <w:basedOn w:val="Normal"/>
    <w:next w:val="Normal"/>
    <w:autoRedefine/>
    <w:uiPriority w:val="39"/>
    <w:unhideWhenUsed/>
    <w:rsid w:val="001F5923"/>
    <w:pPr>
      <w:tabs>
        <w:tab w:val="left" w:pos="567"/>
        <w:tab w:val="right" w:leader="underscore" w:pos="9514"/>
      </w:tabs>
      <w:spacing w:before="300" w:after="160"/>
    </w:pPr>
    <w:rPr>
      <w:rFonts w:eastAsiaTheme="minorEastAsia" w:cstheme="minorBidi"/>
      <w:b/>
      <w:noProof/>
      <w:sz w:val="3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8137C"/>
    <w:pPr>
      <w:tabs>
        <w:tab w:val="left" w:pos="1320"/>
        <w:tab w:val="right" w:leader="underscore" w:pos="9514"/>
      </w:tabs>
      <w:spacing w:before="160" w:after="160"/>
      <w:ind w:left="567"/>
    </w:pPr>
    <w:rPr>
      <w:noProof/>
      <w:color w:val="00AA9B" w:themeColor="accent1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D8137C"/>
    <w:pPr>
      <w:tabs>
        <w:tab w:val="left" w:pos="660"/>
        <w:tab w:val="right" w:leader="underscore" w:pos="9514"/>
      </w:tabs>
      <w:spacing w:before="160" w:after="160"/>
      <w:ind w:left="1304"/>
    </w:pPr>
    <w:rPr>
      <w:rFonts w:eastAsiaTheme="minorEastAsia" w:cstheme="minorBidi"/>
      <w:noProof/>
      <w:color w:val="00AA9B" w:themeColor="accent1"/>
      <w:lang w:eastAsia="fr-FR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45B5A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D45B5A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D45B5A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D45B5A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D45B5A"/>
    <w:pPr>
      <w:spacing w:after="100"/>
      <w:ind w:left="154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45B5A"/>
    <w:pPr>
      <w:outlineLvl w:val="9"/>
    </w:pPr>
    <w:rPr>
      <w:color w:val="007F73" w:themeColor="accent1" w:themeShade="BF"/>
    </w:rPr>
  </w:style>
  <w:style w:type="table" w:styleId="Tableauprofessionnel">
    <w:name w:val="Table Professional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A9B" w:themeColor="accen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shd w:val="clear" w:color="auto" w:fill="ABFFF7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4641" w:themeColor="accent2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shd w:val="clear" w:color="auto" w:fill="FBD1C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473" w:themeColor="accent3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shd w:val="clear" w:color="auto" w:fill="9DE4F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A9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A9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A9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FFF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464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464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4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4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E4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FFF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E4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  <w:insideV w:val="single" w:sz="8" w:space="0" w:color="00FFE8" w:themeColor="accent1" w:themeTint="BF"/>
      </w:tblBorders>
    </w:tblPr>
    <w:tcPr>
      <w:shd w:val="clear" w:color="auto" w:fill="ABFFF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FE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  <w:insideV w:val="single" w:sz="8" w:space="0" w:color="F37470" w:themeColor="accent2" w:themeTint="BF"/>
      </w:tblBorders>
    </w:tblPr>
    <w:tcPr>
      <w:shd w:val="clear" w:color="auto" w:fill="FBD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47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  <w:insideV w:val="single" w:sz="8" w:space="0" w:color="009CD6" w:themeColor="accent3" w:themeTint="BF"/>
      </w:tblBorders>
    </w:tblPr>
    <w:tcPr>
      <w:shd w:val="clear" w:color="auto" w:fill="9DE4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9C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cPr>
      <w:shd w:val="clear" w:color="auto" w:fill="ABFFF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FF8" w:themeFill="accent1" w:themeFillTint="33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tcBorders>
          <w:insideH w:val="single" w:sz="6" w:space="0" w:color="00AA9B" w:themeColor="accent1"/>
          <w:insideV w:val="single" w:sz="6" w:space="0" w:color="00AA9B" w:themeColor="accent1"/>
        </w:tcBorders>
        <w:shd w:val="clear" w:color="auto" w:fill="55FFE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cPr>
      <w:shd w:val="clear" w:color="auto" w:fill="FBD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9D8" w:themeFill="accent2" w:themeFillTint="33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tcBorders>
          <w:insideH w:val="single" w:sz="6" w:space="0" w:color="EF4641" w:themeColor="accent2"/>
          <w:insideV w:val="single" w:sz="6" w:space="0" w:color="EF4641" w:themeColor="accent2"/>
        </w:tcBorders>
        <w:shd w:val="clear" w:color="auto" w:fill="F7A2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cPr>
      <w:shd w:val="clear" w:color="auto" w:fill="9DE4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8F4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E9FF" w:themeFill="accent3" w:themeFillTint="33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tcBorders>
          <w:insideH w:val="single" w:sz="6" w:space="0" w:color="005473" w:themeColor="accent3"/>
          <w:insideV w:val="single" w:sz="6" w:space="0" w:color="005473" w:themeColor="accent3"/>
        </w:tcBorders>
        <w:shd w:val="clear" w:color="auto" w:fill="3AC9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FFF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F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A0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E4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AC9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AC9FF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D45B5A"/>
  </w:style>
  <w:style w:type="character" w:styleId="Mot-dise">
    <w:name w:val="Hashtag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D45B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D45B5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D45B5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D45B5A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D45B5A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D45B5A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D45B5A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D45B5A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D45B5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D45B5A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D45B5A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D45B5A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D45B5A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D45B5A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D45B5A"/>
    <w:pPr>
      <w:ind w:left="720"/>
      <w:contextualSpacing/>
    </w:pPr>
  </w:style>
  <w:style w:type="paragraph" w:styleId="Listenumros">
    <w:name w:val="List Number"/>
    <w:basedOn w:val="Normal"/>
    <w:uiPriority w:val="99"/>
    <w:semiHidden/>
    <w:unhideWhenUsed/>
    <w:rsid w:val="00D45B5A"/>
    <w:pPr>
      <w:numPr>
        <w:numId w:val="13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D45B5A"/>
    <w:pPr>
      <w:numPr>
        <w:numId w:val="14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D45B5A"/>
    <w:pPr>
      <w:numPr>
        <w:numId w:val="15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D45B5A"/>
    <w:pPr>
      <w:numPr>
        <w:numId w:val="16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D45B5A"/>
    <w:pPr>
      <w:numPr>
        <w:numId w:val="17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D45B5A"/>
    <w:pPr>
      <w:numPr>
        <w:numId w:val="8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D45B5A"/>
    <w:pPr>
      <w:numPr>
        <w:numId w:val="9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D45B5A"/>
    <w:pPr>
      <w:numPr>
        <w:numId w:val="10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D45B5A"/>
    <w:pPr>
      <w:numPr>
        <w:numId w:val="11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D45B5A"/>
    <w:pPr>
      <w:numPr>
        <w:numId w:val="12"/>
      </w:numPr>
      <w:contextualSpacing/>
    </w:pPr>
  </w:style>
  <w:style w:type="table" w:styleId="Tableauclassique1">
    <w:name w:val="Table Classic 1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D45B5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D45B5A"/>
  </w:style>
  <w:style w:type="character" w:styleId="Appeldenotedefin">
    <w:name w:val="end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D45B5A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D45B5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ecouleur">
    <w:name w:val="Colorful List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D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8F4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5C" w:themeFill="accent3" w:themeFillShade="CC"/>
      </w:tcPr>
    </w:tblStylePr>
    <w:tblStylePr w:type="lastRow">
      <w:rPr>
        <w:b/>
        <w:bCs/>
        <w:color w:val="0043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D45B5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D45B5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D45B5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65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65C" w:themeColor="accent1" w:themeShade="99"/>
          <w:insideV w:val="nil"/>
        </w:tcBorders>
        <w:shd w:val="clear" w:color="auto" w:fill="00665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5C" w:themeFill="accent1" w:themeFillShade="99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55FFE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12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120E" w:themeColor="accent2" w:themeShade="99"/>
          <w:insideV w:val="nil"/>
        </w:tcBorders>
        <w:shd w:val="clear" w:color="auto" w:fill="A812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120E" w:themeFill="accent2" w:themeFillShade="99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7A2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4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45" w:themeColor="accent3" w:themeShade="99"/>
          <w:insideV w:val="nil"/>
        </w:tcBorders>
        <w:shd w:val="clear" w:color="auto" w:fill="0032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45" w:themeFill="accent3" w:themeFillShade="99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005473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</w:rPr>
      <w:tblPr/>
      <w:tcPr>
        <w:shd w:val="clear" w:color="auto" w:fill="77FFF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FFF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</w:rPr>
      <w:tblPr/>
      <w:tcPr>
        <w:shd w:val="clear" w:color="auto" w:fill="F8B4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B4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</w:rPr>
      <w:tblPr/>
      <w:tcPr>
        <w:shd w:val="clear" w:color="auto" w:fill="61D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D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dressedestinataire">
    <w:name w:val="envelope address"/>
    <w:basedOn w:val="Normal"/>
    <w:uiPriority w:val="99"/>
    <w:semiHidden/>
    <w:unhideWhenUsed/>
    <w:rsid w:val="00D45B5A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Aucuneliste"/>
    <w:uiPriority w:val="99"/>
    <w:semiHidden/>
    <w:unhideWhenUsed/>
    <w:rsid w:val="00D45B5A"/>
    <w:pPr>
      <w:numPr>
        <w:numId w:val="26"/>
      </w:numPr>
    </w:pPr>
  </w:style>
  <w:style w:type="table" w:styleId="Tableausimple1">
    <w:name w:val="Plain Table 1"/>
    <w:basedOn w:val="TableauNormal"/>
    <w:uiPriority w:val="41"/>
    <w:rsid w:val="00D45B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D45B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D45B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D45B5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D45B5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ormalTextjustify">
    <w:name w:val="Normal Text justify"/>
    <w:basedOn w:val="Normal"/>
    <w:qFormat/>
    <w:rsid w:val="00D232D1"/>
    <w:pPr>
      <w:jc w:val="both"/>
    </w:pPr>
  </w:style>
  <w:style w:type="paragraph" w:styleId="Date">
    <w:name w:val="Date"/>
    <w:basedOn w:val="Normal"/>
    <w:next w:val="Normal"/>
    <w:link w:val="DateCar"/>
    <w:uiPriority w:val="99"/>
    <w:semiHidden/>
    <w:unhideWhenUsed/>
    <w:rsid w:val="00D45B5A"/>
  </w:style>
  <w:style w:type="character" w:customStyle="1" w:styleId="DateCar">
    <w:name w:val="Date Car"/>
    <w:basedOn w:val="Policepardfaut"/>
    <w:link w:val="Date"/>
    <w:uiPriority w:val="99"/>
    <w:semiHidden/>
    <w:rsid w:val="00D45B5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45B5A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Policepardfaut"/>
    <w:uiPriority w:val="99"/>
    <w:semiHidden/>
    <w:unhideWhenUsed/>
    <w:rsid w:val="00D45B5A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D45B5A"/>
    <w:rPr>
      <w:rFonts w:ascii="Calibri" w:hAnsi="Calibri" w:cs="Calibri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D45B5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D45B5A"/>
    <w:rPr>
      <w:rFonts w:ascii="Calibri" w:hAnsi="Calibri" w:cs="Calibri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D45B5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D45B5A"/>
    <w:rPr>
      <w:rFonts w:ascii="Calibri" w:hAnsi="Calibri" w:cs="Calibri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D45B5A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D45B5A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D45B5A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D45B5A"/>
    <w:rPr>
      <w:rFonts w:ascii="Calibri" w:hAnsi="Calibri" w:cs="Calibri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D45B5A"/>
    <w:rPr>
      <w:rFonts w:ascii="Calibri" w:hAnsi="Calibri" w:cs="Calibri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D45B5A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D45B5A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D45B5A"/>
  </w:style>
  <w:style w:type="character" w:customStyle="1" w:styleId="TitredenoteCar">
    <w:name w:val="Titre de note Car"/>
    <w:basedOn w:val="Policepardfaut"/>
    <w:link w:val="Titredenote"/>
    <w:uiPriority w:val="99"/>
    <w:semiHidden/>
    <w:rsid w:val="00D45B5A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D45B5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D45B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1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  <w:shd w:val="clear" w:color="auto" w:fill="ABFFF7" w:themeFill="accent1" w:themeFillTint="3F"/>
      </w:tcPr>
    </w:tblStylePr>
    <w:tblStylePr w:type="band2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1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  <w:shd w:val="clear" w:color="auto" w:fill="FBD1CF" w:themeFill="accent2" w:themeFillTint="3F"/>
      </w:tcPr>
    </w:tblStylePr>
    <w:tblStylePr w:type="band2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1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  <w:shd w:val="clear" w:color="auto" w:fill="9DE4FF" w:themeFill="accent3" w:themeFillTint="3F"/>
      </w:tcPr>
    </w:tblStylePr>
    <w:tblStylePr w:type="band2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F7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0F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17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9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E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20">
    <w:name w:val="List Table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33FFEC" w:themeColor="accent1" w:themeTint="99"/>
        <w:bottom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58F8C" w:themeColor="accent2" w:themeTint="99"/>
        <w:bottom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12BEFF" w:themeColor="accent3" w:themeTint="99"/>
        <w:bottom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30">
    <w:name w:val="List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AA9B" w:themeColor="accent1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A9B" w:themeColor="accent1"/>
          <w:right w:val="single" w:sz="4" w:space="0" w:color="00AA9B" w:themeColor="accent1"/>
        </w:tcBorders>
      </w:tcPr>
    </w:tblStylePr>
    <w:tblStylePr w:type="band1Horz">
      <w:tblPr/>
      <w:tcPr>
        <w:tcBorders>
          <w:top w:val="single" w:sz="4" w:space="0" w:color="00AA9B" w:themeColor="accent1"/>
          <w:bottom w:val="single" w:sz="4" w:space="0" w:color="00AA9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A9B" w:themeColor="accent1"/>
          <w:left w:val="nil"/>
        </w:tcBorders>
      </w:tcPr>
    </w:tblStylePr>
    <w:tblStylePr w:type="swCell">
      <w:tblPr/>
      <w:tcPr>
        <w:tcBorders>
          <w:top w:val="double" w:sz="4" w:space="0" w:color="00AA9B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4641" w:themeColor="accent2"/>
          <w:right w:val="single" w:sz="4" w:space="0" w:color="EF4641" w:themeColor="accent2"/>
        </w:tcBorders>
      </w:tcPr>
    </w:tblStylePr>
    <w:tblStylePr w:type="band1Horz">
      <w:tblPr/>
      <w:tcPr>
        <w:tcBorders>
          <w:top w:val="single" w:sz="4" w:space="0" w:color="EF4641" w:themeColor="accent2"/>
          <w:bottom w:val="single" w:sz="4" w:space="0" w:color="EF464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4641" w:themeColor="accent2"/>
          <w:left w:val="nil"/>
        </w:tcBorders>
      </w:tcPr>
    </w:tblStylePr>
    <w:tblStylePr w:type="swCell">
      <w:tblPr/>
      <w:tcPr>
        <w:tcBorders>
          <w:top w:val="double" w:sz="4" w:space="0" w:color="EF4641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5473" w:themeColor="accent3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473" w:themeColor="accent3"/>
          <w:right w:val="single" w:sz="4" w:space="0" w:color="005473" w:themeColor="accent3"/>
        </w:tcBorders>
      </w:tcPr>
    </w:tblStylePr>
    <w:tblStylePr w:type="band1Horz">
      <w:tblPr/>
      <w:tcPr>
        <w:tcBorders>
          <w:top w:val="single" w:sz="4" w:space="0" w:color="005473" w:themeColor="accent3"/>
          <w:bottom w:val="single" w:sz="4" w:space="0" w:color="00547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473" w:themeColor="accent3"/>
          <w:left w:val="nil"/>
        </w:tcBorders>
      </w:tcPr>
    </w:tblStylePr>
    <w:tblStylePr w:type="swCell">
      <w:tblPr/>
      <w:tcPr>
        <w:tcBorders>
          <w:top w:val="double" w:sz="4" w:space="0" w:color="005473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AA9B" w:themeColor="accent1"/>
        <w:left w:val="single" w:sz="24" w:space="0" w:color="00AA9B" w:themeColor="accent1"/>
        <w:bottom w:val="single" w:sz="24" w:space="0" w:color="00AA9B" w:themeColor="accent1"/>
        <w:right w:val="single" w:sz="24" w:space="0" w:color="00AA9B" w:themeColor="accent1"/>
      </w:tblBorders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EF4641" w:themeColor="accent2"/>
        <w:left w:val="single" w:sz="24" w:space="0" w:color="EF4641" w:themeColor="accent2"/>
        <w:bottom w:val="single" w:sz="24" w:space="0" w:color="EF4641" w:themeColor="accent2"/>
        <w:right w:val="single" w:sz="24" w:space="0" w:color="EF4641" w:themeColor="accent2"/>
      </w:tblBorders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5473" w:themeColor="accent3"/>
        <w:left w:val="single" w:sz="24" w:space="0" w:color="005473" w:themeColor="accent3"/>
        <w:bottom w:val="single" w:sz="24" w:space="0" w:color="005473" w:themeColor="accent3"/>
        <w:right w:val="single" w:sz="24" w:space="0" w:color="005473" w:themeColor="accent3"/>
      </w:tblBorders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00AA9B" w:themeColor="accent1"/>
        <w:bottom w:val="single" w:sz="4" w:space="0" w:color="00AA9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A9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EF4641" w:themeColor="accent2"/>
        <w:bottom w:val="single" w:sz="4" w:space="0" w:color="EF464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464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005473" w:themeColor="accent3"/>
        <w:bottom w:val="single" w:sz="4" w:space="0" w:color="00547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47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A9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A9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A9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A9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464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464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464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464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47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47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47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47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D45B5A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D45B5A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D45B5A"/>
  </w:style>
  <w:style w:type="character" w:customStyle="1" w:styleId="SalutationsCar">
    <w:name w:val="Salutations Car"/>
    <w:basedOn w:val="Policepardfaut"/>
    <w:link w:val="Salutations"/>
    <w:uiPriority w:val="99"/>
    <w:semiHidden/>
    <w:rsid w:val="00D45B5A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D45B5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D45B5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D45B5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D45B5A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D45B5A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D45B5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D45B5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D45B5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rsid w:val="00D45B5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D45B5A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45B5A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45B5A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45B5A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45B5A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45B5A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45B5A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45B5A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45B5A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D45B5A"/>
    <w:rPr>
      <w:rFonts w:ascii="Calibri Light" w:eastAsiaTheme="majorEastAsia" w:hAnsi="Calibri Light" w:cs="Calibri Light"/>
      <w:b/>
      <w:bCs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D45B5A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D45B5A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D45B5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D45B5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D45B5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D45B5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D45B5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77FFF2" w:themeColor="accent1" w:themeTint="66"/>
        <w:left w:val="single" w:sz="4" w:space="0" w:color="77FFF2" w:themeColor="accent1" w:themeTint="66"/>
        <w:bottom w:val="single" w:sz="4" w:space="0" w:color="77FFF2" w:themeColor="accent1" w:themeTint="66"/>
        <w:right w:val="single" w:sz="4" w:space="0" w:color="77FFF2" w:themeColor="accent1" w:themeTint="66"/>
        <w:insideH w:val="single" w:sz="4" w:space="0" w:color="77FFF2" w:themeColor="accent1" w:themeTint="66"/>
        <w:insideV w:val="single" w:sz="4" w:space="0" w:color="77FFF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8B4B2" w:themeColor="accent2" w:themeTint="66"/>
        <w:left w:val="single" w:sz="4" w:space="0" w:color="F8B4B2" w:themeColor="accent2" w:themeTint="66"/>
        <w:bottom w:val="single" w:sz="4" w:space="0" w:color="F8B4B2" w:themeColor="accent2" w:themeTint="66"/>
        <w:right w:val="single" w:sz="4" w:space="0" w:color="F8B4B2" w:themeColor="accent2" w:themeTint="66"/>
        <w:insideH w:val="single" w:sz="4" w:space="0" w:color="F8B4B2" w:themeColor="accent2" w:themeTint="66"/>
        <w:insideV w:val="single" w:sz="4" w:space="0" w:color="F8B4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61D4FF" w:themeColor="accent3" w:themeTint="66"/>
        <w:left w:val="single" w:sz="4" w:space="0" w:color="61D4FF" w:themeColor="accent3" w:themeTint="66"/>
        <w:bottom w:val="single" w:sz="4" w:space="0" w:color="61D4FF" w:themeColor="accent3" w:themeTint="66"/>
        <w:right w:val="single" w:sz="4" w:space="0" w:color="61D4FF" w:themeColor="accent3" w:themeTint="66"/>
        <w:insideH w:val="single" w:sz="4" w:space="0" w:color="61D4FF" w:themeColor="accent3" w:themeTint="66"/>
        <w:insideV w:val="single" w:sz="4" w:space="0" w:color="61D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33FFEC" w:themeColor="accent1" w:themeTint="99"/>
        <w:bottom w:val="single" w:sz="2" w:space="0" w:color="33FFEC" w:themeColor="accent1" w:themeTint="99"/>
        <w:insideH w:val="single" w:sz="2" w:space="0" w:color="33FFEC" w:themeColor="accent1" w:themeTint="99"/>
        <w:insideV w:val="single" w:sz="2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FFE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58F8C" w:themeColor="accent2" w:themeTint="99"/>
        <w:bottom w:val="single" w:sz="2" w:space="0" w:color="F58F8C" w:themeColor="accent2" w:themeTint="99"/>
        <w:insideH w:val="single" w:sz="2" w:space="0" w:color="F58F8C" w:themeColor="accent2" w:themeTint="99"/>
        <w:insideV w:val="single" w:sz="2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12BEFF" w:themeColor="accent3" w:themeTint="99"/>
        <w:bottom w:val="single" w:sz="2" w:space="0" w:color="12BEFF" w:themeColor="accent3" w:themeTint="99"/>
        <w:insideH w:val="single" w:sz="2" w:space="0" w:color="12BEFF" w:themeColor="accent3" w:themeTint="99"/>
        <w:insideV w:val="single" w:sz="2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2BE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3">
    <w:name w:val="Grid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77FFF2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8B4B2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61D4FF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D45B5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D45B5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rsid w:val="00D45B5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character" w:styleId="Numrodeligne">
    <w:name w:val="lin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D45B5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D45B5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customStyle="1" w:styleId="Listlevel1">
    <w:name w:val="List level 1"/>
    <w:basedOn w:val="Normal"/>
    <w:qFormat/>
    <w:rsid w:val="000F695C"/>
    <w:pPr>
      <w:numPr>
        <w:numId w:val="30"/>
      </w:numPr>
      <w:spacing w:after="120"/>
      <w:ind w:left="227" w:hanging="227"/>
    </w:pPr>
  </w:style>
  <w:style w:type="paragraph" w:customStyle="1" w:styleId="Listlevel2">
    <w:name w:val="List level 2"/>
    <w:basedOn w:val="Listlevel1"/>
    <w:qFormat/>
    <w:rsid w:val="000F695C"/>
    <w:pPr>
      <w:ind w:left="454"/>
    </w:pPr>
    <w:rPr>
      <w:color w:val="00AA9B" w:themeColor="accent1"/>
    </w:rPr>
  </w:style>
  <w:style w:type="paragraph" w:customStyle="1" w:styleId="Listlevel3">
    <w:name w:val="List level 3"/>
    <w:basedOn w:val="Listlevel1"/>
    <w:qFormat/>
    <w:rsid w:val="009325DA"/>
    <w:pPr>
      <w:ind w:left="681"/>
    </w:pPr>
    <w:rPr>
      <w:sz w:val="14"/>
    </w:rPr>
  </w:style>
  <w:style w:type="paragraph" w:customStyle="1" w:styleId="Listlevel4">
    <w:name w:val="List level 4"/>
    <w:basedOn w:val="Listlevel3"/>
    <w:qFormat/>
    <w:rsid w:val="009325DA"/>
    <w:pPr>
      <w:ind w:left="907"/>
    </w:pPr>
    <w:rPr>
      <w:color w:val="00AA9B" w:themeColor="accent1"/>
    </w:rPr>
  </w:style>
  <w:style w:type="paragraph" w:customStyle="1" w:styleId="Normaltextbold">
    <w:name w:val="Normal text bold"/>
    <w:basedOn w:val="Normal"/>
    <w:qFormat/>
    <w:rsid w:val="004D67C9"/>
    <w:rPr>
      <w:b/>
      <w:color w:val="EF4641" w:themeColor="accent2"/>
    </w:rPr>
  </w:style>
  <w:style w:type="paragraph" w:customStyle="1" w:styleId="Paragraphtitle">
    <w:name w:val="Paragraph title"/>
    <w:basedOn w:val="Normal"/>
    <w:qFormat/>
    <w:rsid w:val="00293D76"/>
    <w:pPr>
      <w:spacing w:before="300"/>
    </w:pPr>
    <w:rPr>
      <w:b/>
      <w:sz w:val="24"/>
    </w:rPr>
  </w:style>
  <w:style w:type="paragraph" w:customStyle="1" w:styleId="Texttablewhitebold">
    <w:name w:val="Text table white bold"/>
    <w:basedOn w:val="Normal"/>
    <w:qFormat/>
    <w:rsid w:val="00493B6C"/>
    <w:pPr>
      <w:spacing w:after="0"/>
    </w:pPr>
    <w:rPr>
      <w:b/>
      <w:color w:val="FFFFFF" w:themeColor="background1"/>
      <w:sz w:val="30"/>
      <w:lang w:val="en-US"/>
    </w:rPr>
  </w:style>
  <w:style w:type="paragraph" w:customStyle="1" w:styleId="Texttable">
    <w:name w:val="Text table"/>
    <w:basedOn w:val="Normal"/>
    <w:qFormat/>
    <w:rsid w:val="00A937F9"/>
    <w:pPr>
      <w:spacing w:after="0"/>
    </w:pPr>
    <w:rPr>
      <w:lang w:val="en-US"/>
    </w:rPr>
  </w:style>
  <w:style w:type="paragraph" w:customStyle="1" w:styleId="Texttablewithlist">
    <w:name w:val="Text table with list"/>
    <w:basedOn w:val="Texttable"/>
    <w:qFormat/>
    <w:rsid w:val="00A937F9"/>
    <w:pPr>
      <w:numPr>
        <w:numId w:val="37"/>
      </w:numPr>
    </w:pPr>
  </w:style>
  <w:style w:type="paragraph" w:styleId="En-tte">
    <w:name w:val="header"/>
    <w:basedOn w:val="Normal"/>
    <w:link w:val="En-tteCar"/>
    <w:uiPriority w:val="99"/>
    <w:unhideWhenUsed/>
    <w:rsid w:val="00CA343D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CA343D"/>
    <w:rPr>
      <w:rFonts w:cs="Calibri"/>
      <w:color w:val="222C4A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package" Target="embeddings/Feuille_de_calcul_Microsoft_Excel4.xlsx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hart" Target="charts/chart4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3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Local\Microsoft\Office\16.0\DTS\fr-FR%7b549C78B9-8D96-4060-98E8-3F00B52041D9%7d\%7b26C36D84-4D65-432E-8B4E-088067CEBB20%7dtf02786999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C6-4345-ADEB-B5DBB6EC1CE1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C6-4345-ADEB-B5DBB6EC1C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4200945975503062"/>
          <c:h val="8.30728093835259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6B-4529-A5BF-48C95C00D275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6B-4529-A5BF-48C95C00D275}"/>
            </c:ext>
          </c:extLst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Other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Feuil1!$D$2:$D$7</c:f>
              <c:numCache>
                <c:formatCode>General</c:formatCode>
                <c:ptCount val="6"/>
                <c:pt idx="0">
                  <c:v>20</c:v>
                </c:pt>
                <c:pt idx="1">
                  <c:v>50</c:v>
                </c:pt>
                <c:pt idx="2">
                  <c:v>20</c:v>
                </c:pt>
                <c:pt idx="3">
                  <c:v>38</c:v>
                </c:pt>
                <c:pt idx="4">
                  <c:v>35</c:v>
                </c:pt>
                <c:pt idx="5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16B-4529-A5BF-48C95C00D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37153746688845751"/>
          <c:h val="7.422514302580975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746831047631015"/>
          <c:y val="4.3120344962759703E-2"/>
          <c:w val="0.48950020999580007"/>
          <c:h val="0.91375931007448064"/>
        </c:manualLayout>
      </c:layout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dPt>
            <c:idx val="0"/>
            <c:bubble3D val="0"/>
            <c:spPr>
              <a:solidFill>
                <a:schemeClr val="accent3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2-9AE8-4420-ADEF-FA9D24AD23FA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9AE8-4420-ADEF-FA9D24AD23FA}"/>
              </c:ext>
            </c:extLst>
          </c:dPt>
          <c:dPt>
            <c:idx val="2"/>
            <c:bubble3D val="0"/>
            <c:spPr>
              <a:solidFill>
                <a:schemeClr val="accent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9AE8-4420-ADEF-FA9D24AD23FA}"/>
              </c:ext>
            </c:extLst>
          </c:dPt>
          <c:dPt>
            <c:idx val="3"/>
            <c:bubble3D val="0"/>
            <c:spPr>
              <a:solidFill>
                <a:schemeClr val="tx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AE8-4420-ADEF-FA9D24AD23FA}"/>
              </c:ext>
            </c:extLst>
          </c:dPt>
          <c:cat>
            <c:strRef>
              <c:f>Feuil1!$A$2:$A$5</c:f>
              <c:strCache>
                <c:ptCount val="4"/>
                <c:pt idx="0">
                  <c:v>Lorem ipsum</c:v>
                </c:pt>
                <c:pt idx="1">
                  <c:v>Lorem ipsum</c:v>
                </c:pt>
                <c:pt idx="2">
                  <c:v>Lorem ipsum</c:v>
                </c:pt>
                <c:pt idx="3">
                  <c:v>Lorem ipsum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40</c:v>
                </c:pt>
                <c:pt idx="1">
                  <c:v>25</c:v>
                </c:pt>
                <c:pt idx="2">
                  <c:v>25</c:v>
                </c:pt>
                <c:pt idx="3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E8-4420-ADEF-FA9D24AD23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644131526818269"/>
          <c:y val="0.36642419697537809"/>
          <c:w val="0.2280957845410021"/>
          <c:h val="0.2671516060492438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746831047631015"/>
          <c:y val="4.3120344962759703E-2"/>
          <c:w val="0.48950020999580007"/>
          <c:h val="0.91375931007448064"/>
        </c:manualLayout>
      </c:layout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spPr>
            <a:solidFill>
              <a:srgbClr val="FFFF00"/>
            </a:solidFill>
          </c:spPr>
          <c:dPt>
            <c:idx val="0"/>
            <c:bubble3D val="0"/>
            <c:spPr>
              <a:solidFill>
                <a:schemeClr val="tx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479-46D7-A0C6-4A8AC679C8BE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479-46D7-A0C6-4A8AC679C8BE}"/>
              </c:ext>
            </c:extLst>
          </c:dPt>
          <c:dPt>
            <c:idx val="2"/>
            <c:bubble3D val="0"/>
            <c:spPr>
              <a:solidFill>
                <a:srgbClr val="00788C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479-46D7-A0C6-4A8AC679C8BE}"/>
              </c:ext>
            </c:extLst>
          </c:dPt>
          <c:dPt>
            <c:idx val="3"/>
            <c:bubble3D val="0"/>
            <c:spPr>
              <a:solidFill>
                <a:srgbClr val="5699A8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479-46D7-A0C6-4A8AC679C8BE}"/>
              </c:ext>
            </c:extLst>
          </c:dPt>
          <c:dPt>
            <c:idx val="4"/>
            <c:bubble3D val="0"/>
            <c:spPr>
              <a:solidFill>
                <a:schemeClr val="accent1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E-E479-46D7-A0C6-4A8AC679C8BE}"/>
              </c:ext>
            </c:extLst>
          </c:dPt>
          <c:dPt>
            <c:idx val="5"/>
            <c:bubble3D val="0"/>
            <c:spPr>
              <a:solidFill>
                <a:srgbClr val="00BBAE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E479-46D7-A0C6-4A8AC679C8BE}"/>
              </c:ext>
            </c:extLst>
          </c:dPt>
          <c:dPt>
            <c:idx val="6"/>
            <c:bubble3D val="0"/>
            <c:spPr>
              <a:solidFill>
                <a:srgbClr val="3DCCC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C-E479-46D7-A0C6-4A8AC679C8BE}"/>
              </c:ext>
            </c:extLst>
          </c:dPt>
          <c:dPt>
            <c:idx val="7"/>
            <c:bubble3D val="0"/>
            <c:spPr>
              <a:solidFill>
                <a:schemeClr val="accent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E479-46D7-A0C6-4A8AC679C8BE}"/>
              </c:ext>
            </c:extLst>
          </c:dPt>
          <c:dPt>
            <c:idx val="8"/>
            <c:bubble3D val="0"/>
            <c:spPr>
              <a:solidFill>
                <a:srgbClr val="FF6569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A-E479-46D7-A0C6-4A8AC679C8BE}"/>
              </c:ext>
            </c:extLst>
          </c:dPt>
          <c:dPt>
            <c:idx val="9"/>
            <c:bubble3D val="0"/>
            <c:spPr>
              <a:solidFill>
                <a:srgbClr val="FF8B8D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501A-4EE3-AD0A-9253325B2269}"/>
              </c:ext>
            </c:extLst>
          </c:dPt>
          <c:cat>
            <c:strRef>
              <c:f>Feuil1!$A$2:$A$11</c:f>
              <c:strCache>
                <c:ptCount val="10"/>
                <c:pt idx="0">
                  <c:v>Lorem ipsum</c:v>
                </c:pt>
                <c:pt idx="1">
                  <c:v>Lorem ipsum</c:v>
                </c:pt>
                <c:pt idx="2">
                  <c:v>Lorem ipsum</c:v>
                </c:pt>
                <c:pt idx="3">
                  <c:v>Lorem ipsum</c:v>
                </c:pt>
                <c:pt idx="4">
                  <c:v>Lorem ipsum</c:v>
                </c:pt>
                <c:pt idx="5">
                  <c:v>Lorem ipsum</c:v>
                </c:pt>
                <c:pt idx="6">
                  <c:v>Lorem ipsum</c:v>
                </c:pt>
                <c:pt idx="7">
                  <c:v>Lorem ipsum</c:v>
                </c:pt>
                <c:pt idx="8">
                  <c:v>Lorem ipsum</c:v>
                </c:pt>
                <c:pt idx="9">
                  <c:v>Lorem ipsum</c:v>
                </c:pt>
              </c:strCache>
            </c:strRef>
          </c:cat>
          <c:val>
            <c:numRef>
              <c:f>Feuil1!$B$2:$B$11</c:f>
              <c:numCache>
                <c:formatCode>General</c:formatCode>
                <c:ptCount val="10"/>
                <c:pt idx="0">
                  <c:v>70</c:v>
                </c:pt>
                <c:pt idx="1">
                  <c:v>40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5</c:v>
                </c:pt>
                <c:pt idx="6">
                  <c:v>5</c:v>
                </c:pt>
                <c:pt idx="7">
                  <c:v>25</c:v>
                </c:pt>
                <c:pt idx="8">
                  <c:v>10</c:v>
                </c:pt>
                <c:pt idx="9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479-46D7-A0C6-4A8AC679C8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644131526818269"/>
          <c:y val="0.16258252900668874"/>
          <c:w val="0.2280957845410021"/>
          <c:h val="0.6748349419866224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INETUM">
      <a:dk1>
        <a:sysClr val="windowText" lastClr="000000"/>
      </a:dk1>
      <a:lt1>
        <a:sysClr val="window" lastClr="FFFFFF"/>
      </a:lt1>
      <a:dk2>
        <a:srgbClr val="222C4A"/>
      </a:dk2>
      <a:lt2>
        <a:srgbClr val="EDEDED"/>
      </a:lt2>
      <a:accent1>
        <a:srgbClr val="00AA9B"/>
      </a:accent1>
      <a:accent2>
        <a:srgbClr val="EF4641"/>
      </a:accent2>
      <a:accent3>
        <a:srgbClr val="005473"/>
      </a:accent3>
      <a:accent4>
        <a:srgbClr val="8064A2"/>
      </a:accent4>
      <a:accent5>
        <a:srgbClr val="4BACC6"/>
      </a:accent5>
      <a:accent6>
        <a:srgbClr val="F79646"/>
      </a:accent6>
      <a:hlink>
        <a:srgbClr val="EF4641"/>
      </a:hlink>
      <a:folHlink>
        <a:srgbClr val="EF4641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15144fad3be442bbc7e2b0f26e59a5e xmlns="7182cb77-b31f-4111-831b-cda4b6a47247">
      <Terms xmlns="http://schemas.microsoft.com/office/infopath/2007/PartnerControls"/>
    </p15144fad3be442bbc7e2b0f26e59a5e>
    <TaxCatchAll xmlns="d65a72c7-7e11-44a4-8e3c-315ae3158d34"/>
    <VosOutils xmlns="ebc35acc-9dc8-4c00-9c3c-14ac5e4abd61">Web Brand Center</VosOutils>
    <Présentations_x0020_standards xmlns="ebc35acc-9dc8-4c00-9c3c-14ac5e4abd61">Modèle Excel, Powerpoint, Word</Présentations_x0020_standards>
    <Affiches xmlns="ebc35acc-9dc8-4c00-9c3c-14ac5e4abd61">Modèles Word - Unités certifiées ISO 9001</Affiche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0F704148EE047A722409C53FDC4A2" ma:contentTypeVersion="14" ma:contentTypeDescription="Crée un document." ma:contentTypeScope="" ma:versionID="f9a7ec49f0e31688b2965b9974403cc7">
  <xsd:schema xmlns:xsd="http://www.w3.org/2001/XMLSchema" xmlns:xs="http://www.w3.org/2001/XMLSchema" xmlns:p="http://schemas.microsoft.com/office/2006/metadata/properties" xmlns:ns2="d65a72c7-7e11-44a4-8e3c-315ae3158d34" xmlns:ns3="7182cb77-b31f-4111-831b-cda4b6a47247" xmlns:ns4="ebc35acc-9dc8-4c00-9c3c-14ac5e4abd61" xmlns:ns5="b2bbfd32-0178-4a01-9cde-0fcf75e00801" targetNamespace="http://schemas.microsoft.com/office/2006/metadata/properties" ma:root="true" ma:fieldsID="3167c6d3215f7808c6eade2f708a1472" ns2:_="" ns3:_="" ns4:_="" ns5:_="">
    <xsd:import namespace="d65a72c7-7e11-44a4-8e3c-315ae3158d34"/>
    <xsd:import namespace="7182cb77-b31f-4111-831b-cda4b6a47247"/>
    <xsd:import namespace="ebc35acc-9dc8-4c00-9c3c-14ac5e4abd61"/>
    <xsd:import namespace="b2bbfd32-0178-4a01-9cde-0fcf75e00801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3:p15144fad3be442bbc7e2b0f26e59a5e" minOccurs="0"/>
                <xsd:element ref="ns4:VosOutils" minOccurs="0"/>
                <xsd:element ref="ns4:Présentations_x0020_standards" minOccurs="0"/>
                <xsd:element ref="ns4:Affiche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5:MediaServiceMetadata" minOccurs="0"/>
                <xsd:element ref="ns5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a72c7-7e11-44a4-8e3c-315ae3158d34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6325be42-2b87-43b4-8243-2da46f83bed7}" ma:internalName="TaxCatchAll" ma:showField="CatchAllData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6325be42-2b87-43b4-8243-2da46f83bed7}" ma:internalName="TaxCatchAllLabel" ma:readOnly="true" ma:showField="CatchAllDataLabel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2cb77-b31f-4111-831b-cda4b6a47247" elementFormDefault="qualified">
    <xsd:import namespace="http://schemas.microsoft.com/office/2006/documentManagement/types"/>
    <xsd:import namespace="http://schemas.microsoft.com/office/infopath/2007/PartnerControls"/>
    <xsd:element name="p15144fad3be442bbc7e2b0f26e59a5e" ma:index="10" nillable="true" ma:taxonomy="true" ma:internalName="p15144fad3be442bbc7e2b0f26e59a5e" ma:taxonomyFieldName="GFI_x0020_Keywords" ma:displayName="GFI Keywords" ma:default="" ma:fieldId="{915144fa-d3be-442b-bc7e-2b0f26e59a5e}" ma:taxonomyMulti="true" ma:sspId="dece1a9e-e829-42a2-80ca-4303f8678dea" ma:termSetId="a8000c20-c285-43d8-830e-9b1ec595d6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15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Dernier partage par heure par utilisateu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Dernier partage par heur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35acc-9dc8-4c00-9c3c-14ac5e4abd61" elementFormDefault="qualified">
    <xsd:import namespace="http://schemas.microsoft.com/office/2006/documentManagement/types"/>
    <xsd:import namespace="http://schemas.microsoft.com/office/infopath/2007/PartnerControls"/>
    <xsd:element name="VosOutils" ma:index="12" nillable="true" ma:displayName="VosOutils" ma:format="Dropdown" ma:internalName="VosOutils">
      <xsd:simpleType>
        <xsd:restriction base="dms:Choice">
          <xsd:enumeration value="Chiffres Clés"/>
          <xsd:enumeration value="Documents juridiques"/>
          <xsd:enumeration value="Nos offres"/>
          <xsd:enumeration value="Présentations standards"/>
          <xsd:enumeration value="Références"/>
          <xsd:enumeration value="Web Brand Center"/>
          <xsd:enumeration value="_Old"/>
        </xsd:restriction>
      </xsd:simpleType>
    </xsd:element>
    <xsd:element name="Présentations_x0020_standards" ma:index="13" nillable="true" ma:displayName="TypeVosOutils" ma:format="Dropdown" ma:internalName="Pr_x00e9_sentations_x0020_standards">
      <xsd:simpleType>
        <xsd:restriction base="dms:Choice">
          <xsd:enumeration value="Présentations"/>
          <xsd:enumeration value="Carte d'identité"/>
          <xsd:enumeration value="Affiches"/>
          <xsd:enumeration value="Bureau électronique"/>
          <xsd:enumeration value="Calendrier"/>
          <xsd:enumeration value="Carte de visite"/>
          <xsd:enumeration value="Kit commercial"/>
          <xsd:enumeration value="Logos"/>
          <xsd:enumeration value="Messagerie"/>
          <xsd:enumeration value="Modèle Excel, Powerpoint, Word"/>
          <xsd:enumeration value="Mon avis"/>
          <xsd:enumeration value="Papier en-tête"/>
          <xsd:enumeration value="Passeport"/>
          <xsd:enumeration value="Process presse"/>
          <xsd:enumeration value="Videos"/>
          <xsd:enumeration value="Fiches"/>
          <xsd:enumeration value="Livres blancs"/>
          <xsd:enumeration value="Référentiel Présentations Clés"/>
          <xsd:enumeration value="Secteurs"/>
          <xsd:enumeration value="Business Lines"/>
          <xsd:enumeration value="Autres présentations"/>
          <xsd:enumeration value="Win"/>
          <xsd:enumeration value="_old"/>
        </xsd:restriction>
      </xsd:simpleType>
    </xsd:element>
    <xsd:element name="Affiches" ma:index="14" nillable="true" ma:displayName="SousTypesVosOutils" ma:default="Autres" ma:format="Dropdown" ma:internalName="Affiches">
      <xsd:simpleType>
        <xsd:restriction base="dms:Choice">
          <xsd:enumeration value="Affiches Corporate"/>
          <xsd:enumeration value="Affiches Métiers"/>
          <xsd:enumeration value="Affiches Secteurs"/>
          <xsd:enumeration value="Bureau électronique"/>
          <xsd:enumeration value="Calendrier"/>
          <xsd:enumeration value="Carte de visite"/>
          <xsd:enumeration value="Groupe"/>
          <xsd:enumeration value="Kit commercial"/>
          <xsd:enumeration value="Logos Insertion dans documents"/>
          <xsd:enumeration value="Logos Small"/>
          <xsd:enumeration value="Logos Medium"/>
          <xsd:enumeration value="Logos Large"/>
          <xsd:enumeration value="Logos avec fond transparent"/>
          <xsd:enumeration value="Logos Autres"/>
          <xsd:enumeration value="Modèle de signature de mail"/>
          <xsd:enumeration value="Modèle Excel"/>
          <xsd:enumeration value="Modèle Powerpoint"/>
          <xsd:enumeration value="Modèles Word - Unités NON certifiées ISO 9001"/>
          <xsd:enumeration value="Modèles Word - Unités certifiées ISO 9001"/>
          <xsd:enumeration value="Modèle Word - CV"/>
          <xsd:enumeration value="Papier en-tête Entité"/>
          <xsd:enumeration value="Passeport Logotype"/>
          <xsd:enumeration value="Process presse"/>
          <xsd:enumeration value="Videos"/>
          <xsd:enumeration value="Autres"/>
          <xsd:enumeration value="Référentiels Présentations Clés"/>
          <xsd:enumeration value="Countries"/>
          <xsd:enumeration value="Regions"/>
          <xsd:enumeration value="General"/>
          <xsd:enumeration value="Présentations Marketing"/>
          <xsd:enumeration value="Corporate Brand Guidelines"/>
          <xsd:enumeration value="_Ol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bfd32-0178-4a01-9cde-0fcf75e008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DEB27D-CA4E-4AC5-B9FA-B03F0811DC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030565-0335-4E14-943D-059A5B348D27}"/>
</file>

<file path=customXml/itemProps4.xml><?xml version="1.0" encoding="utf-8"?>
<ds:datastoreItem xmlns:ds="http://schemas.openxmlformats.org/officeDocument/2006/customXml" ds:itemID="{20F6FEF0-911A-4ADC-87D2-E4A14EF7CD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C:\Users\Jason\AppData\Local\Microsoft\Office\16.0\DTS\fr-FR{549C78B9-8D96-4060-98E8-3F00B52041D9}\{26C36D84-4D65-432E-8B4E-088067CEBB20}tf02786999_win32.dotx</Template>
  <TotalTime>0</TotalTime>
  <Pages>12</Pages>
  <Words>1632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INETUM_WORD_Template world.docx</vt:lpstr>
    </vt:vector>
  </TitlesOfParts>
  <Company/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INETUM_WORD_Template world.docx</dc:title>
  <dc:subject/>
  <dc:creator/>
  <cp:keywords/>
  <dc:description/>
  <cp:lastModifiedBy/>
  <cp:revision>1</cp:revision>
  <dcterms:created xsi:type="dcterms:W3CDTF">2020-12-01T09:34:00Z</dcterms:created>
  <dcterms:modified xsi:type="dcterms:W3CDTF">2020-12-01T09:34:00Z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0x010100D750F704148EE047A722409C53FDC4A2</vt:lpwstr>
  </property>
  <property fmtid="{D5CDD505-2E9C-101B-9397-08002B2CF9AE}" pid="3" name="GFI Keywords">
    <vt:lpwstr/>
  </property>
</Properties>
</file>